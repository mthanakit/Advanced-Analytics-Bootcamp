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45152D" w14:textId="658C7DEF" w:rsidR="0001351C" w:rsidRDefault="00257C50" w:rsidP="00EA53EF">
      <w:pPr>
        <w:spacing w:line="780" w:lineRule="exact"/>
        <w:jc w:val="center"/>
        <w:rPr>
          <w:rFonts w:asciiTheme="minorHAnsi" w:eastAsia="Arial" w:hAnsiTheme="minorHAnsi" w:cs="Arial"/>
          <w:b/>
          <w:color w:val="FF5700"/>
          <w:position w:val="-1"/>
          <w:sz w:val="72"/>
          <w:szCs w:val="72"/>
        </w:rPr>
      </w:pPr>
      <w:r w:rsidRPr="0001351C">
        <w:rPr>
          <w:rFonts w:asciiTheme="minorHAnsi" w:eastAsia="Arial" w:hAnsiTheme="minorHAnsi" w:cs="Arial"/>
          <w:b/>
          <w:color w:val="FF5700"/>
          <w:position w:val="-1"/>
          <w:sz w:val="72"/>
          <w:szCs w:val="72"/>
        </w:rPr>
        <w:t>Lab</w:t>
      </w:r>
      <w:r w:rsidR="004D1444" w:rsidRPr="0001351C">
        <w:rPr>
          <w:rFonts w:asciiTheme="minorHAnsi" w:eastAsia="Arial" w:hAnsiTheme="minorHAnsi" w:cs="Arial"/>
          <w:b/>
          <w:color w:val="FF5700"/>
          <w:position w:val="-1"/>
          <w:sz w:val="72"/>
          <w:szCs w:val="72"/>
        </w:rPr>
        <w:t xml:space="preserve"> </w:t>
      </w:r>
      <w:r w:rsidR="00984057" w:rsidRPr="0001351C">
        <w:rPr>
          <w:rFonts w:asciiTheme="minorHAnsi" w:eastAsia="Arial" w:hAnsiTheme="minorHAnsi" w:cs="Arial"/>
          <w:b/>
          <w:color w:val="FF5700"/>
          <w:position w:val="-1"/>
          <w:sz w:val="72"/>
          <w:szCs w:val="72"/>
        </w:rPr>
        <w:t>f</w:t>
      </w:r>
      <w:r w:rsidR="004D1444" w:rsidRPr="0001351C">
        <w:rPr>
          <w:rFonts w:asciiTheme="minorHAnsi" w:eastAsia="Arial" w:hAnsiTheme="minorHAnsi" w:cs="Arial"/>
          <w:b/>
          <w:color w:val="FF5700"/>
          <w:position w:val="-1"/>
          <w:sz w:val="72"/>
          <w:szCs w:val="72"/>
        </w:rPr>
        <w:t>o</w:t>
      </w:r>
      <w:r w:rsidR="00984057" w:rsidRPr="0001351C">
        <w:rPr>
          <w:rFonts w:asciiTheme="minorHAnsi" w:eastAsia="Arial" w:hAnsiTheme="minorHAnsi" w:cs="Arial"/>
          <w:b/>
          <w:color w:val="FF5700"/>
          <w:position w:val="-1"/>
          <w:sz w:val="72"/>
          <w:szCs w:val="72"/>
        </w:rPr>
        <w:t>r</w:t>
      </w:r>
      <w:r w:rsidR="004D1444" w:rsidRPr="0001351C">
        <w:rPr>
          <w:rFonts w:asciiTheme="minorHAnsi" w:eastAsia="Arial" w:hAnsiTheme="minorHAnsi" w:cs="Arial"/>
          <w:b/>
          <w:color w:val="FF5700"/>
          <w:spacing w:val="-2"/>
          <w:position w:val="-1"/>
          <w:sz w:val="72"/>
          <w:szCs w:val="72"/>
        </w:rPr>
        <w:t xml:space="preserve"> </w:t>
      </w:r>
      <w:r w:rsidRPr="0001351C">
        <w:rPr>
          <w:rFonts w:asciiTheme="minorHAnsi" w:eastAsia="Arial" w:hAnsiTheme="minorHAnsi" w:cs="Arial"/>
          <w:b/>
          <w:color w:val="FF5700"/>
          <w:position w:val="-1"/>
          <w:sz w:val="72"/>
          <w:szCs w:val="72"/>
        </w:rPr>
        <w:t>Chapter</w:t>
      </w:r>
      <w:r w:rsidR="004D1444" w:rsidRPr="0001351C">
        <w:rPr>
          <w:rFonts w:asciiTheme="minorHAnsi" w:eastAsia="Arial" w:hAnsiTheme="minorHAnsi" w:cs="Arial"/>
          <w:b/>
          <w:color w:val="FF5700"/>
          <w:spacing w:val="2"/>
          <w:position w:val="-1"/>
          <w:sz w:val="72"/>
          <w:szCs w:val="72"/>
        </w:rPr>
        <w:t xml:space="preserve"> </w:t>
      </w:r>
      <w:r w:rsidR="009D7E27">
        <w:rPr>
          <w:rFonts w:asciiTheme="minorHAnsi" w:eastAsia="Arial" w:hAnsiTheme="minorHAnsi" w:cs="Arial"/>
          <w:b/>
          <w:color w:val="FF5700"/>
          <w:position w:val="-1"/>
          <w:sz w:val="72"/>
          <w:szCs w:val="72"/>
        </w:rPr>
        <w:t xml:space="preserve">2, Part </w:t>
      </w:r>
      <w:bookmarkStart w:id="0" w:name="_GoBack"/>
      <w:bookmarkEnd w:id="0"/>
      <w14:conflictIns w:id="1" w:author="Tripti Sethi">
        <w:r w:rsidR="009D7E27">
          <w:rPr>
            <w:rFonts w:asciiTheme="minorHAnsi" w:eastAsia="Arial" w:hAnsiTheme="minorHAnsi" w:cs="Arial"/>
            <w:b/>
            <w:color w:val="FF5700"/>
            <w:position w:val="-1"/>
            <w:sz w:val="72"/>
            <w:szCs w:val="72"/>
          </w:rPr>
          <w:t>II</w:t>
        </w:r>
      </w14:conflictIns>
      <w:r w:rsidR="0001351C">
        <w:rPr>
          <w:rFonts w:asciiTheme="minorHAnsi" w:eastAsia="Arial" w:hAnsiTheme="minorHAnsi" w:cs="Arial"/>
          <w:b/>
          <w:color w:val="FF5700"/>
          <w:position w:val="-1"/>
          <w:sz w:val="72"/>
          <w:szCs w:val="72"/>
        </w:rPr>
        <w:t>:</w:t>
      </w:r>
    </w:p>
    <w:p w14:paraId="3F45152E" w14:textId="491D544C" w:rsidR="00257C50" w:rsidRPr="0001351C" w:rsidRDefault="008B0590" w:rsidP="00EA53EF">
      <w:pPr>
        <w:spacing w:line="780" w:lineRule="exact"/>
        <w:jc w:val="center"/>
        <w:rPr>
          <w:rFonts w:asciiTheme="minorHAnsi" w:eastAsia="Arial" w:hAnsiTheme="minorHAnsi" w:cs="Arial"/>
          <w:b/>
          <w:color w:val="FF5700"/>
          <w:spacing w:val="1"/>
          <w:position w:val="-1"/>
          <w:sz w:val="72"/>
          <w:szCs w:val="72"/>
        </w:rPr>
      </w:pPr>
      <w:r>
        <w:rPr>
          <w:rFonts w:asciiTheme="minorHAnsi" w:eastAsia="Arial" w:hAnsiTheme="minorHAnsi" w:cs="Arial"/>
          <w:b/>
          <w:bCs/>
          <w:color w:val="FF5700"/>
          <w:spacing w:val="1"/>
          <w:position w:val="-1"/>
          <w:sz w:val="72"/>
          <w:szCs w:val="72"/>
        </w:rPr>
        <w:t>Data</w:t>
      </w:r>
      <w:r w:rsidR="00257C50" w:rsidRPr="0001351C">
        <w:rPr>
          <w:rFonts w:asciiTheme="minorHAnsi" w:eastAsia="Arial" w:hAnsiTheme="minorHAnsi" w:cs="Arial"/>
          <w:b/>
          <w:bCs/>
          <w:color w:val="FF5700"/>
          <w:spacing w:val="1"/>
          <w:position w:val="-1"/>
          <w:sz w:val="72"/>
          <w:szCs w:val="72"/>
        </w:rPr>
        <w:t xml:space="preserve"> Wrangling</w:t>
      </w:r>
    </w:p>
    <w:p w14:paraId="3F45152F" w14:textId="77777777" w:rsidR="00D9287D" w:rsidRDefault="00D9287D" w:rsidP="00257C50">
      <w:pPr>
        <w:spacing w:line="780" w:lineRule="exact"/>
        <w:ind w:left="198"/>
      </w:pPr>
    </w:p>
    <w:p w14:paraId="3F451530" w14:textId="77777777" w:rsidR="00D9287D" w:rsidRDefault="00D9287D">
      <w:pPr>
        <w:spacing w:line="200" w:lineRule="exact"/>
      </w:pPr>
    </w:p>
    <w:p w14:paraId="3F451531" w14:textId="77777777" w:rsidR="00D9287D" w:rsidRDefault="00D9287D">
      <w:pPr>
        <w:spacing w:line="200" w:lineRule="exact"/>
      </w:pPr>
    </w:p>
    <w:p w14:paraId="3F451532" w14:textId="77777777" w:rsidR="00D9287D" w:rsidRDefault="00D9287D">
      <w:pPr>
        <w:spacing w:line="200" w:lineRule="exact"/>
      </w:pPr>
    </w:p>
    <w:p w14:paraId="3F451533" w14:textId="77777777" w:rsidR="00D9287D" w:rsidRDefault="00D9287D">
      <w:pPr>
        <w:spacing w:line="200" w:lineRule="exact"/>
      </w:pPr>
    </w:p>
    <w:p w14:paraId="3F451534" w14:textId="77777777" w:rsidR="00D9287D" w:rsidRPr="00257C50" w:rsidRDefault="004D1444">
      <w:pPr>
        <w:spacing w:before="14"/>
        <w:ind w:left="1096"/>
        <w:rPr>
          <w:rFonts w:asciiTheme="minorHAnsi" w:eastAsia="Arial" w:hAnsiTheme="minorHAnsi" w:cs="Arial"/>
          <w:sz w:val="36"/>
          <w:szCs w:val="36"/>
        </w:rPr>
      </w:pPr>
      <w:r w:rsidRPr="00257C50">
        <w:rPr>
          <w:rFonts w:asciiTheme="minorHAnsi" w:eastAsia="Arial" w:hAnsiTheme="minorHAnsi" w:cs="Arial"/>
          <w:color w:val="747678"/>
          <w:sz w:val="36"/>
          <w:szCs w:val="36"/>
        </w:rPr>
        <w:t>C</w:t>
      </w:r>
      <w:r w:rsidRPr="00257C50">
        <w:rPr>
          <w:rFonts w:asciiTheme="minorHAnsi" w:eastAsia="Arial" w:hAnsiTheme="minorHAnsi" w:cs="Arial"/>
          <w:color w:val="747678"/>
          <w:spacing w:val="-2"/>
          <w:sz w:val="36"/>
          <w:szCs w:val="36"/>
        </w:rPr>
        <w:t>o</w:t>
      </w:r>
      <w:r w:rsidRPr="00257C50">
        <w:rPr>
          <w:rFonts w:asciiTheme="minorHAnsi" w:eastAsia="Arial" w:hAnsiTheme="minorHAnsi" w:cs="Arial"/>
          <w:color w:val="747678"/>
          <w:sz w:val="36"/>
          <w:szCs w:val="36"/>
        </w:rPr>
        <w:t>nt</w:t>
      </w:r>
      <w:r w:rsidRPr="00257C50">
        <w:rPr>
          <w:rFonts w:asciiTheme="minorHAnsi" w:eastAsia="Arial" w:hAnsiTheme="minorHAnsi" w:cs="Arial"/>
          <w:color w:val="747678"/>
          <w:spacing w:val="1"/>
          <w:sz w:val="36"/>
          <w:szCs w:val="36"/>
        </w:rPr>
        <w:t>e</w:t>
      </w:r>
      <w:r w:rsidRPr="00257C50">
        <w:rPr>
          <w:rFonts w:asciiTheme="minorHAnsi" w:eastAsia="Arial" w:hAnsiTheme="minorHAnsi" w:cs="Arial"/>
          <w:color w:val="747678"/>
          <w:sz w:val="36"/>
          <w:szCs w:val="36"/>
        </w:rPr>
        <w:t>nts</w:t>
      </w:r>
    </w:p>
    <w:p w14:paraId="3F451535" w14:textId="77777777" w:rsidR="00D9287D" w:rsidRDefault="00D9287D">
      <w:pPr>
        <w:spacing w:before="4" w:line="100" w:lineRule="exact"/>
        <w:rPr>
          <w:sz w:val="10"/>
          <w:szCs w:val="10"/>
        </w:rPr>
      </w:pPr>
    </w:p>
    <w:p w14:paraId="3F451536" w14:textId="77777777" w:rsidR="00D9287D" w:rsidRDefault="00D9287D">
      <w:pPr>
        <w:spacing w:line="200" w:lineRule="exact"/>
      </w:pPr>
    </w:p>
    <w:p w14:paraId="3F451537" w14:textId="77777777" w:rsidR="00D9287D" w:rsidRPr="00257C50" w:rsidRDefault="004D1444">
      <w:pPr>
        <w:ind w:left="1096"/>
        <w:rPr>
          <w:rFonts w:asciiTheme="minorHAnsi" w:eastAsia="Arial" w:hAnsiTheme="minorHAnsi" w:cs="Arial"/>
          <w:sz w:val="22"/>
          <w:szCs w:val="22"/>
        </w:rPr>
      </w:pPr>
      <w:r w:rsidRPr="00257C50">
        <w:rPr>
          <w:rFonts w:asciiTheme="minorHAnsi" w:eastAsia="Segoe UI Light" w:hAnsiTheme="minorHAnsi" w:cs="Segoe UI Light"/>
          <w:sz w:val="22"/>
          <w:szCs w:val="22"/>
        </w:rPr>
        <w:t xml:space="preserve">1     </w:t>
      </w:r>
      <w:r w:rsidRPr="00257C50">
        <w:rPr>
          <w:rFonts w:asciiTheme="minorHAnsi" w:eastAsia="Segoe UI Light" w:hAnsiTheme="minorHAnsi" w:cs="Segoe UI Light"/>
          <w:spacing w:val="40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E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xe</w:t>
      </w:r>
      <w:r w:rsidRPr="00257C50">
        <w:rPr>
          <w:rFonts w:asciiTheme="minorHAnsi" w:eastAsia="Segoe UI Light" w:hAnsiTheme="minorHAnsi" w:cs="Segoe UI Light"/>
          <w:spacing w:val="2"/>
          <w:sz w:val="22"/>
          <w:szCs w:val="22"/>
        </w:rPr>
        <w:t>r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cise</w:t>
      </w:r>
      <w:r w:rsidRPr="00257C50">
        <w:rPr>
          <w:rFonts w:asciiTheme="minorHAnsi" w:eastAsia="Segoe UI Light" w:hAnsiTheme="minorHAnsi" w:cs="Segoe UI Light"/>
          <w:spacing w:val="-7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pacing w:val="3"/>
          <w:sz w:val="22"/>
          <w:szCs w:val="22"/>
        </w:rPr>
        <w:t>0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:</w:t>
      </w:r>
      <w:r w:rsidRPr="00257C50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pacing w:val="2"/>
          <w:sz w:val="22"/>
          <w:szCs w:val="22"/>
        </w:rPr>
        <w:t>O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>b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ain</w:t>
      </w:r>
      <w:r w:rsidRPr="00257C50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pacing w:val="3"/>
          <w:sz w:val="22"/>
          <w:szCs w:val="22"/>
        </w:rPr>
        <w:t>t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e</w:t>
      </w:r>
      <w:r w:rsidRPr="00257C50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Di</w:t>
      </w:r>
      <w:r w:rsidRPr="00257C50">
        <w:rPr>
          <w:rFonts w:asciiTheme="minorHAnsi" w:eastAsia="Segoe UI Light" w:hAnsiTheme="minorHAnsi" w:cs="Segoe UI Light"/>
          <w:spacing w:val="2"/>
          <w:sz w:val="22"/>
          <w:szCs w:val="22"/>
        </w:rPr>
        <w:t>a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>b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e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257C50">
        <w:rPr>
          <w:rFonts w:asciiTheme="minorHAnsi" w:eastAsia="Segoe UI Light" w:hAnsiTheme="minorHAnsi" w:cs="Segoe UI Light"/>
          <w:spacing w:val="2"/>
          <w:sz w:val="22"/>
          <w:szCs w:val="22"/>
        </w:rPr>
        <w:t>e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s</w:t>
      </w:r>
      <w:r w:rsidRPr="00257C50">
        <w:rPr>
          <w:rFonts w:asciiTheme="minorHAnsi" w:eastAsia="Segoe UI Light" w:hAnsiTheme="minorHAnsi" w:cs="Segoe UI Light"/>
          <w:spacing w:val="-7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>d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a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257C50">
        <w:rPr>
          <w:rFonts w:asciiTheme="minorHAnsi" w:eastAsia="Segoe UI Light" w:hAnsiTheme="minorHAnsi" w:cs="Segoe UI Light"/>
          <w:spacing w:val="2"/>
          <w:sz w:val="22"/>
          <w:szCs w:val="22"/>
        </w:rPr>
        <w:t>a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set</w:t>
      </w:r>
      <w:r w:rsidRPr="00257C50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a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n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d</w:t>
      </w:r>
      <w:r w:rsidRPr="00257C50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r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efe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257C50">
        <w:rPr>
          <w:rFonts w:asciiTheme="minorHAnsi" w:eastAsia="Segoe UI Light" w:hAnsiTheme="minorHAnsi" w:cs="Segoe UI Light"/>
          <w:spacing w:val="2"/>
          <w:sz w:val="22"/>
          <w:szCs w:val="22"/>
        </w:rPr>
        <w:t>e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ce</w:t>
      </w:r>
      <w:r w:rsidRPr="00257C50">
        <w:rPr>
          <w:rFonts w:asciiTheme="minorHAnsi" w:eastAsia="Segoe UI Light" w:hAnsiTheme="minorHAnsi" w:cs="Segoe UI Light"/>
          <w:spacing w:val="-7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pacing w:val="2"/>
          <w:sz w:val="22"/>
          <w:szCs w:val="22"/>
        </w:rPr>
        <w:t>a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>d</w:t>
      </w:r>
      <w:r w:rsidRPr="00257C50">
        <w:rPr>
          <w:rFonts w:asciiTheme="minorHAnsi" w:eastAsia="Segoe UI Light" w:hAnsiTheme="minorHAnsi" w:cs="Segoe UI Light"/>
          <w:spacing w:val="2"/>
          <w:sz w:val="22"/>
          <w:szCs w:val="22"/>
        </w:rPr>
        <w:t>m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is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s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i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n</w:t>
      </w:r>
      <w:r w:rsidRPr="00257C50">
        <w:rPr>
          <w:rFonts w:asciiTheme="minorHAnsi" w:eastAsia="Segoe UI Light" w:hAnsiTheme="minorHAnsi" w:cs="Segoe UI Light"/>
          <w:spacing w:val="-6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>d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a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a</w:t>
      </w:r>
      <w:r w:rsidRPr="00257C50">
        <w:rPr>
          <w:rFonts w:asciiTheme="minorHAnsi" w:eastAsia="Segoe UI Light" w:hAnsiTheme="minorHAnsi" w:cs="Segoe UI Light"/>
          <w:spacing w:val="-19"/>
          <w:sz w:val="22"/>
          <w:szCs w:val="22"/>
        </w:rPr>
        <w:t xml:space="preserve"> </w:t>
      </w:r>
      <w:r w:rsidRPr="00257C50">
        <w:rPr>
          <w:rFonts w:asciiTheme="minorHAnsi" w:eastAsia="Arial" w:hAnsiTheme="minorHAnsi" w:cs="Arial"/>
          <w:b/>
          <w:sz w:val="22"/>
          <w:szCs w:val="22"/>
        </w:rPr>
        <w:t>.................................................3</w:t>
      </w:r>
    </w:p>
    <w:p w14:paraId="3F451538" w14:textId="77777777" w:rsidR="00D9287D" w:rsidRPr="00257C50" w:rsidRDefault="00D9287D">
      <w:pPr>
        <w:spacing w:before="19" w:line="260" w:lineRule="exact"/>
        <w:rPr>
          <w:rFonts w:asciiTheme="minorHAnsi" w:hAnsiTheme="minorHAnsi"/>
          <w:sz w:val="22"/>
          <w:szCs w:val="22"/>
        </w:rPr>
      </w:pPr>
    </w:p>
    <w:p w14:paraId="3F451539" w14:textId="77777777" w:rsidR="00D9287D" w:rsidRPr="00257C50" w:rsidRDefault="004D1444">
      <w:pPr>
        <w:ind w:left="1096"/>
        <w:rPr>
          <w:rFonts w:asciiTheme="minorHAnsi" w:eastAsia="Arial" w:hAnsiTheme="minorHAnsi" w:cs="Arial"/>
          <w:sz w:val="22"/>
          <w:szCs w:val="22"/>
        </w:rPr>
      </w:pPr>
      <w:r w:rsidRPr="00257C50">
        <w:rPr>
          <w:rFonts w:asciiTheme="minorHAnsi" w:eastAsia="Segoe UI Light" w:hAnsiTheme="minorHAnsi" w:cs="Segoe UI Light"/>
          <w:sz w:val="22"/>
          <w:szCs w:val="22"/>
        </w:rPr>
        <w:t xml:space="preserve">2     </w:t>
      </w:r>
      <w:r w:rsidRPr="00257C50">
        <w:rPr>
          <w:rFonts w:asciiTheme="minorHAnsi" w:eastAsia="Segoe UI Light" w:hAnsiTheme="minorHAnsi" w:cs="Segoe UI Light"/>
          <w:spacing w:val="8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E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xe</w:t>
      </w:r>
      <w:r w:rsidRPr="00257C50">
        <w:rPr>
          <w:rFonts w:asciiTheme="minorHAnsi" w:eastAsia="Segoe UI Light" w:hAnsiTheme="minorHAnsi" w:cs="Segoe UI Light"/>
          <w:spacing w:val="2"/>
          <w:sz w:val="22"/>
          <w:szCs w:val="22"/>
        </w:rPr>
        <w:t>r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cise</w:t>
      </w:r>
      <w:r w:rsidRPr="00257C50">
        <w:rPr>
          <w:rFonts w:asciiTheme="minorHAnsi" w:eastAsia="Segoe UI Light" w:hAnsiTheme="minorHAnsi" w:cs="Segoe UI Light"/>
          <w:spacing w:val="-7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1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:</w:t>
      </w:r>
      <w:r w:rsidRPr="00257C50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Co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257C50">
        <w:rPr>
          <w:rFonts w:asciiTheme="minorHAnsi" w:eastAsia="Segoe UI Light" w:hAnsiTheme="minorHAnsi" w:cs="Segoe UI Light"/>
          <w:spacing w:val="2"/>
          <w:sz w:val="22"/>
          <w:szCs w:val="22"/>
        </w:rPr>
        <w:t>f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i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gu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e</w:t>
      </w:r>
      <w:r w:rsidRPr="00257C50">
        <w:rPr>
          <w:rFonts w:asciiTheme="minorHAnsi" w:eastAsia="Segoe UI Light" w:hAnsiTheme="minorHAnsi" w:cs="Segoe UI Light"/>
          <w:spacing w:val="-7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a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n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d</w:t>
      </w:r>
      <w:r w:rsidRPr="00257C50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pacing w:val="2"/>
          <w:sz w:val="22"/>
          <w:szCs w:val="22"/>
        </w:rPr>
        <w:t>R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>u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n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e</w:t>
      </w:r>
      <w:r w:rsidRPr="00257C50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pacing w:val="2"/>
          <w:sz w:val="22"/>
          <w:szCs w:val="22"/>
        </w:rPr>
        <w:t>M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is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>s</w:t>
      </w:r>
      <w:r w:rsidRPr="00257C50">
        <w:rPr>
          <w:rFonts w:asciiTheme="minorHAnsi" w:eastAsia="Segoe UI Light" w:hAnsiTheme="minorHAnsi" w:cs="Segoe UI Light"/>
          <w:spacing w:val="2"/>
          <w:sz w:val="22"/>
          <w:szCs w:val="22"/>
        </w:rPr>
        <w:t>i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n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g</w:t>
      </w:r>
      <w:r w:rsidRPr="00257C50">
        <w:rPr>
          <w:rFonts w:asciiTheme="minorHAnsi" w:eastAsia="Segoe UI Light" w:hAnsiTheme="minorHAnsi" w:cs="Segoe UI Light"/>
          <w:spacing w:val="-7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Da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a</w:t>
      </w:r>
      <w:r w:rsidRPr="00257C50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M</w:t>
      </w:r>
      <w:r w:rsidRPr="00257C50">
        <w:rPr>
          <w:rFonts w:asciiTheme="minorHAnsi" w:eastAsia="Segoe UI Light" w:hAnsiTheme="minorHAnsi" w:cs="Segoe UI Light"/>
          <w:spacing w:val="3"/>
          <w:sz w:val="22"/>
          <w:szCs w:val="22"/>
        </w:rPr>
        <w:t>o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d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>u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le</w:t>
      </w:r>
      <w:r w:rsidRPr="00257C50">
        <w:rPr>
          <w:rFonts w:asciiTheme="minorHAnsi" w:eastAsia="Segoe UI Light" w:hAnsiTheme="minorHAnsi" w:cs="Segoe UI Light"/>
          <w:spacing w:val="-6"/>
          <w:sz w:val="22"/>
          <w:szCs w:val="22"/>
        </w:rPr>
        <w:t xml:space="preserve"> </w:t>
      </w:r>
      <w:r w:rsidRPr="00257C50">
        <w:rPr>
          <w:rFonts w:asciiTheme="minorHAnsi" w:eastAsia="Arial" w:hAnsiTheme="minorHAnsi" w:cs="Arial"/>
          <w:b/>
          <w:sz w:val="22"/>
          <w:szCs w:val="22"/>
        </w:rPr>
        <w:t>.....................................................................</w:t>
      </w:r>
      <w:r w:rsidR="0001351C">
        <w:rPr>
          <w:rFonts w:asciiTheme="minorHAnsi" w:eastAsia="Arial" w:hAnsiTheme="minorHAnsi" w:cs="Arial"/>
          <w:b/>
          <w:sz w:val="22"/>
          <w:szCs w:val="22"/>
        </w:rPr>
        <w:t>.</w:t>
      </w:r>
      <w:r w:rsidRPr="00257C50">
        <w:rPr>
          <w:rFonts w:asciiTheme="minorHAnsi" w:eastAsia="Arial" w:hAnsiTheme="minorHAnsi" w:cs="Arial"/>
          <w:b/>
          <w:sz w:val="22"/>
          <w:szCs w:val="22"/>
        </w:rPr>
        <w:t>.7</w:t>
      </w:r>
    </w:p>
    <w:p w14:paraId="3F45153A" w14:textId="77777777" w:rsidR="00D9287D" w:rsidRPr="00257C50" w:rsidRDefault="00D9287D">
      <w:pPr>
        <w:spacing w:before="1" w:line="280" w:lineRule="exact"/>
        <w:rPr>
          <w:rFonts w:asciiTheme="minorHAnsi" w:hAnsiTheme="minorHAnsi"/>
          <w:sz w:val="22"/>
          <w:szCs w:val="22"/>
        </w:rPr>
      </w:pPr>
    </w:p>
    <w:p w14:paraId="3F45153B" w14:textId="77777777" w:rsidR="00D9287D" w:rsidRPr="00257C50" w:rsidRDefault="004D1444">
      <w:pPr>
        <w:ind w:left="1096"/>
        <w:rPr>
          <w:rFonts w:asciiTheme="minorHAnsi" w:eastAsia="Arial" w:hAnsiTheme="minorHAnsi" w:cs="Arial"/>
          <w:sz w:val="22"/>
          <w:szCs w:val="22"/>
        </w:rPr>
      </w:pPr>
      <w:r w:rsidRPr="00257C50">
        <w:rPr>
          <w:rFonts w:asciiTheme="minorHAnsi" w:eastAsia="Segoe UI Light" w:hAnsiTheme="minorHAnsi" w:cs="Segoe UI Light"/>
          <w:sz w:val="22"/>
          <w:szCs w:val="22"/>
        </w:rPr>
        <w:t xml:space="preserve">3     </w:t>
      </w:r>
      <w:r w:rsidRPr="00257C50">
        <w:rPr>
          <w:rFonts w:asciiTheme="minorHAnsi" w:eastAsia="Segoe UI Light" w:hAnsiTheme="minorHAnsi" w:cs="Segoe UI Light"/>
          <w:spacing w:val="8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E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xe</w:t>
      </w:r>
      <w:r w:rsidRPr="00257C50">
        <w:rPr>
          <w:rFonts w:asciiTheme="minorHAnsi" w:eastAsia="Segoe UI Light" w:hAnsiTheme="minorHAnsi" w:cs="Segoe UI Light"/>
          <w:spacing w:val="2"/>
          <w:sz w:val="22"/>
          <w:szCs w:val="22"/>
        </w:rPr>
        <w:t>r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cise</w:t>
      </w:r>
      <w:r w:rsidRPr="00257C50">
        <w:rPr>
          <w:rFonts w:asciiTheme="minorHAnsi" w:eastAsia="Segoe UI Light" w:hAnsiTheme="minorHAnsi" w:cs="Segoe UI Light"/>
          <w:spacing w:val="-7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pacing w:val="3"/>
          <w:sz w:val="22"/>
          <w:szCs w:val="22"/>
        </w:rPr>
        <w:t>2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:</w:t>
      </w:r>
      <w:r w:rsidRPr="00257C50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Remo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v</w:t>
      </w:r>
      <w:r w:rsidR="0001351C">
        <w:rPr>
          <w:rFonts w:asciiTheme="minorHAnsi" w:eastAsia="Segoe UI Light" w:hAnsiTheme="minorHAnsi" w:cs="Segoe UI Light"/>
          <w:spacing w:val="2"/>
          <w:sz w:val="22"/>
          <w:szCs w:val="22"/>
        </w:rPr>
        <w:t>e</w:t>
      </w:r>
      <w:r w:rsidRPr="00257C50">
        <w:rPr>
          <w:rFonts w:asciiTheme="minorHAnsi" w:eastAsia="Segoe UI Light" w:hAnsiTheme="minorHAnsi" w:cs="Segoe UI Light"/>
          <w:spacing w:val="-6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D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u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>p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lica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e</w:t>
      </w:r>
      <w:r w:rsidRPr="00257C50">
        <w:rPr>
          <w:rFonts w:asciiTheme="minorHAnsi" w:eastAsia="Segoe UI Light" w:hAnsiTheme="minorHAnsi" w:cs="Segoe UI Light"/>
          <w:spacing w:val="-7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w w:val="99"/>
          <w:sz w:val="22"/>
          <w:szCs w:val="22"/>
        </w:rPr>
        <w:t>R</w:t>
      </w:r>
      <w:r w:rsidRPr="00257C50">
        <w:rPr>
          <w:rFonts w:asciiTheme="minorHAnsi" w:eastAsia="Segoe UI Light" w:hAnsiTheme="minorHAnsi" w:cs="Segoe UI Light"/>
          <w:spacing w:val="1"/>
          <w:w w:val="99"/>
          <w:sz w:val="22"/>
          <w:szCs w:val="22"/>
        </w:rPr>
        <w:t>o</w:t>
      </w:r>
      <w:r w:rsidRPr="00257C50">
        <w:rPr>
          <w:rFonts w:asciiTheme="minorHAnsi" w:eastAsia="Segoe UI Light" w:hAnsiTheme="minorHAnsi" w:cs="Segoe UI Light"/>
          <w:spacing w:val="2"/>
          <w:w w:val="99"/>
          <w:sz w:val="22"/>
          <w:szCs w:val="22"/>
        </w:rPr>
        <w:t>w</w:t>
      </w:r>
      <w:r w:rsidRPr="00257C50">
        <w:rPr>
          <w:rFonts w:asciiTheme="minorHAnsi" w:eastAsia="Segoe UI Light" w:hAnsiTheme="minorHAnsi" w:cs="Segoe UI Light"/>
          <w:w w:val="99"/>
          <w:sz w:val="22"/>
          <w:szCs w:val="22"/>
        </w:rPr>
        <w:t>s</w:t>
      </w:r>
      <w:r w:rsidRPr="00257C50">
        <w:rPr>
          <w:rFonts w:asciiTheme="minorHAnsi" w:eastAsia="Segoe UI Light" w:hAnsiTheme="minorHAnsi" w:cs="Segoe UI Light"/>
          <w:spacing w:val="-28"/>
          <w:sz w:val="22"/>
          <w:szCs w:val="22"/>
        </w:rPr>
        <w:t xml:space="preserve"> </w:t>
      </w:r>
      <w:r w:rsidRPr="00257C50">
        <w:rPr>
          <w:rFonts w:asciiTheme="minorHAnsi" w:eastAsia="Arial" w:hAnsiTheme="minorHAnsi" w:cs="Arial"/>
          <w:b/>
          <w:w w:val="99"/>
          <w:sz w:val="22"/>
          <w:szCs w:val="22"/>
        </w:rPr>
        <w:t>...............................................................................................</w:t>
      </w:r>
      <w:r w:rsidR="0001351C">
        <w:rPr>
          <w:rFonts w:asciiTheme="minorHAnsi" w:eastAsia="Arial" w:hAnsiTheme="minorHAnsi" w:cs="Arial"/>
          <w:b/>
          <w:w w:val="99"/>
          <w:sz w:val="22"/>
          <w:szCs w:val="22"/>
        </w:rPr>
        <w:t>.</w:t>
      </w:r>
      <w:r w:rsidR="0001351C">
        <w:rPr>
          <w:rFonts w:asciiTheme="minorHAnsi" w:eastAsia="Arial" w:hAnsiTheme="minorHAnsi" w:cs="Arial"/>
          <w:b/>
          <w:spacing w:val="-1"/>
          <w:w w:val="99"/>
          <w:sz w:val="22"/>
          <w:szCs w:val="22"/>
        </w:rPr>
        <w:t>......</w:t>
      </w:r>
      <w:r w:rsidRPr="00257C50">
        <w:rPr>
          <w:rFonts w:asciiTheme="minorHAnsi" w:eastAsia="Arial" w:hAnsiTheme="minorHAnsi" w:cs="Arial"/>
          <w:b/>
          <w:sz w:val="22"/>
          <w:szCs w:val="22"/>
        </w:rPr>
        <w:t>12</w:t>
      </w:r>
    </w:p>
    <w:p w14:paraId="3F45153C" w14:textId="77777777" w:rsidR="00D9287D" w:rsidRPr="00257C50" w:rsidRDefault="00D9287D">
      <w:pPr>
        <w:spacing w:before="19" w:line="260" w:lineRule="exact"/>
        <w:rPr>
          <w:rFonts w:asciiTheme="minorHAnsi" w:hAnsiTheme="minorHAnsi"/>
          <w:sz w:val="22"/>
          <w:szCs w:val="22"/>
        </w:rPr>
      </w:pPr>
    </w:p>
    <w:p w14:paraId="3F45153D" w14:textId="77777777" w:rsidR="00D9287D" w:rsidRPr="00257C50" w:rsidRDefault="004D1444">
      <w:pPr>
        <w:ind w:left="1096"/>
        <w:rPr>
          <w:rFonts w:asciiTheme="minorHAnsi" w:eastAsia="Arial" w:hAnsiTheme="minorHAnsi" w:cs="Arial"/>
          <w:sz w:val="22"/>
          <w:szCs w:val="22"/>
        </w:rPr>
        <w:sectPr w:rsidR="00D9287D" w:rsidRPr="00257C50">
          <w:footerReference w:type="default" r:id="rId7"/>
          <w:pgSz w:w="11920" w:h="16840"/>
          <w:pgMar w:top="1560" w:right="360" w:bottom="280" w:left="320" w:header="0" w:footer="987" w:gutter="0"/>
          <w:cols w:space="720"/>
        </w:sectPr>
      </w:pPr>
      <w:r w:rsidRPr="00257C50">
        <w:rPr>
          <w:rFonts w:asciiTheme="minorHAnsi" w:eastAsia="Segoe UI Light" w:hAnsiTheme="minorHAnsi" w:cs="Segoe UI Light"/>
          <w:sz w:val="22"/>
          <w:szCs w:val="22"/>
        </w:rPr>
        <w:t xml:space="preserve">4     </w:t>
      </w:r>
      <w:r w:rsidRPr="00257C50">
        <w:rPr>
          <w:rFonts w:asciiTheme="minorHAnsi" w:eastAsia="Segoe UI Light" w:hAnsiTheme="minorHAnsi" w:cs="Segoe UI Light"/>
          <w:spacing w:val="5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E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xe</w:t>
      </w:r>
      <w:r w:rsidRPr="00257C50">
        <w:rPr>
          <w:rFonts w:asciiTheme="minorHAnsi" w:eastAsia="Segoe UI Light" w:hAnsiTheme="minorHAnsi" w:cs="Segoe UI Light"/>
          <w:spacing w:val="2"/>
          <w:sz w:val="22"/>
          <w:szCs w:val="22"/>
        </w:rPr>
        <w:t>r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cise</w:t>
      </w:r>
      <w:r w:rsidRPr="00257C50">
        <w:rPr>
          <w:rFonts w:asciiTheme="minorHAnsi" w:eastAsia="Segoe UI Light" w:hAnsiTheme="minorHAnsi" w:cs="Segoe UI Light"/>
          <w:spacing w:val="-7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pacing w:val="3"/>
          <w:sz w:val="22"/>
          <w:szCs w:val="22"/>
        </w:rPr>
        <w:t>3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:</w:t>
      </w:r>
      <w:r w:rsidRPr="00257C50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F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il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e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257C50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w w:val="99"/>
          <w:sz w:val="22"/>
          <w:szCs w:val="22"/>
        </w:rPr>
        <w:t>O</w:t>
      </w:r>
      <w:r w:rsidRPr="00257C50">
        <w:rPr>
          <w:rFonts w:asciiTheme="minorHAnsi" w:eastAsia="Segoe UI Light" w:hAnsiTheme="minorHAnsi" w:cs="Segoe UI Light"/>
          <w:spacing w:val="-1"/>
          <w:w w:val="99"/>
          <w:sz w:val="22"/>
          <w:szCs w:val="22"/>
        </w:rPr>
        <w:t>u</w:t>
      </w:r>
      <w:r w:rsidRPr="00257C50">
        <w:rPr>
          <w:rFonts w:asciiTheme="minorHAnsi" w:eastAsia="Segoe UI Light" w:hAnsiTheme="minorHAnsi" w:cs="Segoe UI Light"/>
          <w:spacing w:val="1"/>
          <w:w w:val="99"/>
          <w:sz w:val="22"/>
          <w:szCs w:val="22"/>
        </w:rPr>
        <w:t>t</w:t>
      </w:r>
      <w:r w:rsidRPr="00257C50">
        <w:rPr>
          <w:rFonts w:asciiTheme="minorHAnsi" w:eastAsia="Segoe UI Light" w:hAnsiTheme="minorHAnsi" w:cs="Segoe UI Light"/>
          <w:w w:val="99"/>
          <w:sz w:val="22"/>
          <w:szCs w:val="22"/>
        </w:rPr>
        <w:t>l</w:t>
      </w:r>
      <w:r w:rsidRPr="00257C50">
        <w:rPr>
          <w:rFonts w:asciiTheme="minorHAnsi" w:eastAsia="Segoe UI Light" w:hAnsiTheme="minorHAnsi" w:cs="Segoe UI Light"/>
          <w:spacing w:val="2"/>
          <w:w w:val="99"/>
          <w:sz w:val="22"/>
          <w:szCs w:val="22"/>
        </w:rPr>
        <w:t>i</w:t>
      </w:r>
      <w:r w:rsidRPr="00257C50">
        <w:rPr>
          <w:rFonts w:asciiTheme="minorHAnsi" w:eastAsia="Segoe UI Light" w:hAnsiTheme="minorHAnsi" w:cs="Segoe UI Light"/>
          <w:w w:val="99"/>
          <w:sz w:val="22"/>
          <w:szCs w:val="22"/>
        </w:rPr>
        <w:t>e</w:t>
      </w:r>
      <w:r w:rsidRPr="00257C50">
        <w:rPr>
          <w:rFonts w:asciiTheme="minorHAnsi" w:eastAsia="Segoe UI Light" w:hAnsiTheme="minorHAnsi" w:cs="Segoe UI Light"/>
          <w:spacing w:val="1"/>
          <w:w w:val="99"/>
          <w:sz w:val="22"/>
          <w:szCs w:val="22"/>
        </w:rPr>
        <w:t>r</w:t>
      </w:r>
      <w:r w:rsidRPr="00257C50">
        <w:rPr>
          <w:rFonts w:asciiTheme="minorHAnsi" w:eastAsia="Segoe UI Light" w:hAnsiTheme="minorHAnsi" w:cs="Segoe UI Light"/>
          <w:spacing w:val="5"/>
          <w:w w:val="99"/>
          <w:sz w:val="22"/>
          <w:szCs w:val="22"/>
        </w:rPr>
        <w:t>s</w:t>
      </w:r>
      <w:r w:rsidRPr="00257C50">
        <w:rPr>
          <w:rFonts w:asciiTheme="minorHAnsi" w:eastAsia="Arial" w:hAnsiTheme="minorHAnsi" w:cs="Arial"/>
          <w:b/>
          <w:w w:val="99"/>
          <w:sz w:val="22"/>
          <w:szCs w:val="22"/>
        </w:rPr>
        <w:t>..............................................................................................................</w:t>
      </w:r>
      <w:r w:rsidR="0001351C">
        <w:rPr>
          <w:rFonts w:asciiTheme="minorHAnsi" w:eastAsia="Arial" w:hAnsiTheme="minorHAnsi" w:cs="Arial"/>
          <w:b/>
          <w:w w:val="99"/>
          <w:sz w:val="22"/>
          <w:szCs w:val="22"/>
        </w:rPr>
        <w:t>.......</w:t>
      </w:r>
      <w:r w:rsidRPr="00257C50">
        <w:rPr>
          <w:rFonts w:asciiTheme="minorHAnsi" w:eastAsia="Arial" w:hAnsiTheme="minorHAnsi" w:cs="Arial"/>
          <w:b/>
          <w:spacing w:val="-2"/>
          <w:w w:val="99"/>
          <w:sz w:val="22"/>
          <w:szCs w:val="22"/>
        </w:rPr>
        <w:t xml:space="preserve"> </w:t>
      </w:r>
      <w:r w:rsidRPr="00257C50">
        <w:rPr>
          <w:rFonts w:asciiTheme="minorHAnsi" w:eastAsia="Arial" w:hAnsiTheme="minorHAnsi" w:cs="Arial"/>
          <w:b/>
          <w:sz w:val="22"/>
          <w:szCs w:val="22"/>
        </w:rPr>
        <w:t>13</w:t>
      </w:r>
    </w:p>
    <w:p w14:paraId="3F45153E" w14:textId="5C83017D" w:rsidR="00D9287D" w:rsidRDefault="004D1444">
      <w:pPr>
        <w:tabs>
          <w:tab w:val="left" w:pos="1520"/>
        </w:tabs>
        <w:spacing w:before="16" w:line="276" w:lineRule="auto"/>
        <w:ind w:left="1528" w:right="1060" w:hanging="432"/>
        <w:rPr>
          <w:rFonts w:ascii="Segoe UI Light" w:eastAsia="Segoe UI Light" w:hAnsi="Segoe UI Light" w:cs="Segoe UI Light"/>
          <w:sz w:val="32"/>
          <w:szCs w:val="32"/>
        </w:rPr>
      </w:pPr>
      <w:r>
        <w:rPr>
          <w:rFonts w:ascii="Segoe UI Light" w:eastAsia="Segoe UI Light" w:hAnsi="Segoe UI Light" w:cs="Segoe UI Light"/>
          <w:sz w:val="32"/>
          <w:szCs w:val="32"/>
        </w:rPr>
        <w:lastRenderedPageBreak/>
        <w:t>1</w:t>
      </w:r>
      <w:r>
        <w:rPr>
          <w:rFonts w:ascii="Segoe UI Light" w:eastAsia="Segoe UI Light" w:hAnsi="Segoe UI Light" w:cs="Segoe UI Light"/>
          <w:sz w:val="32"/>
          <w:szCs w:val="32"/>
        </w:rPr>
        <w:tab/>
      </w:r>
      <w:r w:rsidRPr="00257C50">
        <w:rPr>
          <w:rFonts w:asciiTheme="minorHAnsi" w:eastAsia="Segoe UI Light" w:hAnsiTheme="minorHAnsi" w:cs="Segoe UI Light"/>
          <w:b/>
          <w:spacing w:val="1"/>
          <w:sz w:val="28"/>
          <w:szCs w:val="28"/>
        </w:rPr>
        <w:t>E</w:t>
      </w:r>
      <w:r w:rsidRPr="00257C50">
        <w:rPr>
          <w:rFonts w:asciiTheme="minorHAnsi" w:eastAsia="Segoe UI Light" w:hAnsiTheme="minorHAnsi" w:cs="Segoe UI Light"/>
          <w:b/>
          <w:sz w:val="28"/>
          <w:szCs w:val="28"/>
        </w:rPr>
        <w:t>xe</w:t>
      </w:r>
      <w:r w:rsidRPr="00257C50">
        <w:rPr>
          <w:rFonts w:asciiTheme="minorHAnsi" w:eastAsia="Segoe UI Light" w:hAnsiTheme="minorHAnsi" w:cs="Segoe UI Light"/>
          <w:b/>
          <w:spacing w:val="2"/>
          <w:sz w:val="28"/>
          <w:szCs w:val="28"/>
        </w:rPr>
        <w:t>r</w:t>
      </w:r>
      <w:r w:rsidRPr="00257C50">
        <w:rPr>
          <w:rFonts w:asciiTheme="minorHAnsi" w:eastAsia="Segoe UI Light" w:hAnsiTheme="minorHAnsi" w:cs="Segoe UI Light"/>
          <w:b/>
          <w:sz w:val="28"/>
          <w:szCs w:val="28"/>
        </w:rPr>
        <w:t>cise</w:t>
      </w:r>
      <w:r w:rsidRPr="00257C50">
        <w:rPr>
          <w:rFonts w:asciiTheme="minorHAnsi" w:eastAsia="Segoe UI Light" w:hAnsiTheme="minorHAnsi" w:cs="Segoe UI Light"/>
          <w:b/>
          <w:spacing w:val="-10"/>
          <w:sz w:val="28"/>
          <w:szCs w:val="28"/>
        </w:rPr>
        <w:t xml:space="preserve"> </w:t>
      </w:r>
      <w:r w:rsidRPr="00257C50">
        <w:rPr>
          <w:rFonts w:asciiTheme="minorHAnsi" w:eastAsia="Segoe UI Light" w:hAnsiTheme="minorHAnsi" w:cs="Segoe UI Light"/>
          <w:b/>
          <w:spacing w:val="1"/>
          <w:sz w:val="28"/>
          <w:szCs w:val="28"/>
        </w:rPr>
        <w:t>0</w:t>
      </w:r>
      <w:r w:rsidRPr="00257C50">
        <w:rPr>
          <w:rFonts w:asciiTheme="minorHAnsi" w:eastAsia="Segoe UI Light" w:hAnsiTheme="minorHAnsi" w:cs="Segoe UI Light"/>
          <w:b/>
          <w:sz w:val="28"/>
          <w:szCs w:val="28"/>
        </w:rPr>
        <w:t>:</w:t>
      </w:r>
      <w:r w:rsidRPr="00257C50">
        <w:rPr>
          <w:rFonts w:asciiTheme="minorHAnsi" w:eastAsia="Segoe UI Light" w:hAnsiTheme="minorHAnsi" w:cs="Segoe UI Light"/>
          <w:b/>
          <w:spacing w:val="-2"/>
          <w:sz w:val="28"/>
          <w:szCs w:val="28"/>
        </w:rPr>
        <w:t xml:space="preserve"> </w:t>
      </w:r>
      <w:r w:rsidRPr="00257C50">
        <w:rPr>
          <w:rFonts w:asciiTheme="minorHAnsi" w:eastAsia="Segoe UI Light" w:hAnsiTheme="minorHAnsi" w:cs="Segoe UI Light"/>
          <w:b/>
          <w:spacing w:val="2"/>
          <w:sz w:val="28"/>
          <w:szCs w:val="28"/>
        </w:rPr>
        <w:t>O</w:t>
      </w:r>
      <w:r w:rsidRPr="00257C50">
        <w:rPr>
          <w:rFonts w:asciiTheme="minorHAnsi" w:eastAsia="Segoe UI Light" w:hAnsiTheme="minorHAnsi" w:cs="Segoe UI Light"/>
          <w:b/>
          <w:spacing w:val="1"/>
          <w:sz w:val="28"/>
          <w:szCs w:val="28"/>
        </w:rPr>
        <w:t>b</w:t>
      </w:r>
      <w:r w:rsidRPr="00257C50">
        <w:rPr>
          <w:rFonts w:asciiTheme="minorHAnsi" w:eastAsia="Segoe UI Light" w:hAnsiTheme="minorHAnsi" w:cs="Segoe UI Light"/>
          <w:b/>
          <w:spacing w:val="-1"/>
          <w:sz w:val="28"/>
          <w:szCs w:val="28"/>
        </w:rPr>
        <w:t>t</w:t>
      </w:r>
      <w:r w:rsidRPr="00257C50">
        <w:rPr>
          <w:rFonts w:asciiTheme="minorHAnsi" w:eastAsia="Segoe UI Light" w:hAnsiTheme="minorHAnsi" w:cs="Segoe UI Light"/>
          <w:b/>
          <w:sz w:val="28"/>
          <w:szCs w:val="28"/>
        </w:rPr>
        <w:t>a</w:t>
      </w:r>
      <w:r w:rsidRPr="00257C50">
        <w:rPr>
          <w:rFonts w:asciiTheme="minorHAnsi" w:eastAsia="Segoe UI Light" w:hAnsiTheme="minorHAnsi" w:cs="Segoe UI Light"/>
          <w:b/>
          <w:spacing w:val="2"/>
          <w:sz w:val="28"/>
          <w:szCs w:val="28"/>
        </w:rPr>
        <w:t>i</w:t>
      </w:r>
      <w:r w:rsidRPr="00257C50">
        <w:rPr>
          <w:rFonts w:asciiTheme="minorHAnsi" w:eastAsia="Segoe UI Light" w:hAnsiTheme="minorHAnsi" w:cs="Segoe UI Light"/>
          <w:b/>
          <w:sz w:val="28"/>
          <w:szCs w:val="28"/>
        </w:rPr>
        <w:t>n</w:t>
      </w:r>
      <w:r w:rsidRPr="00257C50">
        <w:rPr>
          <w:rFonts w:asciiTheme="minorHAnsi" w:eastAsia="Segoe UI Light" w:hAnsiTheme="minorHAnsi" w:cs="Segoe UI Light"/>
          <w:b/>
          <w:spacing w:val="-8"/>
          <w:sz w:val="28"/>
          <w:szCs w:val="28"/>
        </w:rPr>
        <w:t xml:space="preserve"> </w:t>
      </w:r>
      <w:r w:rsidRPr="00257C50">
        <w:rPr>
          <w:rFonts w:asciiTheme="minorHAnsi" w:eastAsia="Segoe UI Light" w:hAnsiTheme="minorHAnsi" w:cs="Segoe UI Light"/>
          <w:b/>
          <w:spacing w:val="1"/>
          <w:sz w:val="28"/>
          <w:szCs w:val="28"/>
        </w:rPr>
        <w:t>t</w:t>
      </w:r>
      <w:r w:rsidRPr="00257C50">
        <w:rPr>
          <w:rFonts w:asciiTheme="minorHAnsi" w:eastAsia="Segoe UI Light" w:hAnsiTheme="minorHAnsi" w:cs="Segoe UI Light"/>
          <w:b/>
          <w:sz w:val="28"/>
          <w:szCs w:val="28"/>
        </w:rPr>
        <w:t>he</w:t>
      </w:r>
      <w:r w:rsidRPr="00257C50">
        <w:rPr>
          <w:rFonts w:asciiTheme="minorHAnsi" w:eastAsia="Segoe UI Light" w:hAnsiTheme="minorHAnsi" w:cs="Segoe UI Light"/>
          <w:b/>
          <w:spacing w:val="1"/>
          <w:sz w:val="28"/>
          <w:szCs w:val="28"/>
        </w:rPr>
        <w:t xml:space="preserve"> </w:t>
      </w:r>
      <w:r w:rsidRPr="00257C50">
        <w:rPr>
          <w:rFonts w:asciiTheme="minorHAnsi" w:eastAsia="Segoe UI Light" w:hAnsiTheme="minorHAnsi" w:cs="Segoe UI Light"/>
          <w:b/>
          <w:sz w:val="28"/>
          <w:szCs w:val="28"/>
        </w:rPr>
        <w:t>Di</w:t>
      </w:r>
      <w:r w:rsidRPr="00257C50">
        <w:rPr>
          <w:rFonts w:asciiTheme="minorHAnsi" w:eastAsia="Segoe UI Light" w:hAnsiTheme="minorHAnsi" w:cs="Segoe UI Light"/>
          <w:b/>
          <w:spacing w:val="3"/>
          <w:sz w:val="28"/>
          <w:szCs w:val="28"/>
        </w:rPr>
        <w:t>a</w:t>
      </w:r>
      <w:r w:rsidRPr="00257C50">
        <w:rPr>
          <w:rFonts w:asciiTheme="minorHAnsi" w:eastAsia="Segoe UI Light" w:hAnsiTheme="minorHAnsi" w:cs="Segoe UI Light"/>
          <w:b/>
          <w:spacing w:val="-1"/>
          <w:sz w:val="28"/>
          <w:szCs w:val="28"/>
        </w:rPr>
        <w:t>b</w:t>
      </w:r>
      <w:r w:rsidRPr="00257C50">
        <w:rPr>
          <w:rFonts w:asciiTheme="minorHAnsi" w:eastAsia="Segoe UI Light" w:hAnsiTheme="minorHAnsi" w:cs="Segoe UI Light"/>
          <w:b/>
          <w:spacing w:val="2"/>
          <w:sz w:val="28"/>
          <w:szCs w:val="28"/>
        </w:rPr>
        <w:t>e</w:t>
      </w:r>
      <w:r w:rsidRPr="00257C50">
        <w:rPr>
          <w:rFonts w:asciiTheme="minorHAnsi" w:eastAsia="Segoe UI Light" w:hAnsiTheme="minorHAnsi" w:cs="Segoe UI Light"/>
          <w:b/>
          <w:spacing w:val="-1"/>
          <w:sz w:val="28"/>
          <w:szCs w:val="28"/>
        </w:rPr>
        <w:t>t</w:t>
      </w:r>
      <w:r w:rsidRPr="00257C50">
        <w:rPr>
          <w:rFonts w:asciiTheme="minorHAnsi" w:eastAsia="Segoe UI Light" w:hAnsiTheme="minorHAnsi" w:cs="Segoe UI Light"/>
          <w:b/>
          <w:sz w:val="28"/>
          <w:szCs w:val="28"/>
        </w:rPr>
        <w:t>es</w:t>
      </w:r>
      <w:r w:rsidRPr="00257C50">
        <w:rPr>
          <w:rFonts w:asciiTheme="minorHAnsi" w:eastAsia="Segoe UI Light" w:hAnsiTheme="minorHAnsi" w:cs="Segoe UI Light"/>
          <w:b/>
          <w:spacing w:val="-9"/>
          <w:sz w:val="28"/>
          <w:szCs w:val="28"/>
        </w:rPr>
        <w:t xml:space="preserve"> </w:t>
      </w:r>
      <w:r w:rsidRPr="00257C50">
        <w:rPr>
          <w:rFonts w:asciiTheme="minorHAnsi" w:eastAsia="Segoe UI Light" w:hAnsiTheme="minorHAnsi" w:cs="Segoe UI Light"/>
          <w:b/>
          <w:spacing w:val="-1"/>
          <w:sz w:val="28"/>
          <w:szCs w:val="28"/>
        </w:rPr>
        <w:t>d</w:t>
      </w:r>
      <w:r w:rsidRPr="00257C50">
        <w:rPr>
          <w:rFonts w:asciiTheme="minorHAnsi" w:eastAsia="Segoe UI Light" w:hAnsiTheme="minorHAnsi" w:cs="Segoe UI Light"/>
          <w:b/>
          <w:spacing w:val="3"/>
          <w:sz w:val="28"/>
          <w:szCs w:val="28"/>
        </w:rPr>
        <w:t>a</w:t>
      </w:r>
      <w:r w:rsidRPr="00257C50">
        <w:rPr>
          <w:rFonts w:asciiTheme="minorHAnsi" w:eastAsia="Segoe UI Light" w:hAnsiTheme="minorHAnsi" w:cs="Segoe UI Light"/>
          <w:b/>
          <w:spacing w:val="-1"/>
          <w:sz w:val="28"/>
          <w:szCs w:val="28"/>
        </w:rPr>
        <w:t>t</w:t>
      </w:r>
      <w:r w:rsidRPr="00257C50">
        <w:rPr>
          <w:rFonts w:asciiTheme="minorHAnsi" w:eastAsia="Segoe UI Light" w:hAnsiTheme="minorHAnsi" w:cs="Segoe UI Light"/>
          <w:b/>
          <w:sz w:val="28"/>
          <w:szCs w:val="28"/>
        </w:rPr>
        <w:t>a</w:t>
      </w:r>
      <w:r w:rsidRPr="00257C50">
        <w:rPr>
          <w:rFonts w:asciiTheme="minorHAnsi" w:eastAsia="Segoe UI Light" w:hAnsiTheme="minorHAnsi" w:cs="Segoe UI Light"/>
          <w:b/>
          <w:spacing w:val="1"/>
          <w:sz w:val="28"/>
          <w:szCs w:val="28"/>
        </w:rPr>
        <w:t>s</w:t>
      </w:r>
      <w:r w:rsidRPr="00257C50">
        <w:rPr>
          <w:rFonts w:asciiTheme="minorHAnsi" w:eastAsia="Segoe UI Light" w:hAnsiTheme="minorHAnsi" w:cs="Segoe UI Light"/>
          <w:b/>
          <w:spacing w:val="2"/>
          <w:sz w:val="28"/>
          <w:szCs w:val="28"/>
        </w:rPr>
        <w:t>e</w:t>
      </w:r>
      <w:r w:rsidRPr="00257C50">
        <w:rPr>
          <w:rFonts w:asciiTheme="minorHAnsi" w:eastAsia="Segoe UI Light" w:hAnsiTheme="minorHAnsi" w:cs="Segoe UI Light"/>
          <w:b/>
          <w:sz w:val="28"/>
          <w:szCs w:val="28"/>
        </w:rPr>
        <w:t>t</w:t>
      </w:r>
      <w:r w:rsidRPr="00257C50">
        <w:rPr>
          <w:rFonts w:asciiTheme="minorHAnsi" w:eastAsia="Segoe UI Light" w:hAnsiTheme="minorHAnsi" w:cs="Segoe UI Light"/>
          <w:b/>
          <w:spacing w:val="-7"/>
          <w:sz w:val="28"/>
          <w:szCs w:val="28"/>
        </w:rPr>
        <w:t xml:space="preserve"> </w:t>
      </w:r>
      <w:r w:rsidRPr="00257C50">
        <w:rPr>
          <w:rFonts w:asciiTheme="minorHAnsi" w:eastAsia="Segoe UI Light" w:hAnsiTheme="minorHAnsi" w:cs="Segoe UI Light"/>
          <w:b/>
          <w:spacing w:val="3"/>
          <w:sz w:val="28"/>
          <w:szCs w:val="28"/>
        </w:rPr>
        <w:t>a</w:t>
      </w:r>
      <w:r w:rsidRPr="00257C50">
        <w:rPr>
          <w:rFonts w:asciiTheme="minorHAnsi" w:eastAsia="Segoe UI Light" w:hAnsiTheme="minorHAnsi" w:cs="Segoe UI Light"/>
          <w:b/>
          <w:spacing w:val="2"/>
          <w:sz w:val="28"/>
          <w:szCs w:val="28"/>
        </w:rPr>
        <w:t>n</w:t>
      </w:r>
      <w:r w:rsidRPr="00257C50">
        <w:rPr>
          <w:rFonts w:asciiTheme="minorHAnsi" w:eastAsia="Segoe UI Light" w:hAnsiTheme="minorHAnsi" w:cs="Segoe UI Light"/>
          <w:b/>
          <w:sz w:val="28"/>
          <w:szCs w:val="28"/>
        </w:rPr>
        <w:t>d</w:t>
      </w:r>
      <w:r w:rsidRPr="00257C50">
        <w:rPr>
          <w:rFonts w:asciiTheme="minorHAnsi" w:eastAsia="Segoe UI Light" w:hAnsiTheme="minorHAnsi" w:cs="Segoe UI Light"/>
          <w:b/>
          <w:spacing w:val="-7"/>
          <w:sz w:val="28"/>
          <w:szCs w:val="28"/>
        </w:rPr>
        <w:t xml:space="preserve"> </w:t>
      </w:r>
      <w:r w:rsidRPr="00257C50">
        <w:rPr>
          <w:rFonts w:asciiTheme="minorHAnsi" w:eastAsia="Segoe UI Light" w:hAnsiTheme="minorHAnsi" w:cs="Segoe UI Light"/>
          <w:b/>
          <w:spacing w:val="2"/>
          <w:sz w:val="28"/>
          <w:szCs w:val="28"/>
        </w:rPr>
        <w:t>r</w:t>
      </w:r>
      <w:r w:rsidRPr="00257C50">
        <w:rPr>
          <w:rFonts w:asciiTheme="minorHAnsi" w:eastAsia="Segoe UI Light" w:hAnsiTheme="minorHAnsi" w:cs="Segoe UI Light"/>
          <w:b/>
          <w:sz w:val="28"/>
          <w:szCs w:val="28"/>
        </w:rPr>
        <w:t>efer</w:t>
      </w:r>
      <w:r w:rsidRPr="00257C50">
        <w:rPr>
          <w:rFonts w:asciiTheme="minorHAnsi" w:eastAsia="Segoe UI Light" w:hAnsiTheme="minorHAnsi" w:cs="Segoe UI Light"/>
          <w:b/>
          <w:spacing w:val="2"/>
          <w:sz w:val="28"/>
          <w:szCs w:val="28"/>
        </w:rPr>
        <w:t>e</w:t>
      </w:r>
      <w:r w:rsidRPr="00257C50">
        <w:rPr>
          <w:rFonts w:asciiTheme="minorHAnsi" w:eastAsia="Segoe UI Light" w:hAnsiTheme="minorHAnsi" w:cs="Segoe UI Light"/>
          <w:b/>
          <w:sz w:val="28"/>
          <w:szCs w:val="28"/>
        </w:rPr>
        <w:t>nce</w:t>
      </w:r>
      <w:r w:rsidRPr="00257C50">
        <w:rPr>
          <w:rFonts w:asciiTheme="minorHAnsi" w:eastAsia="Segoe UI Light" w:hAnsiTheme="minorHAnsi" w:cs="Segoe UI Light"/>
          <w:b/>
          <w:spacing w:val="-13"/>
          <w:sz w:val="28"/>
          <w:szCs w:val="28"/>
        </w:rPr>
        <w:t xml:space="preserve"> </w:t>
      </w:r>
      <w:r w:rsidRPr="00257C50">
        <w:rPr>
          <w:rFonts w:asciiTheme="minorHAnsi" w:eastAsia="Segoe UI Light" w:hAnsiTheme="minorHAnsi" w:cs="Segoe UI Light"/>
          <w:b/>
          <w:spacing w:val="3"/>
          <w:sz w:val="28"/>
          <w:szCs w:val="28"/>
        </w:rPr>
        <w:t>a</w:t>
      </w:r>
      <w:r w:rsidRPr="00257C50">
        <w:rPr>
          <w:rFonts w:asciiTheme="minorHAnsi" w:eastAsia="Segoe UI Light" w:hAnsiTheme="minorHAnsi" w:cs="Segoe UI Light"/>
          <w:b/>
          <w:spacing w:val="-1"/>
          <w:sz w:val="28"/>
          <w:szCs w:val="28"/>
        </w:rPr>
        <w:t>d</w:t>
      </w:r>
      <w:r w:rsidRPr="00257C50">
        <w:rPr>
          <w:rFonts w:asciiTheme="minorHAnsi" w:eastAsia="Segoe UI Light" w:hAnsiTheme="minorHAnsi" w:cs="Segoe UI Light"/>
          <w:b/>
          <w:spacing w:val="1"/>
          <w:sz w:val="28"/>
          <w:szCs w:val="28"/>
        </w:rPr>
        <w:t>m</w:t>
      </w:r>
      <w:r w:rsidRPr="00257C50">
        <w:rPr>
          <w:rFonts w:asciiTheme="minorHAnsi" w:eastAsia="Segoe UI Light" w:hAnsiTheme="minorHAnsi" w:cs="Segoe UI Light"/>
          <w:b/>
          <w:sz w:val="28"/>
          <w:szCs w:val="28"/>
        </w:rPr>
        <w:t>is</w:t>
      </w:r>
      <w:r w:rsidRPr="00257C50">
        <w:rPr>
          <w:rFonts w:asciiTheme="minorHAnsi" w:eastAsia="Segoe UI Light" w:hAnsiTheme="minorHAnsi" w:cs="Segoe UI Light"/>
          <w:b/>
          <w:spacing w:val="1"/>
          <w:sz w:val="28"/>
          <w:szCs w:val="28"/>
        </w:rPr>
        <w:t>s</w:t>
      </w:r>
      <w:r w:rsidRPr="00257C50">
        <w:rPr>
          <w:rFonts w:asciiTheme="minorHAnsi" w:eastAsia="Segoe UI Light" w:hAnsiTheme="minorHAnsi" w:cs="Segoe UI Light"/>
          <w:b/>
          <w:sz w:val="28"/>
          <w:szCs w:val="28"/>
        </w:rPr>
        <w:t xml:space="preserve">ion </w:t>
      </w:r>
      <w:r w:rsidRPr="00257C50">
        <w:rPr>
          <w:rFonts w:asciiTheme="minorHAnsi" w:eastAsia="Segoe UI Light" w:hAnsiTheme="minorHAnsi" w:cs="Segoe UI Light"/>
          <w:b/>
          <w:spacing w:val="1"/>
          <w:sz w:val="28"/>
          <w:szCs w:val="28"/>
        </w:rPr>
        <w:t>d</w:t>
      </w:r>
      <w:r w:rsidRPr="00257C50">
        <w:rPr>
          <w:rFonts w:asciiTheme="minorHAnsi" w:eastAsia="Segoe UI Light" w:hAnsiTheme="minorHAnsi" w:cs="Segoe UI Light"/>
          <w:b/>
          <w:sz w:val="28"/>
          <w:szCs w:val="28"/>
        </w:rPr>
        <w:t>ata</w:t>
      </w:r>
    </w:p>
    <w:p w14:paraId="3F45153F" w14:textId="77777777" w:rsidR="00D9287D" w:rsidRDefault="00D9287D">
      <w:pPr>
        <w:spacing w:before="1" w:line="120" w:lineRule="exact"/>
        <w:rPr>
          <w:sz w:val="12"/>
          <w:szCs w:val="12"/>
        </w:rPr>
      </w:pPr>
    </w:p>
    <w:p w14:paraId="3F451540" w14:textId="77777777" w:rsidR="00D9287D" w:rsidRDefault="00D9287D">
      <w:pPr>
        <w:spacing w:line="200" w:lineRule="exact"/>
      </w:pPr>
    </w:p>
    <w:p w14:paraId="3F451541" w14:textId="77777777" w:rsidR="00D9287D" w:rsidRDefault="00D9287D">
      <w:pPr>
        <w:spacing w:line="200" w:lineRule="exact"/>
      </w:pPr>
    </w:p>
    <w:p w14:paraId="3F451542" w14:textId="0343FC5B" w:rsidR="00D9287D" w:rsidRPr="00257C50" w:rsidRDefault="004D1444">
      <w:pPr>
        <w:tabs>
          <w:tab w:val="left" w:pos="1800"/>
        </w:tabs>
        <w:ind w:left="1816" w:right="1218" w:hanging="360"/>
        <w:rPr>
          <w:rFonts w:asciiTheme="minorHAnsi" w:eastAsia="Segoe UI Light" w:hAnsiTheme="minorHAnsi" w:cs="Segoe UI Light"/>
          <w:sz w:val="22"/>
          <w:szCs w:val="22"/>
        </w:rPr>
      </w:pP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1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.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ab/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C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ea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e</w:t>
      </w:r>
      <w:r w:rsidRPr="00257C50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A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>M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L</w:t>
      </w:r>
      <w:r w:rsidRPr="00257C50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e</w:t>
      </w:r>
      <w:r w:rsidRPr="00257C50">
        <w:rPr>
          <w:rFonts w:asciiTheme="minorHAnsi" w:eastAsia="Segoe UI Light" w:hAnsiTheme="minorHAnsi" w:cs="Segoe UI Light"/>
          <w:spacing w:val="3"/>
          <w:sz w:val="22"/>
          <w:szCs w:val="22"/>
        </w:rPr>
        <w:t>x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>p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e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r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im</w:t>
      </w:r>
      <w:r w:rsidRPr="00257C50">
        <w:rPr>
          <w:rFonts w:asciiTheme="minorHAnsi" w:eastAsia="Segoe UI Light" w:hAnsiTheme="minorHAnsi" w:cs="Segoe UI Light"/>
          <w:spacing w:val="2"/>
          <w:sz w:val="22"/>
          <w:szCs w:val="22"/>
        </w:rPr>
        <w:t>e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t</w:t>
      </w:r>
      <w:r w:rsidRPr="00257C50">
        <w:rPr>
          <w:rFonts w:asciiTheme="minorHAnsi" w:eastAsia="Segoe UI Light" w:hAnsiTheme="minorHAnsi" w:cs="Segoe UI Light"/>
          <w:spacing w:val="-8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>(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L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257C50">
        <w:rPr>
          <w:rFonts w:asciiTheme="minorHAnsi" w:eastAsia="Segoe UI Light" w:hAnsiTheme="minorHAnsi" w:cs="Segoe UI Light"/>
          <w:spacing w:val="2"/>
          <w:sz w:val="22"/>
          <w:szCs w:val="22"/>
        </w:rPr>
        <w:t>a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d</w:t>
      </w:r>
      <w:r w:rsidRPr="00257C50">
        <w:rPr>
          <w:rFonts w:asciiTheme="minorHAnsi" w:eastAsia="Segoe UI Light" w:hAnsiTheme="minorHAnsi" w:cs="Segoe UI Light"/>
          <w:spacing w:val="-6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Di</w:t>
      </w:r>
      <w:r w:rsidRPr="00257C50">
        <w:rPr>
          <w:rFonts w:asciiTheme="minorHAnsi" w:eastAsia="Segoe UI Light" w:hAnsiTheme="minorHAnsi" w:cs="Segoe UI Light"/>
          <w:spacing w:val="2"/>
          <w:sz w:val="22"/>
          <w:szCs w:val="22"/>
        </w:rPr>
        <w:t>a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>b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e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ic</w:t>
      </w:r>
      <w:r w:rsidRPr="00257C50">
        <w:rPr>
          <w:rFonts w:asciiTheme="minorHAnsi" w:eastAsia="Segoe UI Light" w:hAnsiTheme="minorHAnsi" w:cs="Segoe UI Light"/>
          <w:spacing w:val="-6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Da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a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)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,</w:t>
      </w:r>
      <w:r w:rsidRPr="00257C50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D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257C50">
        <w:rPr>
          <w:rFonts w:asciiTheme="minorHAnsi" w:eastAsia="Segoe UI Light" w:hAnsiTheme="minorHAnsi" w:cs="Segoe UI Light"/>
          <w:spacing w:val="2"/>
          <w:sz w:val="22"/>
          <w:szCs w:val="22"/>
        </w:rPr>
        <w:t>a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g</w:t>
      </w:r>
      <w:r w:rsidRPr="00257C50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pacing w:val="2"/>
          <w:sz w:val="22"/>
          <w:szCs w:val="22"/>
        </w:rPr>
        <w:t>a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d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d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p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</w:t>
      </w:r>
      <w:r w:rsidR="008E278F">
        <w:rPr>
          <w:rFonts w:asciiTheme="minorHAnsi" w:eastAsia="Segoe UI Light" w:hAnsiTheme="minorHAnsi" w:cs="Segoe UI Light"/>
          <w:sz w:val="22"/>
          <w:szCs w:val="22"/>
        </w:rPr>
        <w:t>‘Import Data’</w:t>
      </w:r>
      <w:r w:rsidRPr="00257C50">
        <w:rPr>
          <w:rFonts w:asciiTheme="minorHAnsi" w:eastAsia="Segoe UI Light" w:hAnsiTheme="minorHAnsi" w:cs="Segoe UI Light"/>
          <w:spacing w:val="-7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mo</w:t>
      </w:r>
      <w:r w:rsidRPr="00257C50">
        <w:rPr>
          <w:rFonts w:asciiTheme="minorHAnsi" w:eastAsia="Segoe UI Light" w:hAnsiTheme="minorHAnsi" w:cs="Segoe UI Light"/>
          <w:spacing w:val="2"/>
          <w:sz w:val="22"/>
          <w:szCs w:val="22"/>
        </w:rPr>
        <w:t>d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>u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le</w:t>
      </w:r>
      <w:r w:rsidRPr="00257C50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f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257C50">
        <w:rPr>
          <w:rFonts w:asciiTheme="minorHAnsi" w:eastAsia="Segoe UI Light" w:hAnsiTheme="minorHAnsi" w:cs="Segoe UI Light"/>
          <w:spacing w:val="3"/>
          <w:sz w:val="22"/>
          <w:szCs w:val="22"/>
        </w:rPr>
        <w:t>o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m</w:t>
      </w:r>
      <w:r w:rsidRPr="00257C50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th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e</w:t>
      </w:r>
      <w:r w:rsidRPr="00257C50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="00257C50">
        <w:rPr>
          <w:rFonts w:asciiTheme="minorHAnsi" w:eastAsia="Segoe UI Light" w:hAnsiTheme="minorHAnsi" w:cs="Segoe UI Light"/>
          <w:spacing w:val="-2"/>
          <w:sz w:val="22"/>
          <w:szCs w:val="22"/>
        </w:rPr>
        <w:t>m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e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n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u</w:t>
      </w:r>
      <w:r w:rsidRPr="00257C50">
        <w:rPr>
          <w:rFonts w:asciiTheme="minorHAnsi" w:eastAsia="Segoe UI Light" w:hAnsiTheme="minorHAnsi" w:cs="Segoe UI Light"/>
          <w:spacing w:val="-6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n lef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.</w:t>
      </w:r>
    </w:p>
    <w:p w14:paraId="3F451543" w14:textId="04C1B32D" w:rsidR="00D9287D" w:rsidRPr="00257C50" w:rsidRDefault="00D9287D">
      <w:pPr>
        <w:spacing w:before="6" w:line="100" w:lineRule="exact"/>
        <w:rPr>
          <w:rFonts w:asciiTheme="minorHAnsi" w:hAnsiTheme="minorHAnsi"/>
          <w:sz w:val="22"/>
          <w:szCs w:val="22"/>
        </w:rPr>
      </w:pPr>
    </w:p>
    <w:p w14:paraId="3F451544" w14:textId="16038544" w:rsidR="00D9287D" w:rsidRPr="00257C50" w:rsidRDefault="00A94097">
      <w:pPr>
        <w:spacing w:line="200" w:lineRule="exact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pacing w:val="1"/>
          <w:sz w:val="22"/>
          <w:szCs w:val="22"/>
        </w:rPr>
        <w:drawing>
          <wp:anchor distT="0" distB="0" distL="114300" distR="114300" simplePos="0" relativeHeight="251658242" behindDoc="0" locked="0" layoutInCell="1" allowOverlap="1" wp14:anchorId="071BB0ED" wp14:editId="18087162">
            <wp:simplePos x="0" y="0"/>
            <wp:positionH relativeFrom="column">
              <wp:posOffset>1184910</wp:posOffset>
            </wp:positionH>
            <wp:positionV relativeFrom="paragraph">
              <wp:posOffset>36830</wp:posOffset>
            </wp:positionV>
            <wp:extent cx="1854200" cy="1460500"/>
            <wp:effectExtent l="0" t="0" r="0" b="1270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20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451545" w14:textId="4009C274" w:rsidR="00D9287D" w:rsidRDefault="00D9287D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3A416CF5" w14:textId="07BF73C2" w:rsidR="00A1448A" w:rsidRPr="00257C50" w:rsidRDefault="00A1448A">
      <w:pPr>
        <w:spacing w:line="200" w:lineRule="exact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ab/>
      </w:r>
      <w:r>
        <w:rPr>
          <w:rFonts w:asciiTheme="minorHAnsi" w:hAnsiTheme="minorHAnsi"/>
          <w:sz w:val="22"/>
          <w:szCs w:val="22"/>
        </w:rPr>
        <w:tab/>
      </w:r>
      <w:r>
        <w:rPr>
          <w:rFonts w:asciiTheme="minorHAnsi" w:hAnsiTheme="minorHAnsi"/>
          <w:sz w:val="22"/>
          <w:szCs w:val="22"/>
        </w:rPr>
        <w:tab/>
      </w:r>
    </w:p>
    <w:p w14:paraId="3F451546" w14:textId="13295418" w:rsidR="00D9287D" w:rsidRPr="00257C50" w:rsidRDefault="00D9287D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3F451547" w14:textId="77777777" w:rsidR="00D9287D" w:rsidRPr="00257C50" w:rsidRDefault="00D9287D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3F451549" w14:textId="77777777" w:rsidR="00D9287D" w:rsidRPr="00257C50" w:rsidRDefault="00D9287D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3F45154A" w14:textId="77777777" w:rsidR="00D9287D" w:rsidRPr="00257C50" w:rsidRDefault="00D9287D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3F45154B" w14:textId="77777777" w:rsidR="00D9287D" w:rsidRPr="00257C50" w:rsidRDefault="00D9287D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3F45154C" w14:textId="77777777" w:rsidR="00D9287D" w:rsidRPr="00257C50" w:rsidRDefault="00D9287D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3F45154D" w14:textId="77777777" w:rsidR="00D9287D" w:rsidRPr="00257C50" w:rsidRDefault="00D9287D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3F45154E" w14:textId="77777777" w:rsidR="00D9287D" w:rsidRPr="00257C50" w:rsidRDefault="00D9287D">
      <w:pPr>
        <w:spacing w:line="200" w:lineRule="exact"/>
        <w:rPr>
          <w:rFonts w:asciiTheme="minorHAnsi" w:hAnsiTheme="minorHAnsi"/>
          <w:sz w:val="22"/>
          <w:szCs w:val="22"/>
        </w:rPr>
      </w:pPr>
    </w:p>
    <w:p w14:paraId="3F45154F" w14:textId="77777777" w:rsidR="00D9287D" w:rsidRPr="00257C50" w:rsidRDefault="00D9287D">
      <w:pPr>
        <w:spacing w:line="200" w:lineRule="exact"/>
        <w:rPr>
          <w:rFonts w:asciiTheme="minorHAnsi" w:eastAsia="Segoe UI Light" w:hAnsiTheme="minorHAnsi" w:cs="Segoe UI Light"/>
          <w:spacing w:val="-1"/>
          <w:sz w:val="22"/>
          <w:szCs w:val="22"/>
        </w:rPr>
      </w:pPr>
    </w:p>
    <w:p w14:paraId="3F451550" w14:textId="77777777" w:rsidR="00257C50" w:rsidRPr="00257C50" w:rsidRDefault="004D1444" w:rsidP="00CF22EB">
      <w:pPr>
        <w:pStyle w:val="NoSpacing"/>
        <w:ind w:left="1440" w:firstLine="360"/>
        <w:rPr>
          <w:rFonts w:asciiTheme="minorHAnsi" w:eastAsia="Segoe UI Light" w:hAnsiTheme="minorHAnsi" w:cs="Segoe UI Light"/>
          <w:spacing w:val="-1"/>
          <w:sz w:val="22"/>
          <w:szCs w:val="22"/>
        </w:rPr>
      </w:pP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Input the sample blob storage account we have set up for you. </w:t>
      </w:r>
    </w:p>
    <w:p w14:paraId="3F451551" w14:textId="77777777" w:rsidR="00257C50" w:rsidRPr="00257C50" w:rsidRDefault="004D1444" w:rsidP="00257C50">
      <w:pPr>
        <w:pStyle w:val="ListParagraph"/>
        <w:numPr>
          <w:ilvl w:val="0"/>
          <w:numId w:val="3"/>
        </w:numPr>
        <w:rPr>
          <w:rFonts w:asciiTheme="minorHAnsi" w:eastAsia="Segoe UI Light" w:hAnsiTheme="minorHAnsi"/>
          <w:sz w:val="22"/>
          <w:szCs w:val="22"/>
        </w:rPr>
      </w:pPr>
      <w:r w:rsidRPr="00257C50">
        <w:rPr>
          <w:rFonts w:asciiTheme="minorHAnsi" w:eastAsia="Segoe UI Light" w:hAnsiTheme="minorHAnsi"/>
          <w:b/>
          <w:sz w:val="22"/>
          <w:szCs w:val="22"/>
        </w:rPr>
        <w:t>Da</w:t>
      </w:r>
      <w:r w:rsidRPr="00257C50">
        <w:rPr>
          <w:rFonts w:asciiTheme="minorHAnsi" w:eastAsia="Segoe UI Light" w:hAnsiTheme="minorHAnsi"/>
          <w:b/>
          <w:spacing w:val="1"/>
          <w:sz w:val="22"/>
          <w:szCs w:val="22"/>
        </w:rPr>
        <w:t>t</w:t>
      </w:r>
      <w:r w:rsidRPr="00257C50">
        <w:rPr>
          <w:rFonts w:asciiTheme="minorHAnsi" w:eastAsia="Segoe UI Light" w:hAnsiTheme="minorHAnsi"/>
          <w:b/>
          <w:sz w:val="22"/>
          <w:szCs w:val="22"/>
        </w:rPr>
        <w:t>a</w:t>
      </w:r>
      <w:r w:rsidRPr="00257C50">
        <w:rPr>
          <w:rFonts w:asciiTheme="minorHAnsi" w:eastAsia="Segoe UI Light" w:hAnsiTheme="minorHAnsi"/>
          <w:b/>
          <w:spacing w:val="-1"/>
          <w:sz w:val="22"/>
          <w:szCs w:val="22"/>
        </w:rPr>
        <w:t xml:space="preserve"> S</w:t>
      </w:r>
      <w:r w:rsidRPr="00257C50">
        <w:rPr>
          <w:rFonts w:asciiTheme="minorHAnsi" w:eastAsia="Segoe UI Light" w:hAnsiTheme="minorHAnsi"/>
          <w:b/>
          <w:spacing w:val="1"/>
          <w:sz w:val="22"/>
          <w:szCs w:val="22"/>
        </w:rPr>
        <w:t>ou</w:t>
      </w:r>
      <w:r w:rsidRPr="00257C50">
        <w:rPr>
          <w:rFonts w:asciiTheme="minorHAnsi" w:eastAsia="Segoe UI Light" w:hAnsiTheme="minorHAnsi"/>
          <w:b/>
          <w:spacing w:val="-1"/>
          <w:sz w:val="22"/>
          <w:szCs w:val="22"/>
        </w:rPr>
        <w:t>r</w:t>
      </w:r>
      <w:r w:rsidRPr="00257C50">
        <w:rPr>
          <w:rFonts w:asciiTheme="minorHAnsi" w:eastAsia="Segoe UI Light" w:hAnsiTheme="minorHAnsi"/>
          <w:b/>
          <w:sz w:val="22"/>
          <w:szCs w:val="22"/>
        </w:rPr>
        <w:t>ce:</w:t>
      </w:r>
      <w:r w:rsidRPr="00257C50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/>
          <w:sz w:val="22"/>
          <w:szCs w:val="22"/>
        </w:rPr>
        <w:t>Az</w:t>
      </w:r>
      <w:r w:rsidRPr="00257C50">
        <w:rPr>
          <w:rFonts w:asciiTheme="minorHAnsi" w:eastAsia="Segoe UI Light" w:hAnsiTheme="minorHAnsi"/>
          <w:spacing w:val="-1"/>
          <w:sz w:val="22"/>
          <w:szCs w:val="22"/>
        </w:rPr>
        <w:t>ur</w:t>
      </w:r>
      <w:r w:rsidRPr="00257C50">
        <w:rPr>
          <w:rFonts w:asciiTheme="minorHAnsi" w:eastAsia="Segoe UI Light" w:hAnsiTheme="minorHAnsi"/>
          <w:sz w:val="22"/>
          <w:szCs w:val="22"/>
        </w:rPr>
        <w:t>e</w:t>
      </w:r>
      <w:r w:rsidRPr="00257C50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/>
          <w:sz w:val="22"/>
          <w:szCs w:val="22"/>
        </w:rPr>
        <w:t>Blob</w:t>
      </w:r>
      <w:r w:rsidRPr="00257C50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/>
          <w:spacing w:val="-1"/>
          <w:sz w:val="22"/>
          <w:szCs w:val="22"/>
        </w:rPr>
        <w:t>S</w:t>
      </w:r>
      <w:r w:rsidRPr="00257C50">
        <w:rPr>
          <w:rFonts w:asciiTheme="minorHAnsi" w:eastAsia="Segoe UI Light" w:hAnsiTheme="minorHAnsi"/>
          <w:spacing w:val="1"/>
          <w:sz w:val="22"/>
          <w:szCs w:val="22"/>
        </w:rPr>
        <w:t>tor</w:t>
      </w:r>
      <w:r w:rsidRPr="00257C50">
        <w:rPr>
          <w:rFonts w:asciiTheme="minorHAnsi" w:eastAsia="Segoe UI Light" w:hAnsiTheme="minorHAnsi"/>
          <w:sz w:val="22"/>
          <w:szCs w:val="22"/>
        </w:rPr>
        <w:t>a</w:t>
      </w:r>
      <w:r w:rsidRPr="00257C50">
        <w:rPr>
          <w:rFonts w:asciiTheme="minorHAnsi" w:eastAsia="Segoe UI Light" w:hAnsiTheme="minorHAnsi"/>
          <w:spacing w:val="-1"/>
          <w:sz w:val="22"/>
          <w:szCs w:val="22"/>
        </w:rPr>
        <w:t>g</w:t>
      </w:r>
      <w:r w:rsidRPr="00257C50">
        <w:rPr>
          <w:rFonts w:asciiTheme="minorHAnsi" w:eastAsia="Segoe UI Light" w:hAnsiTheme="minorHAnsi"/>
          <w:sz w:val="22"/>
          <w:szCs w:val="22"/>
        </w:rPr>
        <w:t>e</w:t>
      </w:r>
    </w:p>
    <w:p w14:paraId="3F451552" w14:textId="77777777" w:rsidR="00257C50" w:rsidRPr="00257C50" w:rsidRDefault="004D1444" w:rsidP="00257C50">
      <w:pPr>
        <w:pStyle w:val="ListParagraph"/>
        <w:numPr>
          <w:ilvl w:val="0"/>
          <w:numId w:val="3"/>
        </w:numPr>
        <w:rPr>
          <w:rFonts w:asciiTheme="minorHAnsi" w:eastAsia="Segoe UI Light" w:hAnsiTheme="minorHAnsi"/>
          <w:sz w:val="22"/>
          <w:szCs w:val="22"/>
        </w:rPr>
      </w:pPr>
      <w:r w:rsidRPr="00257C50">
        <w:rPr>
          <w:rFonts w:asciiTheme="minorHAnsi" w:eastAsia="Segoe UI Light" w:hAnsiTheme="minorHAnsi"/>
          <w:b/>
          <w:spacing w:val="2"/>
          <w:sz w:val="22"/>
          <w:szCs w:val="22"/>
        </w:rPr>
        <w:t>A</w:t>
      </w:r>
      <w:r w:rsidRPr="00257C50">
        <w:rPr>
          <w:rFonts w:asciiTheme="minorHAnsi" w:eastAsia="Segoe UI Light" w:hAnsiTheme="minorHAnsi"/>
          <w:b/>
          <w:spacing w:val="-1"/>
          <w:sz w:val="22"/>
          <w:szCs w:val="22"/>
        </w:rPr>
        <w:t>u</w:t>
      </w:r>
      <w:r w:rsidRPr="00257C50">
        <w:rPr>
          <w:rFonts w:asciiTheme="minorHAnsi" w:eastAsia="Segoe UI Light" w:hAnsiTheme="minorHAnsi"/>
          <w:b/>
          <w:spacing w:val="3"/>
          <w:sz w:val="22"/>
          <w:szCs w:val="22"/>
        </w:rPr>
        <w:t>t</w:t>
      </w:r>
      <w:r w:rsidRPr="00257C50">
        <w:rPr>
          <w:rFonts w:asciiTheme="minorHAnsi" w:eastAsia="Segoe UI Light" w:hAnsiTheme="minorHAnsi"/>
          <w:b/>
          <w:spacing w:val="-1"/>
          <w:sz w:val="22"/>
          <w:szCs w:val="22"/>
        </w:rPr>
        <w:t>h</w:t>
      </w:r>
      <w:r w:rsidRPr="00257C50">
        <w:rPr>
          <w:rFonts w:asciiTheme="minorHAnsi" w:eastAsia="Segoe UI Light" w:hAnsiTheme="minorHAnsi"/>
          <w:b/>
          <w:sz w:val="22"/>
          <w:szCs w:val="22"/>
        </w:rPr>
        <w:t>e</w:t>
      </w:r>
      <w:r w:rsidRPr="00257C50">
        <w:rPr>
          <w:rFonts w:asciiTheme="minorHAnsi" w:eastAsia="Segoe UI Light" w:hAnsiTheme="minorHAnsi"/>
          <w:b/>
          <w:spacing w:val="-1"/>
          <w:sz w:val="22"/>
          <w:szCs w:val="22"/>
        </w:rPr>
        <w:t>n</w:t>
      </w:r>
      <w:r w:rsidRPr="00257C50">
        <w:rPr>
          <w:rFonts w:asciiTheme="minorHAnsi" w:eastAsia="Segoe UI Light" w:hAnsiTheme="minorHAnsi"/>
          <w:b/>
          <w:spacing w:val="1"/>
          <w:sz w:val="22"/>
          <w:szCs w:val="22"/>
        </w:rPr>
        <w:t>t</w:t>
      </w:r>
      <w:r w:rsidRPr="00257C50">
        <w:rPr>
          <w:rFonts w:asciiTheme="minorHAnsi" w:eastAsia="Segoe UI Light" w:hAnsiTheme="minorHAnsi"/>
          <w:b/>
          <w:sz w:val="22"/>
          <w:szCs w:val="22"/>
        </w:rPr>
        <w:t>ica</w:t>
      </w:r>
      <w:r w:rsidRPr="00257C50">
        <w:rPr>
          <w:rFonts w:asciiTheme="minorHAnsi" w:eastAsia="Segoe UI Light" w:hAnsiTheme="minorHAnsi"/>
          <w:b/>
          <w:spacing w:val="1"/>
          <w:sz w:val="22"/>
          <w:szCs w:val="22"/>
        </w:rPr>
        <w:t>t</w:t>
      </w:r>
      <w:r w:rsidRPr="00257C50">
        <w:rPr>
          <w:rFonts w:asciiTheme="minorHAnsi" w:eastAsia="Segoe UI Light" w:hAnsiTheme="minorHAnsi"/>
          <w:b/>
          <w:sz w:val="22"/>
          <w:szCs w:val="22"/>
        </w:rPr>
        <w:t>i</w:t>
      </w:r>
      <w:r w:rsidRPr="00257C50">
        <w:rPr>
          <w:rFonts w:asciiTheme="minorHAnsi" w:eastAsia="Segoe UI Light" w:hAnsiTheme="minorHAnsi"/>
          <w:b/>
          <w:spacing w:val="3"/>
          <w:sz w:val="22"/>
          <w:szCs w:val="22"/>
        </w:rPr>
        <w:t>o</w:t>
      </w:r>
      <w:r w:rsidRPr="00257C50">
        <w:rPr>
          <w:rFonts w:asciiTheme="minorHAnsi" w:eastAsia="Segoe UI Light" w:hAnsiTheme="minorHAnsi"/>
          <w:b/>
          <w:sz w:val="22"/>
          <w:szCs w:val="22"/>
        </w:rPr>
        <w:t>n</w:t>
      </w:r>
      <w:r w:rsidRPr="00257C50">
        <w:rPr>
          <w:rFonts w:asciiTheme="minorHAnsi" w:eastAsia="Segoe UI Light" w:hAnsiTheme="minorHAnsi"/>
          <w:b/>
          <w:spacing w:val="-13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/>
          <w:b/>
          <w:spacing w:val="1"/>
          <w:sz w:val="22"/>
          <w:szCs w:val="22"/>
        </w:rPr>
        <w:t>ty</w:t>
      </w:r>
      <w:r w:rsidRPr="00257C50">
        <w:rPr>
          <w:rFonts w:asciiTheme="minorHAnsi" w:eastAsia="Segoe UI Light" w:hAnsiTheme="minorHAnsi"/>
          <w:b/>
          <w:spacing w:val="-1"/>
          <w:sz w:val="22"/>
          <w:szCs w:val="22"/>
        </w:rPr>
        <w:t>p</w:t>
      </w:r>
      <w:r w:rsidRPr="00257C50">
        <w:rPr>
          <w:rFonts w:asciiTheme="minorHAnsi" w:eastAsia="Segoe UI Light" w:hAnsiTheme="minorHAnsi"/>
          <w:b/>
          <w:spacing w:val="2"/>
          <w:sz w:val="22"/>
          <w:szCs w:val="22"/>
        </w:rPr>
        <w:t>e</w:t>
      </w:r>
      <w:r w:rsidRPr="00257C50">
        <w:rPr>
          <w:rFonts w:asciiTheme="minorHAnsi" w:eastAsia="Segoe UI Light" w:hAnsiTheme="minorHAnsi"/>
          <w:b/>
          <w:sz w:val="22"/>
          <w:szCs w:val="22"/>
        </w:rPr>
        <w:t>:</w:t>
      </w:r>
      <w:r w:rsidRPr="00257C50">
        <w:rPr>
          <w:rFonts w:asciiTheme="minorHAnsi" w:eastAsia="Segoe UI Light" w:hAnsiTheme="minorHAnsi"/>
          <w:spacing w:val="1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/>
          <w:sz w:val="22"/>
          <w:szCs w:val="22"/>
        </w:rPr>
        <w:t>Acc</w:t>
      </w:r>
      <w:r w:rsidRPr="00257C50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257C50">
        <w:rPr>
          <w:rFonts w:asciiTheme="minorHAnsi" w:eastAsia="Segoe UI Light" w:hAnsiTheme="minorHAnsi"/>
          <w:spacing w:val="-1"/>
          <w:sz w:val="22"/>
          <w:szCs w:val="22"/>
        </w:rPr>
        <w:t>un</w:t>
      </w:r>
      <w:r w:rsidRPr="00257C50">
        <w:rPr>
          <w:rFonts w:asciiTheme="minorHAnsi" w:eastAsia="Segoe UI Light" w:hAnsiTheme="minorHAnsi"/>
          <w:sz w:val="22"/>
          <w:szCs w:val="22"/>
        </w:rPr>
        <w:t>t</w:t>
      </w:r>
    </w:p>
    <w:p w14:paraId="3F451553" w14:textId="0A345B76" w:rsidR="00257C50" w:rsidRPr="00257C50" w:rsidRDefault="004D1444" w:rsidP="00257C50">
      <w:pPr>
        <w:pStyle w:val="ListParagraph"/>
        <w:numPr>
          <w:ilvl w:val="0"/>
          <w:numId w:val="3"/>
        </w:numPr>
        <w:rPr>
          <w:rFonts w:asciiTheme="minorHAnsi" w:eastAsia="Segoe UI Light" w:hAnsiTheme="minorHAnsi"/>
          <w:sz w:val="22"/>
          <w:szCs w:val="22"/>
        </w:rPr>
      </w:pPr>
      <w:r w:rsidRPr="00257C50">
        <w:rPr>
          <w:rFonts w:asciiTheme="minorHAnsi" w:eastAsia="Segoe UI Light" w:hAnsiTheme="minorHAnsi"/>
          <w:b/>
          <w:sz w:val="22"/>
          <w:szCs w:val="22"/>
        </w:rPr>
        <w:t>A</w:t>
      </w:r>
      <w:r w:rsidRPr="00257C50">
        <w:rPr>
          <w:rFonts w:asciiTheme="minorHAnsi" w:eastAsia="Segoe UI Light" w:hAnsiTheme="minorHAnsi"/>
          <w:b/>
          <w:spacing w:val="2"/>
          <w:sz w:val="22"/>
          <w:szCs w:val="22"/>
        </w:rPr>
        <w:t>c</w:t>
      </w:r>
      <w:r w:rsidRPr="00257C50">
        <w:rPr>
          <w:rFonts w:asciiTheme="minorHAnsi" w:eastAsia="Segoe UI Light" w:hAnsiTheme="minorHAnsi"/>
          <w:b/>
          <w:sz w:val="22"/>
          <w:szCs w:val="22"/>
        </w:rPr>
        <w:t>c</w:t>
      </w:r>
      <w:r w:rsidRPr="00257C50">
        <w:rPr>
          <w:rFonts w:asciiTheme="minorHAnsi" w:eastAsia="Segoe UI Light" w:hAnsiTheme="minorHAnsi"/>
          <w:b/>
          <w:spacing w:val="1"/>
          <w:sz w:val="22"/>
          <w:szCs w:val="22"/>
        </w:rPr>
        <w:t>ou</w:t>
      </w:r>
      <w:r w:rsidRPr="00257C50">
        <w:rPr>
          <w:rFonts w:asciiTheme="minorHAnsi" w:eastAsia="Segoe UI Light" w:hAnsiTheme="minorHAnsi"/>
          <w:b/>
          <w:spacing w:val="-1"/>
          <w:sz w:val="22"/>
          <w:szCs w:val="22"/>
        </w:rPr>
        <w:t>n</w:t>
      </w:r>
      <w:r w:rsidRPr="00257C50">
        <w:rPr>
          <w:rFonts w:asciiTheme="minorHAnsi" w:eastAsia="Segoe UI Light" w:hAnsiTheme="minorHAnsi"/>
          <w:b/>
          <w:sz w:val="22"/>
          <w:szCs w:val="22"/>
        </w:rPr>
        <w:t>t</w:t>
      </w:r>
      <w:r w:rsidRPr="00257C50">
        <w:rPr>
          <w:rFonts w:asciiTheme="minorHAnsi" w:eastAsia="Segoe UI Light" w:hAnsiTheme="minorHAnsi"/>
          <w:b/>
          <w:spacing w:val="-6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/>
          <w:b/>
          <w:spacing w:val="-1"/>
          <w:sz w:val="22"/>
          <w:szCs w:val="22"/>
        </w:rPr>
        <w:t>n</w:t>
      </w:r>
      <w:r w:rsidRPr="00257C50">
        <w:rPr>
          <w:rFonts w:asciiTheme="minorHAnsi" w:eastAsia="Segoe UI Light" w:hAnsiTheme="minorHAnsi"/>
          <w:b/>
          <w:spacing w:val="2"/>
          <w:sz w:val="22"/>
          <w:szCs w:val="22"/>
        </w:rPr>
        <w:t>a</w:t>
      </w:r>
      <w:r w:rsidRPr="00257C50">
        <w:rPr>
          <w:rFonts w:asciiTheme="minorHAnsi" w:eastAsia="Segoe UI Light" w:hAnsiTheme="minorHAnsi"/>
          <w:b/>
          <w:sz w:val="22"/>
          <w:szCs w:val="22"/>
        </w:rPr>
        <w:t>me:</w:t>
      </w:r>
      <w:r w:rsidRPr="00257C50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proofErr w:type="spellStart"/>
      <w:r w:rsidR="00607593" w:rsidRPr="004351D2">
        <w:rPr>
          <w:rFonts w:asciiTheme="minorHAnsi" w:eastAsia="Segoe UI Light" w:hAnsiTheme="minorHAnsi"/>
          <w:spacing w:val="-1"/>
          <w:sz w:val="22"/>
          <w:szCs w:val="22"/>
        </w:rPr>
        <w:t>analyticsbootcamposlo</w:t>
      </w:r>
      <w:proofErr w:type="spellEnd"/>
    </w:p>
    <w:p w14:paraId="3F451554" w14:textId="77777777" w:rsidR="00D9287D" w:rsidRPr="00257C50" w:rsidRDefault="00257C50" w:rsidP="00257C50">
      <w:pPr>
        <w:pStyle w:val="ListParagraph"/>
        <w:numPr>
          <w:ilvl w:val="0"/>
          <w:numId w:val="3"/>
        </w:numPr>
        <w:rPr>
          <w:rFonts w:asciiTheme="minorHAnsi" w:eastAsia="Segoe UI Light" w:hAnsiTheme="minorHAnsi"/>
          <w:sz w:val="22"/>
          <w:szCs w:val="22"/>
        </w:rPr>
      </w:pPr>
      <w:r w:rsidRPr="00257C50">
        <w:rPr>
          <w:rFonts w:asciiTheme="minorHAnsi" w:eastAsia="Segoe UI Light" w:hAnsiTheme="minorHAnsi"/>
          <w:b/>
          <w:spacing w:val="2"/>
          <w:sz w:val="22"/>
          <w:szCs w:val="22"/>
        </w:rPr>
        <w:t>A</w:t>
      </w:r>
      <w:r w:rsidR="004D1444" w:rsidRPr="00257C50">
        <w:rPr>
          <w:rFonts w:asciiTheme="minorHAnsi" w:eastAsia="Segoe UI Light" w:hAnsiTheme="minorHAnsi"/>
          <w:b/>
          <w:spacing w:val="2"/>
          <w:sz w:val="22"/>
          <w:szCs w:val="22"/>
        </w:rPr>
        <w:t>c</w:t>
      </w:r>
      <w:r w:rsidR="004D1444" w:rsidRPr="00257C50">
        <w:rPr>
          <w:rFonts w:asciiTheme="minorHAnsi" w:eastAsia="Segoe UI Light" w:hAnsiTheme="minorHAnsi"/>
          <w:b/>
          <w:sz w:val="22"/>
          <w:szCs w:val="22"/>
        </w:rPr>
        <w:t>c</w:t>
      </w:r>
      <w:r w:rsidR="004D1444" w:rsidRPr="00257C50">
        <w:rPr>
          <w:rFonts w:asciiTheme="minorHAnsi" w:eastAsia="Segoe UI Light" w:hAnsiTheme="minorHAnsi"/>
          <w:b/>
          <w:spacing w:val="1"/>
          <w:sz w:val="22"/>
          <w:szCs w:val="22"/>
        </w:rPr>
        <w:t>ou</w:t>
      </w:r>
      <w:r w:rsidR="004D1444" w:rsidRPr="00257C50">
        <w:rPr>
          <w:rFonts w:asciiTheme="minorHAnsi" w:eastAsia="Segoe UI Light" w:hAnsiTheme="minorHAnsi"/>
          <w:b/>
          <w:spacing w:val="-1"/>
          <w:sz w:val="22"/>
          <w:szCs w:val="22"/>
        </w:rPr>
        <w:t>n</w:t>
      </w:r>
      <w:r w:rsidR="004D1444" w:rsidRPr="00257C50">
        <w:rPr>
          <w:rFonts w:asciiTheme="minorHAnsi" w:eastAsia="Segoe UI Light" w:hAnsiTheme="minorHAnsi"/>
          <w:b/>
          <w:sz w:val="22"/>
          <w:szCs w:val="22"/>
        </w:rPr>
        <w:t>t</w:t>
      </w:r>
      <w:r w:rsidR="004D1444" w:rsidRPr="00257C50">
        <w:rPr>
          <w:rFonts w:asciiTheme="minorHAnsi" w:eastAsia="Segoe UI Light" w:hAnsiTheme="minorHAnsi"/>
          <w:b/>
          <w:spacing w:val="-6"/>
          <w:sz w:val="22"/>
          <w:szCs w:val="22"/>
        </w:rPr>
        <w:t xml:space="preserve"> </w:t>
      </w:r>
      <w:r w:rsidR="004D1444" w:rsidRPr="00257C50">
        <w:rPr>
          <w:rFonts w:asciiTheme="minorHAnsi" w:eastAsia="Segoe UI Light" w:hAnsiTheme="minorHAnsi"/>
          <w:b/>
          <w:sz w:val="22"/>
          <w:szCs w:val="22"/>
        </w:rPr>
        <w:t>ke</w:t>
      </w:r>
      <w:r w:rsidR="004D1444" w:rsidRPr="00257C50">
        <w:rPr>
          <w:rFonts w:asciiTheme="minorHAnsi" w:eastAsia="Segoe UI Light" w:hAnsiTheme="minorHAnsi"/>
          <w:b/>
          <w:spacing w:val="1"/>
          <w:sz w:val="22"/>
          <w:szCs w:val="22"/>
        </w:rPr>
        <w:t>y</w:t>
      </w:r>
      <w:r w:rsidR="004D1444" w:rsidRPr="00257C50">
        <w:rPr>
          <w:rFonts w:asciiTheme="minorHAnsi" w:eastAsia="Segoe UI Light" w:hAnsiTheme="minorHAnsi"/>
          <w:sz w:val="22"/>
          <w:szCs w:val="22"/>
        </w:rPr>
        <w:t>:</w:t>
      </w:r>
    </w:p>
    <w:p w14:paraId="3F451556" w14:textId="6E5D970C" w:rsidR="00257C50" w:rsidRPr="00257C50" w:rsidRDefault="00607593" w:rsidP="00607593">
      <w:pPr>
        <w:pStyle w:val="ListParagraph"/>
        <w:ind w:left="3544" w:right="2026"/>
        <w:rPr>
          <w:rFonts w:asciiTheme="minorHAnsi" w:eastAsia="Segoe UI Light" w:hAnsiTheme="minorHAnsi"/>
          <w:sz w:val="22"/>
          <w:szCs w:val="22"/>
        </w:rPr>
      </w:pPr>
      <w:r w:rsidRPr="00607593">
        <w:rPr>
          <w:rFonts w:asciiTheme="minorHAnsi" w:eastAsia="Segoe UI Light" w:hAnsiTheme="minorHAnsi"/>
          <w:sz w:val="22"/>
          <w:szCs w:val="22"/>
        </w:rPr>
        <w:t>WxHhL/+EhKva80Y3x25Id4gYndW0H6hzo1ChikRzaD21rtf3Dy2JIy4mNcSWw7ohqqDA1UPB29OTfoG7ogP2+w==</w:t>
      </w:r>
      <w:r w:rsidR="00257C50" w:rsidRPr="00257C50">
        <w:rPr>
          <w:rFonts w:asciiTheme="minorHAnsi" w:eastAsia="Segoe UI Light" w:hAnsiTheme="minorHAnsi"/>
          <w:sz w:val="22"/>
          <w:szCs w:val="22"/>
        </w:rPr>
        <w:t xml:space="preserve">   </w:t>
      </w:r>
      <w:r w:rsidR="00257C50" w:rsidRPr="00257C50">
        <w:rPr>
          <w:rFonts w:asciiTheme="minorHAnsi" w:eastAsia="Segoe UI Light" w:hAnsiTheme="minorHAnsi"/>
          <w:spacing w:val="42"/>
          <w:sz w:val="22"/>
          <w:szCs w:val="22"/>
        </w:rPr>
        <w:t xml:space="preserve"> </w:t>
      </w:r>
    </w:p>
    <w:p w14:paraId="3F451557" w14:textId="082F2527" w:rsidR="00257C50" w:rsidRPr="00257C50" w:rsidRDefault="00257C50" w:rsidP="00257C50">
      <w:pPr>
        <w:pStyle w:val="ListParagraph"/>
        <w:numPr>
          <w:ilvl w:val="0"/>
          <w:numId w:val="3"/>
        </w:numPr>
        <w:rPr>
          <w:rFonts w:asciiTheme="minorHAnsi" w:eastAsia="Segoe UI Light" w:hAnsiTheme="minorHAnsi"/>
          <w:sz w:val="22"/>
          <w:szCs w:val="22"/>
        </w:rPr>
      </w:pPr>
      <w:r w:rsidRPr="00257C50">
        <w:rPr>
          <w:rFonts w:asciiTheme="minorHAnsi" w:eastAsia="Segoe UI Light" w:hAnsiTheme="minorHAnsi"/>
          <w:b/>
          <w:spacing w:val="2"/>
          <w:sz w:val="22"/>
          <w:szCs w:val="22"/>
        </w:rPr>
        <w:t>P</w:t>
      </w:r>
      <w:r w:rsidRPr="00257C50">
        <w:rPr>
          <w:rFonts w:asciiTheme="minorHAnsi" w:eastAsia="Segoe UI Light" w:hAnsiTheme="minorHAnsi"/>
          <w:b/>
          <w:sz w:val="22"/>
          <w:szCs w:val="22"/>
        </w:rPr>
        <w:t>a</w:t>
      </w:r>
      <w:r w:rsidRPr="00257C50">
        <w:rPr>
          <w:rFonts w:asciiTheme="minorHAnsi" w:eastAsia="Segoe UI Light" w:hAnsiTheme="minorHAnsi"/>
          <w:b/>
          <w:spacing w:val="1"/>
          <w:sz w:val="22"/>
          <w:szCs w:val="22"/>
        </w:rPr>
        <w:t>t</w:t>
      </w:r>
      <w:r w:rsidRPr="00257C50">
        <w:rPr>
          <w:rFonts w:asciiTheme="minorHAnsi" w:eastAsia="Segoe UI Light" w:hAnsiTheme="minorHAnsi"/>
          <w:b/>
          <w:sz w:val="22"/>
          <w:szCs w:val="22"/>
        </w:rPr>
        <w:t>h</w:t>
      </w:r>
      <w:r w:rsidRPr="00257C50">
        <w:rPr>
          <w:rFonts w:asciiTheme="minorHAnsi" w:eastAsia="Segoe UI Light" w:hAnsiTheme="minorHAnsi"/>
          <w:b/>
          <w:spacing w:val="-5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/>
          <w:b/>
          <w:spacing w:val="1"/>
          <w:sz w:val="22"/>
          <w:szCs w:val="22"/>
        </w:rPr>
        <w:t>t</w:t>
      </w:r>
      <w:r w:rsidRPr="00257C50">
        <w:rPr>
          <w:rFonts w:asciiTheme="minorHAnsi" w:eastAsia="Segoe UI Light" w:hAnsiTheme="minorHAnsi"/>
          <w:b/>
          <w:sz w:val="22"/>
          <w:szCs w:val="22"/>
        </w:rPr>
        <w:t>o</w:t>
      </w:r>
      <w:r w:rsidRPr="00257C50">
        <w:rPr>
          <w:rFonts w:asciiTheme="minorHAnsi" w:eastAsia="Segoe UI Light" w:hAnsiTheme="minorHAnsi"/>
          <w:b/>
          <w:spacing w:val="-1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/>
          <w:b/>
          <w:sz w:val="22"/>
          <w:szCs w:val="22"/>
        </w:rPr>
        <w:t>c</w:t>
      </w:r>
      <w:r w:rsidRPr="00257C50">
        <w:rPr>
          <w:rFonts w:asciiTheme="minorHAnsi" w:eastAsia="Segoe UI Light" w:hAnsiTheme="minorHAnsi"/>
          <w:b/>
          <w:spacing w:val="1"/>
          <w:sz w:val="22"/>
          <w:szCs w:val="22"/>
        </w:rPr>
        <w:t>o</w:t>
      </w:r>
      <w:r w:rsidRPr="00257C50">
        <w:rPr>
          <w:rFonts w:asciiTheme="minorHAnsi" w:eastAsia="Segoe UI Light" w:hAnsiTheme="minorHAnsi"/>
          <w:b/>
          <w:spacing w:val="-1"/>
          <w:sz w:val="22"/>
          <w:szCs w:val="22"/>
        </w:rPr>
        <w:t>n</w:t>
      </w:r>
      <w:r w:rsidRPr="00257C50">
        <w:rPr>
          <w:rFonts w:asciiTheme="minorHAnsi" w:eastAsia="Segoe UI Light" w:hAnsiTheme="minorHAnsi"/>
          <w:b/>
          <w:spacing w:val="1"/>
          <w:sz w:val="22"/>
          <w:szCs w:val="22"/>
        </w:rPr>
        <w:t>t</w:t>
      </w:r>
      <w:r w:rsidRPr="00257C50">
        <w:rPr>
          <w:rFonts w:asciiTheme="minorHAnsi" w:eastAsia="Segoe UI Light" w:hAnsiTheme="minorHAnsi"/>
          <w:b/>
          <w:sz w:val="22"/>
          <w:szCs w:val="22"/>
        </w:rPr>
        <w:t>a</w:t>
      </w:r>
      <w:r w:rsidRPr="00257C50">
        <w:rPr>
          <w:rFonts w:asciiTheme="minorHAnsi" w:eastAsia="Segoe UI Light" w:hAnsiTheme="minorHAnsi"/>
          <w:b/>
          <w:spacing w:val="2"/>
          <w:sz w:val="22"/>
          <w:szCs w:val="22"/>
        </w:rPr>
        <w:t>i</w:t>
      </w:r>
      <w:r w:rsidRPr="00257C50">
        <w:rPr>
          <w:rFonts w:asciiTheme="minorHAnsi" w:eastAsia="Segoe UI Light" w:hAnsiTheme="minorHAnsi"/>
          <w:b/>
          <w:spacing w:val="-1"/>
          <w:sz w:val="22"/>
          <w:szCs w:val="22"/>
        </w:rPr>
        <w:t>n</w:t>
      </w:r>
      <w:r w:rsidRPr="00257C50">
        <w:rPr>
          <w:rFonts w:asciiTheme="minorHAnsi" w:eastAsia="Segoe UI Light" w:hAnsiTheme="minorHAnsi"/>
          <w:b/>
          <w:sz w:val="22"/>
          <w:szCs w:val="22"/>
        </w:rPr>
        <w:t>e</w:t>
      </w:r>
      <w:r w:rsidRPr="00257C50">
        <w:rPr>
          <w:rFonts w:asciiTheme="minorHAnsi" w:eastAsia="Segoe UI Light" w:hAnsiTheme="minorHAnsi"/>
          <w:b/>
          <w:spacing w:val="1"/>
          <w:sz w:val="22"/>
          <w:szCs w:val="22"/>
        </w:rPr>
        <w:t>r</w:t>
      </w:r>
      <w:r w:rsidRPr="00257C50">
        <w:rPr>
          <w:rFonts w:asciiTheme="minorHAnsi" w:eastAsia="Segoe UI Light" w:hAnsiTheme="minorHAnsi"/>
          <w:b/>
          <w:sz w:val="22"/>
          <w:szCs w:val="22"/>
        </w:rPr>
        <w:t>,</w:t>
      </w:r>
      <w:r w:rsidRPr="00257C50">
        <w:rPr>
          <w:rFonts w:asciiTheme="minorHAnsi" w:eastAsia="Segoe UI Light" w:hAnsiTheme="minorHAnsi"/>
          <w:b/>
          <w:spacing w:val="-9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/>
          <w:b/>
          <w:spacing w:val="1"/>
          <w:sz w:val="22"/>
          <w:szCs w:val="22"/>
        </w:rPr>
        <w:t>d</w:t>
      </w:r>
      <w:r w:rsidRPr="00257C50">
        <w:rPr>
          <w:rFonts w:asciiTheme="minorHAnsi" w:eastAsia="Segoe UI Light" w:hAnsiTheme="minorHAnsi"/>
          <w:b/>
          <w:sz w:val="22"/>
          <w:szCs w:val="22"/>
        </w:rPr>
        <w:t>i</w:t>
      </w:r>
      <w:r w:rsidRPr="00257C50">
        <w:rPr>
          <w:rFonts w:asciiTheme="minorHAnsi" w:eastAsia="Segoe UI Light" w:hAnsiTheme="minorHAnsi"/>
          <w:b/>
          <w:spacing w:val="-1"/>
          <w:sz w:val="22"/>
          <w:szCs w:val="22"/>
        </w:rPr>
        <w:t>r</w:t>
      </w:r>
      <w:r w:rsidRPr="00257C50">
        <w:rPr>
          <w:rFonts w:asciiTheme="minorHAnsi" w:eastAsia="Segoe UI Light" w:hAnsiTheme="minorHAnsi"/>
          <w:b/>
          <w:sz w:val="22"/>
          <w:szCs w:val="22"/>
        </w:rPr>
        <w:t>ec</w:t>
      </w:r>
      <w:r w:rsidRPr="00257C50">
        <w:rPr>
          <w:rFonts w:asciiTheme="minorHAnsi" w:eastAsia="Segoe UI Light" w:hAnsiTheme="minorHAnsi"/>
          <w:b/>
          <w:spacing w:val="1"/>
          <w:sz w:val="22"/>
          <w:szCs w:val="22"/>
        </w:rPr>
        <w:t>to</w:t>
      </w:r>
      <w:r w:rsidRPr="00257C50">
        <w:rPr>
          <w:rFonts w:asciiTheme="minorHAnsi" w:eastAsia="Segoe UI Light" w:hAnsiTheme="minorHAnsi"/>
          <w:b/>
          <w:spacing w:val="-1"/>
          <w:sz w:val="22"/>
          <w:szCs w:val="22"/>
        </w:rPr>
        <w:t>r</w:t>
      </w:r>
      <w:r w:rsidRPr="00257C50">
        <w:rPr>
          <w:rFonts w:asciiTheme="minorHAnsi" w:eastAsia="Segoe UI Light" w:hAnsiTheme="minorHAnsi"/>
          <w:b/>
          <w:sz w:val="22"/>
          <w:szCs w:val="22"/>
        </w:rPr>
        <w:t>y</w:t>
      </w:r>
      <w:r w:rsidRPr="00257C50">
        <w:rPr>
          <w:rFonts w:asciiTheme="minorHAnsi" w:eastAsia="Segoe UI Light" w:hAnsiTheme="minorHAnsi"/>
          <w:b/>
          <w:spacing w:val="-6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/>
          <w:b/>
          <w:spacing w:val="1"/>
          <w:sz w:val="22"/>
          <w:szCs w:val="22"/>
        </w:rPr>
        <w:t>o</w:t>
      </w:r>
      <w:r w:rsidRPr="00257C50">
        <w:rPr>
          <w:rFonts w:asciiTheme="minorHAnsi" w:eastAsia="Segoe UI Light" w:hAnsiTheme="minorHAnsi"/>
          <w:b/>
          <w:sz w:val="22"/>
          <w:szCs w:val="22"/>
        </w:rPr>
        <w:t xml:space="preserve">r </w:t>
      </w:r>
      <w:r w:rsidRPr="00257C50">
        <w:rPr>
          <w:rFonts w:asciiTheme="minorHAnsi" w:eastAsia="Segoe UI Light" w:hAnsiTheme="minorHAnsi"/>
          <w:b/>
          <w:spacing w:val="-1"/>
          <w:sz w:val="22"/>
          <w:szCs w:val="22"/>
        </w:rPr>
        <w:t>b</w:t>
      </w:r>
      <w:r w:rsidRPr="00257C50">
        <w:rPr>
          <w:rFonts w:asciiTheme="minorHAnsi" w:eastAsia="Segoe UI Light" w:hAnsiTheme="minorHAnsi"/>
          <w:b/>
          <w:sz w:val="22"/>
          <w:szCs w:val="22"/>
        </w:rPr>
        <w:t>l</w:t>
      </w:r>
      <w:r w:rsidRPr="00257C50">
        <w:rPr>
          <w:rFonts w:asciiTheme="minorHAnsi" w:eastAsia="Segoe UI Light" w:hAnsiTheme="minorHAnsi"/>
          <w:b/>
          <w:spacing w:val="3"/>
          <w:sz w:val="22"/>
          <w:szCs w:val="22"/>
        </w:rPr>
        <w:t>o</w:t>
      </w:r>
      <w:r w:rsidRPr="00257C50">
        <w:rPr>
          <w:rFonts w:asciiTheme="minorHAnsi" w:eastAsia="Segoe UI Light" w:hAnsiTheme="minorHAnsi"/>
          <w:b/>
          <w:spacing w:val="-1"/>
          <w:sz w:val="22"/>
          <w:szCs w:val="22"/>
        </w:rPr>
        <w:t>b</w:t>
      </w:r>
      <w:r w:rsidRPr="00257C50">
        <w:rPr>
          <w:rFonts w:asciiTheme="minorHAnsi" w:eastAsia="Segoe UI Light" w:hAnsiTheme="minorHAnsi"/>
          <w:b/>
          <w:sz w:val="22"/>
          <w:szCs w:val="22"/>
        </w:rPr>
        <w:t>:</w:t>
      </w:r>
      <w:r w:rsidRPr="00257C50">
        <w:rPr>
          <w:rFonts w:asciiTheme="minorHAnsi" w:eastAsia="Segoe UI Light" w:hAnsiTheme="minorHAnsi"/>
          <w:spacing w:val="3"/>
          <w:sz w:val="22"/>
          <w:szCs w:val="22"/>
        </w:rPr>
        <w:t xml:space="preserve"> </w:t>
      </w:r>
      <w:proofErr w:type="spellStart"/>
      <w:r w:rsidRPr="00257C50">
        <w:rPr>
          <w:rFonts w:asciiTheme="minorHAnsi" w:eastAsia="Segoe UI Light" w:hAnsiTheme="minorHAnsi"/>
          <w:sz w:val="22"/>
          <w:szCs w:val="22"/>
        </w:rPr>
        <w:t>a</w:t>
      </w:r>
      <w:r w:rsidRPr="00257C50">
        <w:rPr>
          <w:rFonts w:asciiTheme="minorHAnsi" w:eastAsia="Segoe UI Light" w:hAnsiTheme="minorHAnsi"/>
          <w:spacing w:val="-1"/>
          <w:sz w:val="22"/>
          <w:szCs w:val="22"/>
        </w:rPr>
        <w:t>d</w:t>
      </w:r>
      <w:r w:rsidRPr="00257C50">
        <w:rPr>
          <w:rFonts w:asciiTheme="minorHAnsi" w:eastAsia="Segoe UI Light" w:hAnsiTheme="minorHAnsi"/>
          <w:spacing w:val="1"/>
          <w:sz w:val="22"/>
          <w:szCs w:val="22"/>
        </w:rPr>
        <w:t>v</w:t>
      </w:r>
      <w:r w:rsidRPr="00257C50">
        <w:rPr>
          <w:rFonts w:asciiTheme="minorHAnsi" w:eastAsia="Segoe UI Light" w:hAnsiTheme="minorHAnsi"/>
          <w:sz w:val="22"/>
          <w:szCs w:val="22"/>
        </w:rPr>
        <w:t>a</w:t>
      </w:r>
      <w:r w:rsidRPr="00257C50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257C50">
        <w:rPr>
          <w:rFonts w:asciiTheme="minorHAnsi" w:eastAsia="Segoe UI Light" w:hAnsiTheme="minorHAnsi"/>
          <w:sz w:val="22"/>
          <w:szCs w:val="22"/>
        </w:rPr>
        <w:t>ce</w:t>
      </w:r>
      <w:r w:rsidRPr="00257C50">
        <w:rPr>
          <w:rFonts w:asciiTheme="minorHAnsi" w:eastAsia="Segoe UI Light" w:hAnsiTheme="minorHAnsi"/>
          <w:spacing w:val="2"/>
          <w:sz w:val="22"/>
          <w:szCs w:val="22"/>
        </w:rPr>
        <w:t>d</w:t>
      </w:r>
      <w:r w:rsidRPr="00257C50">
        <w:rPr>
          <w:rFonts w:asciiTheme="minorHAnsi" w:eastAsia="Segoe UI Light" w:hAnsiTheme="minorHAnsi"/>
          <w:sz w:val="22"/>
          <w:szCs w:val="22"/>
        </w:rPr>
        <w:t>a</w:t>
      </w:r>
      <w:r w:rsidRPr="00257C50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257C50">
        <w:rPr>
          <w:rFonts w:asciiTheme="minorHAnsi" w:eastAsia="Segoe UI Light" w:hAnsiTheme="minorHAnsi"/>
          <w:sz w:val="22"/>
          <w:szCs w:val="22"/>
        </w:rPr>
        <w:t>al</w:t>
      </w:r>
      <w:r w:rsidRPr="00257C50">
        <w:rPr>
          <w:rFonts w:asciiTheme="minorHAnsi" w:eastAsia="Segoe UI Light" w:hAnsiTheme="minorHAnsi"/>
          <w:spacing w:val="1"/>
          <w:sz w:val="22"/>
          <w:szCs w:val="22"/>
        </w:rPr>
        <w:t>yt</w:t>
      </w:r>
      <w:r w:rsidRPr="00257C50">
        <w:rPr>
          <w:rFonts w:asciiTheme="minorHAnsi" w:eastAsia="Segoe UI Light" w:hAnsiTheme="minorHAnsi"/>
          <w:sz w:val="22"/>
          <w:szCs w:val="22"/>
        </w:rPr>
        <w:t>ic</w:t>
      </w:r>
      <w:r w:rsidRPr="00257C50">
        <w:rPr>
          <w:rFonts w:asciiTheme="minorHAnsi" w:eastAsia="Segoe UI Light" w:hAnsiTheme="minorHAnsi"/>
          <w:spacing w:val="2"/>
          <w:sz w:val="22"/>
          <w:szCs w:val="22"/>
        </w:rPr>
        <w:t>s</w:t>
      </w:r>
      <w:proofErr w:type="spellEnd"/>
      <w:r w:rsidRPr="00257C50">
        <w:rPr>
          <w:rFonts w:asciiTheme="minorHAnsi" w:eastAsia="Segoe UI Light" w:hAnsiTheme="minorHAnsi"/>
          <w:spacing w:val="1"/>
          <w:sz w:val="22"/>
          <w:szCs w:val="22"/>
        </w:rPr>
        <w:t>/</w:t>
      </w:r>
      <w:r w:rsidR="002553FB">
        <w:rPr>
          <w:rFonts w:asciiTheme="minorHAnsi" w:eastAsia="Segoe UI Light" w:hAnsiTheme="minorHAnsi"/>
          <w:sz w:val="22"/>
          <w:szCs w:val="22"/>
        </w:rPr>
        <w:t>d</w:t>
      </w:r>
      <w:r w:rsidRPr="00257C50">
        <w:rPr>
          <w:rFonts w:asciiTheme="minorHAnsi" w:eastAsia="Segoe UI Light" w:hAnsiTheme="minorHAnsi"/>
          <w:spacing w:val="2"/>
          <w:sz w:val="22"/>
          <w:szCs w:val="22"/>
        </w:rPr>
        <w:t>i</w:t>
      </w:r>
      <w:r w:rsidRPr="00257C50">
        <w:rPr>
          <w:rFonts w:asciiTheme="minorHAnsi" w:eastAsia="Segoe UI Light" w:hAnsiTheme="minorHAnsi"/>
          <w:sz w:val="22"/>
          <w:szCs w:val="22"/>
        </w:rPr>
        <w:t>a</w:t>
      </w:r>
      <w:r w:rsidRPr="00257C50">
        <w:rPr>
          <w:rFonts w:asciiTheme="minorHAnsi" w:eastAsia="Segoe UI Light" w:hAnsiTheme="minorHAnsi"/>
          <w:spacing w:val="-1"/>
          <w:sz w:val="22"/>
          <w:szCs w:val="22"/>
        </w:rPr>
        <w:t>b</w:t>
      </w:r>
      <w:r w:rsidRPr="00257C50">
        <w:rPr>
          <w:rFonts w:asciiTheme="minorHAnsi" w:eastAsia="Segoe UI Light" w:hAnsiTheme="minorHAnsi"/>
          <w:sz w:val="22"/>
          <w:szCs w:val="22"/>
        </w:rPr>
        <w:t>e</w:t>
      </w:r>
      <w:r w:rsidRPr="00257C50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257C50">
        <w:rPr>
          <w:rFonts w:asciiTheme="minorHAnsi" w:eastAsia="Segoe UI Light" w:hAnsiTheme="minorHAnsi"/>
          <w:sz w:val="22"/>
          <w:szCs w:val="22"/>
        </w:rPr>
        <w:t>ic</w:t>
      </w:r>
      <w:r w:rsidR="008E278F">
        <w:rPr>
          <w:rFonts w:asciiTheme="minorHAnsi" w:eastAsia="Segoe UI Light" w:hAnsiTheme="minorHAnsi"/>
          <w:spacing w:val="-22"/>
          <w:sz w:val="22"/>
          <w:szCs w:val="22"/>
        </w:rPr>
        <w:t>_</w:t>
      </w:r>
      <w:r w:rsidR="002553FB">
        <w:rPr>
          <w:rFonts w:asciiTheme="minorHAnsi" w:eastAsia="Segoe UI Light" w:hAnsiTheme="minorHAnsi"/>
          <w:sz w:val="22"/>
          <w:szCs w:val="22"/>
        </w:rPr>
        <w:t>d</w:t>
      </w:r>
      <w:r w:rsidRPr="00257C50">
        <w:rPr>
          <w:rFonts w:asciiTheme="minorHAnsi" w:eastAsia="Segoe UI Light" w:hAnsiTheme="minorHAnsi"/>
          <w:sz w:val="22"/>
          <w:szCs w:val="22"/>
        </w:rPr>
        <w:t>a</w:t>
      </w:r>
      <w:r w:rsidRPr="00257C50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257C50">
        <w:rPr>
          <w:rFonts w:asciiTheme="minorHAnsi" w:eastAsia="Segoe UI Light" w:hAnsiTheme="minorHAnsi"/>
          <w:sz w:val="22"/>
          <w:szCs w:val="22"/>
        </w:rPr>
        <w:t>a</w:t>
      </w:r>
      <w:r w:rsidRPr="00257C50">
        <w:rPr>
          <w:rFonts w:asciiTheme="minorHAnsi" w:eastAsia="Segoe UI Light" w:hAnsiTheme="minorHAnsi"/>
          <w:spacing w:val="-1"/>
          <w:sz w:val="22"/>
          <w:szCs w:val="22"/>
        </w:rPr>
        <w:t>.</w:t>
      </w:r>
      <w:r w:rsidRPr="00257C50">
        <w:rPr>
          <w:rFonts w:asciiTheme="minorHAnsi" w:eastAsia="Segoe UI Light" w:hAnsiTheme="minorHAnsi"/>
          <w:spacing w:val="3"/>
          <w:sz w:val="22"/>
          <w:szCs w:val="22"/>
        </w:rPr>
        <w:t>c</w:t>
      </w:r>
      <w:r w:rsidRPr="00257C50">
        <w:rPr>
          <w:rFonts w:asciiTheme="minorHAnsi" w:eastAsia="Segoe UI Light" w:hAnsiTheme="minorHAnsi"/>
          <w:sz w:val="22"/>
          <w:szCs w:val="22"/>
        </w:rPr>
        <w:t>sv</w:t>
      </w:r>
    </w:p>
    <w:p w14:paraId="3F451558" w14:textId="77777777" w:rsidR="00257C50" w:rsidRPr="00257C50" w:rsidRDefault="00257C50" w:rsidP="00257C50">
      <w:pPr>
        <w:pStyle w:val="ListParagraph"/>
        <w:numPr>
          <w:ilvl w:val="0"/>
          <w:numId w:val="3"/>
        </w:numPr>
        <w:rPr>
          <w:rFonts w:asciiTheme="minorHAnsi" w:eastAsia="Segoe UI Light" w:hAnsiTheme="minorHAnsi"/>
          <w:sz w:val="22"/>
          <w:szCs w:val="22"/>
        </w:rPr>
      </w:pPr>
      <w:r w:rsidRPr="00257C50">
        <w:rPr>
          <w:rFonts w:asciiTheme="minorHAnsi" w:eastAsia="Segoe UI Light" w:hAnsiTheme="minorHAnsi"/>
          <w:b/>
          <w:spacing w:val="2"/>
          <w:sz w:val="22"/>
          <w:szCs w:val="22"/>
        </w:rPr>
        <w:t>B</w:t>
      </w:r>
      <w:r w:rsidRPr="00257C50">
        <w:rPr>
          <w:rFonts w:asciiTheme="minorHAnsi" w:eastAsia="Segoe UI Light" w:hAnsiTheme="minorHAnsi"/>
          <w:b/>
          <w:sz w:val="22"/>
          <w:szCs w:val="22"/>
        </w:rPr>
        <w:t>l</w:t>
      </w:r>
      <w:r w:rsidRPr="00257C50">
        <w:rPr>
          <w:rFonts w:asciiTheme="minorHAnsi" w:eastAsia="Segoe UI Light" w:hAnsiTheme="minorHAnsi"/>
          <w:b/>
          <w:spacing w:val="1"/>
          <w:sz w:val="22"/>
          <w:szCs w:val="22"/>
        </w:rPr>
        <w:t>o</w:t>
      </w:r>
      <w:r w:rsidRPr="00257C50">
        <w:rPr>
          <w:rFonts w:asciiTheme="minorHAnsi" w:eastAsia="Segoe UI Light" w:hAnsiTheme="minorHAnsi"/>
          <w:b/>
          <w:sz w:val="22"/>
          <w:szCs w:val="22"/>
        </w:rPr>
        <w:t>b</w:t>
      </w:r>
      <w:r w:rsidRPr="00257C50">
        <w:rPr>
          <w:rFonts w:asciiTheme="minorHAnsi" w:eastAsia="Segoe UI Light" w:hAnsiTheme="minorHAnsi"/>
          <w:b/>
          <w:spacing w:val="-5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/>
          <w:b/>
          <w:sz w:val="22"/>
          <w:szCs w:val="22"/>
        </w:rPr>
        <w:t>file</w:t>
      </w:r>
      <w:r w:rsidRPr="00257C50">
        <w:rPr>
          <w:rFonts w:asciiTheme="minorHAnsi" w:eastAsia="Segoe UI Light" w:hAnsiTheme="minorHAnsi"/>
          <w:b/>
          <w:spacing w:val="-1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/>
          <w:b/>
          <w:sz w:val="22"/>
          <w:szCs w:val="22"/>
        </w:rPr>
        <w:t>f</w:t>
      </w:r>
      <w:r w:rsidRPr="00257C50">
        <w:rPr>
          <w:rFonts w:asciiTheme="minorHAnsi" w:eastAsia="Segoe UI Light" w:hAnsiTheme="minorHAnsi"/>
          <w:b/>
          <w:spacing w:val="3"/>
          <w:sz w:val="22"/>
          <w:szCs w:val="22"/>
        </w:rPr>
        <w:t>o</w:t>
      </w:r>
      <w:r w:rsidRPr="00257C50">
        <w:rPr>
          <w:rFonts w:asciiTheme="minorHAnsi" w:eastAsia="Segoe UI Light" w:hAnsiTheme="minorHAnsi"/>
          <w:b/>
          <w:spacing w:val="-1"/>
          <w:sz w:val="22"/>
          <w:szCs w:val="22"/>
        </w:rPr>
        <w:t>r</w:t>
      </w:r>
      <w:r w:rsidRPr="00257C50">
        <w:rPr>
          <w:rFonts w:asciiTheme="minorHAnsi" w:eastAsia="Segoe UI Light" w:hAnsiTheme="minorHAnsi"/>
          <w:b/>
          <w:sz w:val="22"/>
          <w:szCs w:val="22"/>
        </w:rPr>
        <w:t>ma</w:t>
      </w:r>
      <w:r w:rsidRPr="00257C50">
        <w:rPr>
          <w:rFonts w:asciiTheme="minorHAnsi" w:eastAsia="Segoe UI Light" w:hAnsiTheme="minorHAnsi"/>
          <w:b/>
          <w:spacing w:val="3"/>
          <w:sz w:val="22"/>
          <w:szCs w:val="22"/>
        </w:rPr>
        <w:t>t</w:t>
      </w:r>
      <w:r w:rsidRPr="00257C50">
        <w:rPr>
          <w:rFonts w:asciiTheme="minorHAnsi" w:eastAsia="Segoe UI Light" w:hAnsiTheme="minorHAnsi"/>
          <w:b/>
          <w:sz w:val="22"/>
          <w:szCs w:val="22"/>
        </w:rPr>
        <w:t>:</w:t>
      </w:r>
      <w:r w:rsidRPr="00257C50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/>
          <w:spacing w:val="1"/>
          <w:sz w:val="22"/>
          <w:szCs w:val="22"/>
        </w:rPr>
        <w:t>C</w:t>
      </w:r>
      <w:r w:rsidRPr="00257C50">
        <w:rPr>
          <w:rFonts w:asciiTheme="minorHAnsi" w:eastAsia="Segoe UI Light" w:hAnsiTheme="minorHAnsi"/>
          <w:spacing w:val="-1"/>
          <w:sz w:val="22"/>
          <w:szCs w:val="22"/>
        </w:rPr>
        <w:t>S</w:t>
      </w:r>
      <w:r w:rsidRPr="00257C50">
        <w:rPr>
          <w:rFonts w:asciiTheme="minorHAnsi" w:eastAsia="Segoe UI Light" w:hAnsiTheme="minorHAnsi"/>
          <w:sz w:val="22"/>
          <w:szCs w:val="22"/>
        </w:rPr>
        <w:t xml:space="preserve">V </w:t>
      </w:r>
    </w:p>
    <w:p w14:paraId="61204D36" w14:textId="4C434991" w:rsidR="009F2FFD" w:rsidRPr="003563A3" w:rsidRDefault="00257C50" w:rsidP="003563A3">
      <w:pPr>
        <w:pStyle w:val="ListParagraph"/>
        <w:numPr>
          <w:ilvl w:val="0"/>
          <w:numId w:val="3"/>
        </w:numPr>
        <w:rPr>
          <w:rFonts w:asciiTheme="minorHAnsi" w:eastAsia="Segoe UI Light" w:hAnsiTheme="minorHAnsi"/>
          <w:sz w:val="22"/>
          <w:szCs w:val="22"/>
        </w:rPr>
      </w:pPr>
      <w:r w:rsidRPr="00257C50">
        <w:rPr>
          <w:rFonts w:asciiTheme="minorHAnsi" w:eastAsia="Segoe UI Light" w:hAnsiTheme="minorHAnsi"/>
          <w:b/>
          <w:spacing w:val="1"/>
          <w:sz w:val="22"/>
          <w:szCs w:val="22"/>
        </w:rPr>
        <w:t>F</w:t>
      </w:r>
      <w:r w:rsidRPr="00257C50">
        <w:rPr>
          <w:rFonts w:asciiTheme="minorHAnsi" w:eastAsia="Segoe UI Light" w:hAnsiTheme="minorHAnsi"/>
          <w:b/>
          <w:sz w:val="22"/>
          <w:szCs w:val="22"/>
        </w:rPr>
        <w:t xml:space="preserve">ile </w:t>
      </w:r>
      <w:r w:rsidRPr="00257C50">
        <w:rPr>
          <w:rFonts w:asciiTheme="minorHAnsi" w:eastAsia="Segoe UI Light" w:hAnsiTheme="minorHAnsi"/>
          <w:b/>
          <w:spacing w:val="-1"/>
          <w:sz w:val="22"/>
          <w:szCs w:val="22"/>
        </w:rPr>
        <w:t>h</w:t>
      </w:r>
      <w:r w:rsidRPr="00257C50">
        <w:rPr>
          <w:rFonts w:asciiTheme="minorHAnsi" w:eastAsia="Segoe UI Light" w:hAnsiTheme="minorHAnsi"/>
          <w:b/>
          <w:sz w:val="22"/>
          <w:szCs w:val="22"/>
        </w:rPr>
        <w:t>as</w:t>
      </w:r>
      <w:r w:rsidRPr="00257C50">
        <w:rPr>
          <w:rFonts w:asciiTheme="minorHAnsi" w:eastAsia="Segoe UI Light" w:hAnsiTheme="minorHAnsi"/>
          <w:b/>
          <w:spacing w:val="-1"/>
          <w:sz w:val="22"/>
          <w:szCs w:val="22"/>
        </w:rPr>
        <w:t xml:space="preserve"> h</w:t>
      </w:r>
      <w:r w:rsidRPr="00257C50">
        <w:rPr>
          <w:rFonts w:asciiTheme="minorHAnsi" w:eastAsia="Segoe UI Light" w:hAnsiTheme="minorHAnsi"/>
          <w:b/>
          <w:sz w:val="22"/>
          <w:szCs w:val="22"/>
        </w:rPr>
        <w:t>e</w:t>
      </w:r>
      <w:r w:rsidRPr="00257C50">
        <w:rPr>
          <w:rFonts w:asciiTheme="minorHAnsi" w:eastAsia="Segoe UI Light" w:hAnsiTheme="minorHAnsi"/>
          <w:b/>
          <w:spacing w:val="2"/>
          <w:sz w:val="22"/>
          <w:szCs w:val="22"/>
        </w:rPr>
        <w:t>a</w:t>
      </w:r>
      <w:r w:rsidRPr="00257C50">
        <w:rPr>
          <w:rFonts w:asciiTheme="minorHAnsi" w:eastAsia="Segoe UI Light" w:hAnsiTheme="minorHAnsi"/>
          <w:b/>
          <w:spacing w:val="-1"/>
          <w:sz w:val="22"/>
          <w:szCs w:val="22"/>
        </w:rPr>
        <w:t>d</w:t>
      </w:r>
      <w:r w:rsidRPr="00257C50">
        <w:rPr>
          <w:rFonts w:asciiTheme="minorHAnsi" w:eastAsia="Segoe UI Light" w:hAnsiTheme="minorHAnsi"/>
          <w:b/>
          <w:spacing w:val="2"/>
          <w:sz w:val="22"/>
          <w:szCs w:val="22"/>
        </w:rPr>
        <w:t>e</w:t>
      </w:r>
      <w:r w:rsidRPr="00257C50">
        <w:rPr>
          <w:rFonts w:asciiTheme="minorHAnsi" w:eastAsia="Segoe UI Light" w:hAnsiTheme="minorHAnsi"/>
          <w:b/>
          <w:sz w:val="22"/>
          <w:szCs w:val="22"/>
        </w:rPr>
        <w:t>r</w:t>
      </w:r>
      <w:r w:rsidRPr="00257C50">
        <w:rPr>
          <w:rFonts w:asciiTheme="minorHAnsi" w:eastAsia="Segoe UI Light" w:hAnsiTheme="minorHAnsi"/>
          <w:b/>
          <w:spacing w:val="-7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/>
          <w:b/>
          <w:spacing w:val="-1"/>
          <w:sz w:val="22"/>
          <w:szCs w:val="22"/>
        </w:rPr>
        <w:t>r</w:t>
      </w:r>
      <w:r w:rsidRPr="00257C50">
        <w:rPr>
          <w:rFonts w:asciiTheme="minorHAnsi" w:eastAsia="Segoe UI Light" w:hAnsiTheme="minorHAnsi"/>
          <w:b/>
          <w:spacing w:val="1"/>
          <w:sz w:val="22"/>
          <w:szCs w:val="22"/>
        </w:rPr>
        <w:t>o</w:t>
      </w:r>
      <w:r w:rsidRPr="00257C50">
        <w:rPr>
          <w:rFonts w:asciiTheme="minorHAnsi" w:eastAsia="Segoe UI Light" w:hAnsiTheme="minorHAnsi"/>
          <w:b/>
          <w:spacing w:val="2"/>
          <w:sz w:val="22"/>
          <w:szCs w:val="22"/>
        </w:rPr>
        <w:t>w</w:t>
      </w:r>
      <w:r w:rsidRPr="00257C50">
        <w:rPr>
          <w:rFonts w:asciiTheme="minorHAnsi" w:eastAsia="Segoe UI Light" w:hAnsiTheme="minorHAnsi"/>
          <w:b/>
          <w:sz w:val="22"/>
          <w:szCs w:val="22"/>
        </w:rPr>
        <w:t>:</w:t>
      </w:r>
      <w:r w:rsidRPr="00257C50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/>
          <w:spacing w:val="1"/>
          <w:sz w:val="22"/>
          <w:szCs w:val="22"/>
        </w:rPr>
        <w:t>C</w:t>
      </w:r>
      <w:r w:rsidRPr="00257C50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257C50">
        <w:rPr>
          <w:rFonts w:asciiTheme="minorHAnsi" w:eastAsia="Segoe UI Light" w:hAnsiTheme="minorHAnsi"/>
          <w:sz w:val="22"/>
          <w:szCs w:val="22"/>
        </w:rPr>
        <w:t>ec</w:t>
      </w:r>
      <w:r w:rsidRPr="00257C50">
        <w:rPr>
          <w:rFonts w:asciiTheme="minorHAnsi" w:eastAsia="Segoe UI Light" w:hAnsiTheme="minorHAnsi"/>
          <w:spacing w:val="1"/>
          <w:sz w:val="22"/>
          <w:szCs w:val="22"/>
        </w:rPr>
        <w:t>k</w:t>
      </w:r>
      <w:r w:rsidRPr="00257C50">
        <w:rPr>
          <w:rFonts w:asciiTheme="minorHAnsi" w:eastAsia="Segoe UI Light" w:hAnsiTheme="minorHAnsi"/>
          <w:sz w:val="22"/>
          <w:szCs w:val="22"/>
        </w:rPr>
        <w:t>ed</w:t>
      </w:r>
    </w:p>
    <w:p w14:paraId="185C2228" w14:textId="77777777" w:rsidR="009F2FFD" w:rsidRDefault="009F2FFD">
      <w:pPr>
        <w:ind w:left="1816"/>
      </w:pPr>
    </w:p>
    <w:p w14:paraId="60694416" w14:textId="77777777" w:rsidR="009F2FFD" w:rsidRDefault="009F2FFD">
      <w:pPr>
        <w:ind w:left="1816"/>
      </w:pPr>
    </w:p>
    <w:p w14:paraId="59992459" w14:textId="4C6A2D98" w:rsidR="009F2FFD" w:rsidRDefault="003563A3" w:rsidP="003563A3">
      <w:pPr>
        <w:rPr>
          <w:rFonts w:asciiTheme="minorHAnsi" w:eastAsia="Segoe UI Light" w:hAnsiTheme="minorHAnsi" w:cs="Segoe UI Light"/>
          <w:spacing w:val="1"/>
          <w:sz w:val="22"/>
          <w:szCs w:val="22"/>
        </w:rPr>
      </w:pPr>
      <w:r>
        <w:rPr>
          <w:rFonts w:asciiTheme="minorHAnsi" w:eastAsia="Segoe UI Light" w:hAnsiTheme="minorHAnsi" w:cs="Segoe UI Light"/>
          <w:spacing w:val="1"/>
          <w:sz w:val="22"/>
          <w:szCs w:val="22"/>
        </w:rPr>
        <w:t xml:space="preserve">                                                </w:t>
      </w:r>
      <w:r w:rsidR="008E278F">
        <w:rPr>
          <w:noProof/>
        </w:rPr>
        <w:drawing>
          <wp:inline distT="0" distB="0" distL="0" distR="0" wp14:anchorId="3F45167D" wp14:editId="51DC475A">
            <wp:extent cx="2528047" cy="3913741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5651" cy="394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2D2A" w14:textId="77777777" w:rsidR="009F2FFD" w:rsidRDefault="009F2FFD" w:rsidP="009F2FFD">
      <w:pPr>
        <w:ind w:left="720" w:firstLine="720"/>
        <w:rPr>
          <w:rFonts w:asciiTheme="minorHAnsi" w:eastAsia="Segoe UI Light" w:hAnsiTheme="minorHAnsi" w:cs="Segoe UI Light"/>
          <w:spacing w:val="1"/>
          <w:sz w:val="22"/>
          <w:szCs w:val="22"/>
        </w:rPr>
      </w:pPr>
    </w:p>
    <w:p w14:paraId="60D9670E" w14:textId="77777777" w:rsidR="009F2FFD" w:rsidRDefault="009F2FFD" w:rsidP="009F2FFD">
      <w:pPr>
        <w:ind w:left="720" w:firstLine="720"/>
        <w:rPr>
          <w:rFonts w:asciiTheme="minorHAnsi" w:eastAsia="Segoe UI Light" w:hAnsiTheme="minorHAnsi" w:cs="Segoe UI Light"/>
          <w:spacing w:val="1"/>
          <w:sz w:val="22"/>
          <w:szCs w:val="22"/>
        </w:rPr>
      </w:pPr>
    </w:p>
    <w:p w14:paraId="3F45155D" w14:textId="5A1132DE" w:rsidR="00D9287D" w:rsidRPr="00257C50" w:rsidRDefault="004D1444" w:rsidP="009F2FFD">
      <w:pPr>
        <w:ind w:left="720" w:firstLine="720"/>
        <w:rPr>
          <w:rFonts w:asciiTheme="minorHAnsi" w:eastAsia="Segoe UI Light" w:hAnsiTheme="minorHAnsi" w:cs="Segoe UI Light"/>
          <w:sz w:val="22"/>
          <w:szCs w:val="22"/>
        </w:rPr>
      </w:pP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lastRenderedPageBreak/>
        <w:t>2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 xml:space="preserve">.  </w:t>
      </w:r>
      <w:r w:rsidRPr="00257C50">
        <w:rPr>
          <w:rFonts w:asciiTheme="minorHAnsi" w:eastAsia="Segoe UI Light" w:hAnsiTheme="minorHAnsi" w:cs="Segoe UI Light"/>
          <w:spacing w:val="47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R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>u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n</w:t>
      </w:r>
      <w:r w:rsidRPr="00257C50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pacing w:val="3"/>
          <w:sz w:val="22"/>
          <w:szCs w:val="22"/>
        </w:rPr>
        <w:t>t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e</w:t>
      </w:r>
      <w:r w:rsidRPr="00257C50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ex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>p</w:t>
      </w:r>
      <w:r w:rsidRPr="00257C50">
        <w:rPr>
          <w:rFonts w:asciiTheme="minorHAnsi" w:eastAsia="Segoe UI Light" w:hAnsiTheme="minorHAnsi" w:cs="Segoe UI Light"/>
          <w:spacing w:val="2"/>
          <w:sz w:val="22"/>
          <w:szCs w:val="22"/>
        </w:rPr>
        <w:t>e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257C50">
        <w:rPr>
          <w:rFonts w:asciiTheme="minorHAnsi" w:eastAsia="Segoe UI Light" w:hAnsiTheme="minorHAnsi" w:cs="Segoe UI Light"/>
          <w:spacing w:val="2"/>
          <w:sz w:val="22"/>
          <w:szCs w:val="22"/>
        </w:rPr>
        <w:t>i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me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t</w:t>
      </w:r>
      <w:r w:rsidRPr="00257C50">
        <w:rPr>
          <w:rFonts w:asciiTheme="minorHAnsi" w:eastAsia="Segoe UI Light" w:hAnsiTheme="minorHAnsi" w:cs="Segoe UI Light"/>
          <w:spacing w:val="-6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o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exe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cut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e</w:t>
      </w:r>
      <w:r w:rsidRPr="00257C50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e</w:t>
      </w:r>
      <w:r w:rsidRPr="00257C50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im</w:t>
      </w:r>
      <w:r w:rsidRPr="00257C50">
        <w:rPr>
          <w:rFonts w:asciiTheme="minorHAnsi" w:eastAsia="Segoe UI Light" w:hAnsiTheme="minorHAnsi" w:cs="Segoe UI Light"/>
          <w:spacing w:val="-2"/>
          <w:sz w:val="22"/>
          <w:szCs w:val="22"/>
        </w:rPr>
        <w:t>p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t</w:t>
      </w:r>
      <w:r w:rsidRPr="00257C50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pacing w:val="2"/>
          <w:sz w:val="22"/>
          <w:szCs w:val="22"/>
        </w:rPr>
        <w:t>a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d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p</w:t>
      </w:r>
      <w:r w:rsidRPr="00257C50">
        <w:rPr>
          <w:rFonts w:asciiTheme="minorHAnsi" w:eastAsia="Segoe UI Light" w:hAnsiTheme="minorHAnsi" w:cs="Segoe UI Light"/>
          <w:spacing w:val="2"/>
          <w:sz w:val="22"/>
          <w:szCs w:val="22"/>
        </w:rPr>
        <w:t>a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se</w:t>
      </w:r>
    </w:p>
    <w:p w14:paraId="3F45155E" w14:textId="77777777" w:rsidR="00D9287D" w:rsidRPr="00257C50" w:rsidRDefault="00D9287D">
      <w:pPr>
        <w:spacing w:before="6" w:line="260" w:lineRule="exact"/>
        <w:rPr>
          <w:rFonts w:asciiTheme="minorHAnsi" w:hAnsiTheme="minorHAnsi"/>
          <w:sz w:val="22"/>
          <w:szCs w:val="22"/>
        </w:rPr>
      </w:pPr>
    </w:p>
    <w:p w14:paraId="5FA68493" w14:textId="63DED185" w:rsidR="00CF22EB" w:rsidRPr="003563A3" w:rsidRDefault="000C0A8B" w:rsidP="003563A3">
      <w:pPr>
        <w:ind w:left="216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pict w14:anchorId="3F4516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0.6pt;height:57.6pt">
            <v:imagedata r:id="rId10" o:title=""/>
          </v:shape>
        </w:pict>
      </w:r>
    </w:p>
    <w:p w14:paraId="1238E188" w14:textId="77777777" w:rsidR="00CF22EB" w:rsidRDefault="00CF22EB" w:rsidP="009F2FFD">
      <w:pPr>
        <w:tabs>
          <w:tab w:val="left" w:pos="1800"/>
        </w:tabs>
        <w:ind w:left="1816" w:right="1458" w:hanging="360"/>
        <w:rPr>
          <w:rFonts w:asciiTheme="minorHAnsi" w:eastAsia="Segoe UI Light" w:hAnsiTheme="minorHAnsi" w:cs="Segoe UI Light"/>
          <w:spacing w:val="1"/>
          <w:sz w:val="22"/>
          <w:szCs w:val="22"/>
        </w:rPr>
      </w:pPr>
    </w:p>
    <w:p w14:paraId="299D944F" w14:textId="77777777" w:rsidR="009F2FFD" w:rsidRDefault="009F2FFD" w:rsidP="009F2FFD">
      <w:pPr>
        <w:tabs>
          <w:tab w:val="left" w:pos="1800"/>
        </w:tabs>
        <w:ind w:left="1816" w:right="1458" w:hanging="360"/>
        <w:rPr>
          <w:rFonts w:asciiTheme="minorHAnsi" w:eastAsia="Segoe UI Light" w:hAnsiTheme="minorHAnsi" w:cs="Segoe UI Light"/>
          <w:spacing w:val="1"/>
          <w:sz w:val="22"/>
          <w:szCs w:val="22"/>
        </w:rPr>
      </w:pPr>
    </w:p>
    <w:p w14:paraId="3F451561" w14:textId="05D07823" w:rsidR="00D9287D" w:rsidRPr="009F2FFD" w:rsidRDefault="004D1444" w:rsidP="009F2FFD">
      <w:pPr>
        <w:tabs>
          <w:tab w:val="left" w:pos="1800"/>
        </w:tabs>
        <w:ind w:left="1816" w:right="1458" w:hanging="360"/>
        <w:rPr>
          <w:rFonts w:asciiTheme="minorHAnsi" w:eastAsia="Segoe UI Light" w:hAnsiTheme="minorHAnsi" w:cs="Segoe UI Light"/>
          <w:spacing w:val="1"/>
          <w:sz w:val="22"/>
          <w:szCs w:val="22"/>
        </w:rPr>
      </w:pP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3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.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ab/>
        <w:t>P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e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v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iew</w:t>
      </w:r>
      <w:r w:rsidRPr="00257C50">
        <w:rPr>
          <w:rFonts w:asciiTheme="minorHAnsi" w:eastAsia="Segoe UI Light" w:hAnsiTheme="minorHAnsi" w:cs="Segoe UI Light"/>
          <w:spacing w:val="-6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 xml:space="preserve">e 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>d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a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a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b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y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v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is</w:t>
      </w:r>
      <w:r w:rsidRPr="00257C50">
        <w:rPr>
          <w:rFonts w:asciiTheme="minorHAnsi" w:eastAsia="Segoe UI Light" w:hAnsiTheme="minorHAnsi" w:cs="Segoe UI Light"/>
          <w:spacing w:val="-2"/>
          <w:sz w:val="22"/>
          <w:szCs w:val="22"/>
        </w:rPr>
        <w:t>u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ali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z</w:t>
      </w:r>
      <w:r w:rsidRPr="00257C50">
        <w:rPr>
          <w:rFonts w:asciiTheme="minorHAnsi" w:eastAsia="Segoe UI Light" w:hAnsiTheme="minorHAnsi" w:cs="Segoe UI Light"/>
          <w:spacing w:val="2"/>
          <w:sz w:val="22"/>
          <w:szCs w:val="22"/>
        </w:rPr>
        <w:t>i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n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g</w:t>
      </w:r>
      <w:r w:rsidRPr="00257C50">
        <w:rPr>
          <w:rFonts w:asciiTheme="minorHAnsi" w:eastAsia="Segoe UI Light" w:hAnsiTheme="minorHAnsi" w:cs="Segoe UI Light"/>
          <w:spacing w:val="-9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e</w:t>
      </w:r>
      <w:r w:rsidRPr="00257C50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>u</w:t>
      </w:r>
      <w:r w:rsidRPr="00257C50">
        <w:rPr>
          <w:rFonts w:asciiTheme="minorHAnsi" w:eastAsia="Segoe UI Light" w:hAnsiTheme="minorHAnsi" w:cs="Segoe UI Light"/>
          <w:spacing w:val="3"/>
          <w:sz w:val="22"/>
          <w:szCs w:val="22"/>
        </w:rPr>
        <w:t>t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>pu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t</w:t>
      </w:r>
      <w:r w:rsidRPr="00257C50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f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e</w:t>
      </w:r>
      <w:r w:rsidRPr="00257C50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="008E278F">
        <w:rPr>
          <w:rFonts w:asciiTheme="minorHAnsi" w:eastAsia="Segoe UI Light" w:hAnsiTheme="minorHAnsi" w:cs="Segoe UI Light"/>
          <w:sz w:val="22"/>
          <w:szCs w:val="22"/>
        </w:rPr>
        <w:t>‘Import Data’</w:t>
      </w:r>
      <w:r w:rsidRPr="00257C50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pacing w:val="2"/>
          <w:sz w:val="22"/>
          <w:szCs w:val="22"/>
        </w:rPr>
        <w:t>m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>du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l</w:t>
      </w:r>
      <w:r w:rsidRPr="00257C50">
        <w:rPr>
          <w:rFonts w:asciiTheme="minorHAnsi" w:eastAsia="Segoe UI Light" w:hAnsiTheme="minorHAnsi" w:cs="Segoe UI Light"/>
          <w:spacing w:val="2"/>
          <w:sz w:val="22"/>
          <w:szCs w:val="22"/>
        </w:rPr>
        <w:t>e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.</w:t>
      </w:r>
      <w:r w:rsidRPr="00257C50">
        <w:rPr>
          <w:rFonts w:asciiTheme="minorHAnsi" w:eastAsia="Segoe UI Light" w:hAnsiTheme="minorHAnsi" w:cs="Segoe UI Light"/>
          <w:spacing w:val="-8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R</w:t>
      </w:r>
      <w:r w:rsidRPr="00257C50">
        <w:rPr>
          <w:rFonts w:asciiTheme="minorHAnsi" w:eastAsia="Segoe UI Light" w:hAnsiTheme="minorHAnsi" w:cs="Segoe UI Light"/>
          <w:spacing w:val="2"/>
          <w:sz w:val="22"/>
          <w:szCs w:val="22"/>
        </w:rPr>
        <w:t>i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>gh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t</w:t>
      </w:r>
      <w:r w:rsidRPr="00257C50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click</w:t>
      </w:r>
      <w:r w:rsidRPr="00257C50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 xml:space="preserve">e 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>b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otto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m</w:t>
      </w:r>
      <w:r w:rsidRPr="00257C50">
        <w:rPr>
          <w:rFonts w:asciiTheme="minorHAnsi" w:eastAsia="Segoe UI Light" w:hAnsiTheme="minorHAnsi" w:cs="Segoe UI Light"/>
          <w:spacing w:val="-6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mi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d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>d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 xml:space="preserve">le 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>d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e</w:t>
      </w:r>
      <w:r w:rsidRPr="00257C50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f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e</w:t>
      </w:r>
      <w:r w:rsidRPr="00257C50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="008E278F">
        <w:rPr>
          <w:rFonts w:asciiTheme="minorHAnsi" w:eastAsia="Segoe UI Light" w:hAnsiTheme="minorHAnsi" w:cs="Segoe UI Light"/>
          <w:sz w:val="22"/>
          <w:szCs w:val="22"/>
        </w:rPr>
        <w:t>‘Import Data’</w:t>
      </w:r>
      <w:r w:rsidRPr="00257C50">
        <w:rPr>
          <w:rFonts w:asciiTheme="minorHAnsi" w:eastAsia="Segoe UI Light" w:hAnsiTheme="minorHAnsi" w:cs="Segoe UI Light"/>
          <w:spacing w:val="-7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mo</w:t>
      </w:r>
      <w:r w:rsidRPr="00257C50">
        <w:rPr>
          <w:rFonts w:asciiTheme="minorHAnsi" w:eastAsia="Segoe UI Light" w:hAnsiTheme="minorHAnsi" w:cs="Segoe UI Light"/>
          <w:spacing w:val="2"/>
          <w:sz w:val="22"/>
          <w:szCs w:val="22"/>
        </w:rPr>
        <w:t>d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>u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le</w:t>
      </w:r>
      <w:r w:rsidRPr="00257C50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pacing w:val="3"/>
          <w:sz w:val="22"/>
          <w:szCs w:val="22"/>
        </w:rPr>
        <w:t>t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o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ac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c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ess</w:t>
      </w:r>
      <w:r w:rsidRPr="00257C50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e</w:t>
      </w:r>
      <w:r w:rsidRPr="00257C50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m</w:t>
      </w:r>
      <w:r w:rsidRPr="00257C50">
        <w:rPr>
          <w:rFonts w:asciiTheme="minorHAnsi" w:eastAsia="Segoe UI Light" w:hAnsiTheme="minorHAnsi" w:cs="Segoe UI Light"/>
          <w:spacing w:val="2"/>
          <w:sz w:val="22"/>
          <w:szCs w:val="22"/>
        </w:rPr>
        <w:t>e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u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.</w:t>
      </w:r>
    </w:p>
    <w:p w14:paraId="3F451562" w14:textId="613EE6F7" w:rsidR="00D9287D" w:rsidRDefault="00D9287D">
      <w:pPr>
        <w:spacing w:line="220" w:lineRule="exact"/>
        <w:rPr>
          <w:sz w:val="22"/>
          <w:szCs w:val="22"/>
        </w:rPr>
      </w:pPr>
    </w:p>
    <w:p w14:paraId="3F451563" w14:textId="67A5B644" w:rsidR="00D9287D" w:rsidRDefault="003563A3" w:rsidP="003563A3">
      <w:r>
        <w:t xml:space="preserve">                                     </w:t>
      </w:r>
      <w:r w:rsidR="009F2FFD">
        <w:rPr>
          <w:noProof/>
        </w:rPr>
        <w:drawing>
          <wp:inline distT="0" distB="0" distL="0" distR="0" wp14:anchorId="23C066BD" wp14:editId="2BDE6F67">
            <wp:extent cx="5091956" cy="47569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753" cy="4802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51564" w14:textId="6F9FD0C4" w:rsidR="00D9287D" w:rsidRDefault="00D9287D">
      <w:pPr>
        <w:spacing w:line="200" w:lineRule="exact"/>
      </w:pPr>
    </w:p>
    <w:p w14:paraId="3F451565" w14:textId="77777777" w:rsidR="00D9287D" w:rsidRDefault="00D9287D">
      <w:pPr>
        <w:spacing w:line="200" w:lineRule="exact"/>
      </w:pPr>
    </w:p>
    <w:p w14:paraId="0F649A50" w14:textId="77777777" w:rsidR="000D39D3" w:rsidRDefault="000D39D3">
      <w:pPr>
        <w:spacing w:line="200" w:lineRule="exact"/>
      </w:pPr>
    </w:p>
    <w:p w14:paraId="2180A503" w14:textId="77777777" w:rsidR="000D39D3" w:rsidRDefault="000D39D3">
      <w:pPr>
        <w:spacing w:line="200" w:lineRule="exact"/>
      </w:pPr>
    </w:p>
    <w:p w14:paraId="5F473589" w14:textId="77777777" w:rsidR="000D39D3" w:rsidRDefault="000D39D3">
      <w:pPr>
        <w:spacing w:line="200" w:lineRule="exact"/>
      </w:pPr>
    </w:p>
    <w:p w14:paraId="49DDB39E" w14:textId="77777777" w:rsidR="000D39D3" w:rsidRDefault="000D39D3">
      <w:pPr>
        <w:spacing w:line="200" w:lineRule="exact"/>
      </w:pPr>
    </w:p>
    <w:p w14:paraId="59408EFC" w14:textId="77777777" w:rsidR="000D39D3" w:rsidRDefault="000D39D3">
      <w:pPr>
        <w:spacing w:line="200" w:lineRule="exact"/>
      </w:pPr>
    </w:p>
    <w:p w14:paraId="1CBA4A8B" w14:textId="77777777" w:rsidR="000D39D3" w:rsidRDefault="000D39D3">
      <w:pPr>
        <w:spacing w:line="200" w:lineRule="exact"/>
      </w:pPr>
    </w:p>
    <w:p w14:paraId="31CA66AD" w14:textId="77777777" w:rsidR="000D39D3" w:rsidRDefault="000D39D3">
      <w:pPr>
        <w:spacing w:line="200" w:lineRule="exact"/>
      </w:pPr>
    </w:p>
    <w:p w14:paraId="3CD1CCD2" w14:textId="77777777" w:rsidR="000D39D3" w:rsidRDefault="000D39D3">
      <w:pPr>
        <w:spacing w:line="200" w:lineRule="exact"/>
      </w:pPr>
    </w:p>
    <w:p w14:paraId="57AB6330" w14:textId="77777777" w:rsidR="000D39D3" w:rsidRDefault="000D39D3">
      <w:pPr>
        <w:spacing w:line="200" w:lineRule="exact"/>
      </w:pPr>
    </w:p>
    <w:p w14:paraId="65090C8A" w14:textId="77777777" w:rsidR="000D39D3" w:rsidRDefault="000D39D3">
      <w:pPr>
        <w:spacing w:line="200" w:lineRule="exact"/>
      </w:pPr>
    </w:p>
    <w:p w14:paraId="2732FDC0" w14:textId="77777777" w:rsidR="000D39D3" w:rsidRDefault="000D39D3">
      <w:pPr>
        <w:spacing w:line="200" w:lineRule="exact"/>
      </w:pPr>
    </w:p>
    <w:p w14:paraId="6A3D6CA3" w14:textId="77777777" w:rsidR="000D39D3" w:rsidRDefault="000D39D3">
      <w:pPr>
        <w:spacing w:line="200" w:lineRule="exact"/>
      </w:pPr>
    </w:p>
    <w:p w14:paraId="517DAAC4" w14:textId="77777777" w:rsidR="000D39D3" w:rsidRDefault="000D39D3">
      <w:pPr>
        <w:spacing w:line="200" w:lineRule="exact"/>
      </w:pPr>
    </w:p>
    <w:p w14:paraId="5D0CFD37" w14:textId="77777777" w:rsidR="000D39D3" w:rsidRDefault="000D39D3">
      <w:pPr>
        <w:spacing w:line="200" w:lineRule="exact"/>
      </w:pPr>
    </w:p>
    <w:p w14:paraId="3F451566" w14:textId="77777777" w:rsidR="00D9287D" w:rsidRDefault="00D9287D">
      <w:pPr>
        <w:spacing w:line="200" w:lineRule="exact"/>
      </w:pPr>
    </w:p>
    <w:p w14:paraId="3F45157A" w14:textId="77777777" w:rsidR="00D9287D" w:rsidRPr="00257C50" w:rsidRDefault="004D1444">
      <w:pPr>
        <w:ind w:left="1456"/>
        <w:rPr>
          <w:rFonts w:asciiTheme="minorHAnsi" w:eastAsia="Segoe UI Light" w:hAnsiTheme="minorHAnsi" w:cs="Segoe UI Light"/>
          <w:sz w:val="22"/>
          <w:szCs w:val="22"/>
        </w:rPr>
      </w:pPr>
      <w:r>
        <w:rPr>
          <w:rFonts w:ascii="Segoe UI Light" w:eastAsia="Segoe UI Light" w:hAnsi="Segoe UI Light" w:cs="Segoe UI Light"/>
        </w:rPr>
        <w:lastRenderedPageBreak/>
        <w:t>4.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 xml:space="preserve">  </w:t>
      </w:r>
      <w:r w:rsidRPr="00257C50">
        <w:rPr>
          <w:rFonts w:asciiTheme="minorHAnsi" w:eastAsia="Segoe UI Light" w:hAnsiTheme="minorHAnsi" w:cs="Segoe UI Light"/>
          <w:spacing w:val="45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>Th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 xml:space="preserve">e 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>d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a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a</w:t>
      </w:r>
      <w:r w:rsidRPr="00257C50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is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t</w:t>
      </w:r>
      <w:r w:rsidRPr="00257C50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y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et</w:t>
      </w:r>
      <w:r w:rsidRPr="00257C50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save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>d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.</w:t>
      </w:r>
      <w:r w:rsidRPr="00257C50">
        <w:rPr>
          <w:rFonts w:asciiTheme="minorHAnsi" w:eastAsia="Segoe UI Light" w:hAnsiTheme="minorHAnsi" w:cs="Segoe UI Light"/>
          <w:spacing w:val="-6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>S</w:t>
      </w:r>
      <w:r w:rsidRPr="00257C50">
        <w:rPr>
          <w:rFonts w:asciiTheme="minorHAnsi" w:eastAsia="Segoe UI Light" w:hAnsiTheme="minorHAnsi" w:cs="Segoe UI Light"/>
          <w:spacing w:val="2"/>
          <w:sz w:val="22"/>
          <w:szCs w:val="22"/>
        </w:rPr>
        <w:t>a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v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e</w:t>
      </w:r>
      <w:r w:rsidRPr="00257C50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 xml:space="preserve">it 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o</w:t>
      </w:r>
      <w:r w:rsidRPr="00257C50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e</w:t>
      </w:r>
      <w:r w:rsidRPr="00257C50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work</w:t>
      </w:r>
      <w:r w:rsidRPr="00257C50">
        <w:rPr>
          <w:rFonts w:asciiTheme="minorHAnsi" w:eastAsia="Segoe UI Light" w:hAnsiTheme="minorHAnsi" w:cs="Segoe UI Light"/>
          <w:spacing w:val="2"/>
          <w:sz w:val="22"/>
          <w:szCs w:val="22"/>
        </w:rPr>
        <w:t>s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>p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ace</w:t>
      </w:r>
      <w:r w:rsidRPr="00257C50">
        <w:rPr>
          <w:rFonts w:asciiTheme="minorHAnsi" w:eastAsia="Segoe UI Light" w:hAnsiTheme="minorHAnsi" w:cs="Segoe UI Light"/>
          <w:spacing w:val="-8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>b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y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cli</w:t>
      </w:r>
      <w:r w:rsidRPr="00257C50">
        <w:rPr>
          <w:rFonts w:asciiTheme="minorHAnsi" w:eastAsia="Segoe UI Light" w:hAnsiTheme="minorHAnsi" w:cs="Segoe UI Light"/>
          <w:spacing w:val="3"/>
          <w:sz w:val="22"/>
          <w:szCs w:val="22"/>
        </w:rPr>
        <w:t>c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ki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g</w:t>
      </w:r>
      <w:r w:rsidRPr="00257C50">
        <w:rPr>
          <w:rFonts w:asciiTheme="minorHAnsi" w:eastAsia="Segoe UI Light" w:hAnsiTheme="minorHAnsi" w:cs="Segoe UI Light"/>
          <w:spacing w:val="-7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pacing w:val="3"/>
          <w:sz w:val="22"/>
          <w:szCs w:val="22"/>
        </w:rPr>
        <w:t>“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>S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a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v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e</w:t>
      </w:r>
      <w:r w:rsidRPr="00257C50">
        <w:rPr>
          <w:rFonts w:asciiTheme="minorHAnsi" w:eastAsia="Segoe UI Light" w:hAnsiTheme="minorHAnsi" w:cs="Segoe UI Light"/>
          <w:spacing w:val="3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as</w:t>
      </w:r>
      <w:r w:rsidRPr="00257C50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Da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aset”</w:t>
      </w:r>
      <w:r w:rsidRPr="00257C50">
        <w:rPr>
          <w:rFonts w:asciiTheme="minorHAnsi" w:eastAsia="Segoe UI Light" w:hAnsiTheme="minorHAnsi" w:cs="Segoe UI Light"/>
          <w:spacing w:val="-6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pacing w:val="2"/>
          <w:sz w:val="22"/>
          <w:szCs w:val="22"/>
        </w:rPr>
        <w:t>i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n</w:t>
      </w:r>
      <w:r w:rsidRPr="00257C50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 xml:space="preserve">e </w:t>
      </w:r>
      <w:r w:rsidR="008E278F">
        <w:rPr>
          <w:rFonts w:asciiTheme="minorHAnsi" w:eastAsia="Segoe UI Light" w:hAnsiTheme="minorHAnsi" w:cs="Segoe UI Light"/>
          <w:sz w:val="22"/>
          <w:szCs w:val="22"/>
        </w:rPr>
        <w:t>‘Import Data’</w:t>
      </w:r>
    </w:p>
    <w:p w14:paraId="3F45157B" w14:textId="060B73B4" w:rsidR="00D9287D" w:rsidRDefault="004D1444">
      <w:pPr>
        <w:ind w:left="1816"/>
        <w:rPr>
          <w:rFonts w:asciiTheme="minorHAnsi" w:eastAsia="Segoe UI Light" w:hAnsiTheme="minorHAnsi" w:cs="Segoe UI Light"/>
          <w:sz w:val="22"/>
          <w:szCs w:val="22"/>
        </w:rPr>
      </w:pP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>u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>pu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t</w:t>
      </w:r>
      <w:r w:rsidRPr="00257C50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d</w:t>
      </w:r>
      <w:r w:rsidRPr="00257C50">
        <w:rPr>
          <w:rFonts w:asciiTheme="minorHAnsi" w:eastAsia="Segoe UI Light" w:hAnsiTheme="minorHAnsi" w:cs="Segoe UI Light"/>
          <w:spacing w:val="2"/>
          <w:sz w:val="22"/>
          <w:szCs w:val="22"/>
        </w:rPr>
        <w:t>e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.</w:t>
      </w:r>
      <w:r w:rsidRPr="00257C50">
        <w:rPr>
          <w:rFonts w:asciiTheme="minorHAnsi" w:eastAsia="Segoe UI Light" w:hAnsiTheme="minorHAnsi" w:cs="Segoe UI Light"/>
          <w:spacing w:val="-6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Name</w:t>
      </w:r>
      <w:r w:rsidRPr="00257C50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 xml:space="preserve">e 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>d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a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257C50">
        <w:rPr>
          <w:rFonts w:asciiTheme="minorHAnsi" w:eastAsia="Segoe UI Light" w:hAnsiTheme="minorHAnsi" w:cs="Segoe UI Light"/>
          <w:spacing w:val="2"/>
          <w:sz w:val="22"/>
          <w:szCs w:val="22"/>
        </w:rPr>
        <w:t>a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set</w:t>
      </w:r>
      <w:r w:rsidRPr="00257C50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as</w:t>
      </w:r>
      <w:r w:rsidRPr="00257C50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“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D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ia</w:t>
      </w:r>
      <w:r w:rsidRPr="00257C50">
        <w:rPr>
          <w:rFonts w:asciiTheme="minorHAnsi" w:eastAsia="Segoe UI Light" w:hAnsiTheme="minorHAnsi" w:cs="Segoe UI Light"/>
          <w:spacing w:val="-1"/>
          <w:sz w:val="22"/>
          <w:szCs w:val="22"/>
        </w:rPr>
        <w:t>b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e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ic</w:t>
      </w:r>
      <w:r w:rsidRPr="00257C50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Da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257C50">
        <w:rPr>
          <w:rFonts w:asciiTheme="minorHAnsi" w:eastAsia="Segoe UI Light" w:hAnsiTheme="minorHAnsi" w:cs="Segoe UI Light"/>
          <w:spacing w:val="2"/>
          <w:sz w:val="22"/>
          <w:szCs w:val="22"/>
        </w:rPr>
        <w:t>a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set</w:t>
      </w:r>
      <w:r w:rsidRPr="00257C50">
        <w:rPr>
          <w:rFonts w:asciiTheme="minorHAnsi" w:eastAsia="Segoe UI Light" w:hAnsiTheme="minorHAnsi" w:cs="Segoe UI Light"/>
          <w:spacing w:val="1"/>
          <w:sz w:val="22"/>
          <w:szCs w:val="22"/>
        </w:rPr>
        <w:t>”</w:t>
      </w:r>
      <w:r w:rsidRPr="00257C50">
        <w:rPr>
          <w:rFonts w:asciiTheme="minorHAnsi" w:eastAsia="Segoe UI Light" w:hAnsiTheme="minorHAnsi" w:cs="Segoe UI Light"/>
          <w:sz w:val="22"/>
          <w:szCs w:val="22"/>
        </w:rPr>
        <w:t>.</w:t>
      </w:r>
    </w:p>
    <w:p w14:paraId="16F27F5E" w14:textId="77777777" w:rsidR="00A94097" w:rsidRDefault="00A94097">
      <w:pPr>
        <w:ind w:left="1816"/>
        <w:rPr>
          <w:rFonts w:asciiTheme="minorHAnsi" w:eastAsia="Segoe UI Light" w:hAnsiTheme="minorHAnsi" w:cs="Segoe UI Light"/>
          <w:sz w:val="22"/>
          <w:szCs w:val="22"/>
        </w:rPr>
      </w:pPr>
    </w:p>
    <w:p w14:paraId="2DE0041F" w14:textId="71B64FDE" w:rsidR="00CD3B2B" w:rsidRDefault="00CD3B2B" w:rsidP="003563A3">
      <w:pPr>
        <w:ind w:left="1816"/>
        <w:rPr>
          <w:rFonts w:asciiTheme="minorHAnsi" w:eastAsia="Segoe UI Light" w:hAnsiTheme="minorHAnsi" w:cs="Segoe UI Light"/>
          <w:sz w:val="22"/>
          <w:szCs w:val="22"/>
        </w:rPr>
      </w:pPr>
      <w:r>
        <w:rPr>
          <w:noProof/>
        </w:rPr>
        <w:drawing>
          <wp:inline distT="0" distB="0" distL="0" distR="0" wp14:anchorId="57906C5B" wp14:editId="06DE3B9F">
            <wp:extent cx="3134019" cy="23836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323" cy="2418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DA7EC" w14:textId="77777777" w:rsidR="000D39D3" w:rsidRDefault="000D39D3" w:rsidP="003563A3">
      <w:pPr>
        <w:ind w:left="1816"/>
        <w:rPr>
          <w:rFonts w:asciiTheme="minorHAnsi" w:eastAsia="Segoe UI Light" w:hAnsiTheme="minorHAnsi" w:cs="Segoe UI Light"/>
          <w:sz w:val="22"/>
          <w:szCs w:val="22"/>
        </w:rPr>
      </w:pPr>
    </w:p>
    <w:p w14:paraId="1EAFFADA" w14:textId="77777777" w:rsidR="000D39D3" w:rsidRDefault="000D39D3" w:rsidP="000D39D3">
      <w:pPr>
        <w:rPr>
          <w:rFonts w:asciiTheme="minorHAnsi" w:eastAsia="Segoe UI Light" w:hAnsiTheme="minorHAnsi" w:cs="Segoe UI Light"/>
          <w:sz w:val="22"/>
          <w:szCs w:val="22"/>
        </w:rPr>
      </w:pPr>
    </w:p>
    <w:p w14:paraId="43FEFDDE" w14:textId="77777777" w:rsidR="000D39D3" w:rsidRPr="00CD3B2B" w:rsidRDefault="000D39D3" w:rsidP="000D39D3">
      <w:pPr>
        <w:ind w:left="720" w:firstLine="720"/>
        <w:rPr>
          <w:rFonts w:asciiTheme="minorHAnsi" w:eastAsia="Segoe UI Light" w:hAnsiTheme="minorHAnsi"/>
          <w:spacing w:val="47"/>
          <w:sz w:val="22"/>
          <w:szCs w:val="22"/>
        </w:rPr>
      </w:pPr>
      <w:r w:rsidRPr="002B4F75">
        <w:rPr>
          <w:rFonts w:asciiTheme="minorHAnsi" w:eastAsia="Segoe UI Light" w:hAnsiTheme="minorHAnsi"/>
          <w:spacing w:val="1"/>
          <w:sz w:val="22"/>
          <w:szCs w:val="22"/>
        </w:rPr>
        <w:t>5</w:t>
      </w:r>
      <w:r w:rsidRPr="002B4F75">
        <w:rPr>
          <w:rFonts w:asciiTheme="minorHAnsi" w:eastAsia="Segoe UI Light" w:hAnsiTheme="minorHAnsi"/>
          <w:sz w:val="22"/>
          <w:szCs w:val="22"/>
        </w:rPr>
        <w:t>.</w:t>
      </w:r>
      <w:r>
        <w:rPr>
          <w:rFonts w:asciiTheme="minorHAnsi" w:eastAsia="Segoe UI Light" w:hAnsiTheme="minorHAnsi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G</w:t>
      </w:r>
      <w:r w:rsidRPr="002B4F75">
        <w:rPr>
          <w:rFonts w:asciiTheme="minorHAnsi" w:eastAsia="Segoe UI Light" w:hAnsiTheme="minorHAnsi"/>
          <w:sz w:val="22"/>
          <w:szCs w:val="22"/>
        </w:rPr>
        <w:t>o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i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z w:val="22"/>
          <w:szCs w:val="22"/>
        </w:rPr>
        <w:t>o</w:t>
      </w:r>
      <w:r w:rsidRPr="002B4F75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a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z w:val="22"/>
          <w:szCs w:val="22"/>
        </w:rPr>
        <w:t>y</w:t>
      </w:r>
      <w:r w:rsidRPr="002B4F75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ex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p</w:t>
      </w:r>
      <w:r w:rsidRPr="002B4F75">
        <w:rPr>
          <w:rFonts w:asciiTheme="minorHAnsi" w:eastAsia="Segoe UI Light" w:hAnsiTheme="minorHAnsi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i</w:t>
      </w:r>
      <w:r w:rsidRPr="002B4F75">
        <w:rPr>
          <w:rFonts w:asciiTheme="minorHAnsi" w:eastAsia="Segoe UI Light" w:hAnsiTheme="minorHAnsi"/>
          <w:sz w:val="22"/>
          <w:szCs w:val="22"/>
        </w:rPr>
        <w:t>me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pacing w:val="-8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z w:val="22"/>
          <w:szCs w:val="22"/>
        </w:rPr>
        <w:t>d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v</w:t>
      </w:r>
      <w:r w:rsidRPr="002B4F75">
        <w:rPr>
          <w:rFonts w:asciiTheme="minorHAnsi" w:eastAsia="Segoe UI Light" w:hAnsiTheme="minorHAnsi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2B4F75">
        <w:rPr>
          <w:rFonts w:asciiTheme="minorHAnsi" w:eastAsia="Segoe UI Light" w:hAnsiTheme="minorHAnsi"/>
          <w:sz w:val="22"/>
          <w:szCs w:val="22"/>
        </w:rPr>
        <w:t>ify</w:t>
      </w:r>
      <w:r w:rsidRPr="002B4F75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2B4F75">
        <w:rPr>
          <w:rFonts w:asciiTheme="minorHAnsi" w:eastAsia="Segoe UI Light" w:hAnsiTheme="minorHAnsi"/>
          <w:sz w:val="22"/>
          <w:szCs w:val="22"/>
        </w:rPr>
        <w:t>at</w:t>
      </w:r>
      <w:r w:rsidRPr="002B4F75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2B4F75">
        <w:rPr>
          <w:rFonts w:asciiTheme="minorHAnsi" w:eastAsia="Segoe UI Light" w:hAnsiTheme="minorHAnsi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d</w:t>
      </w:r>
      <w:r w:rsidRPr="002B4F75">
        <w:rPr>
          <w:rFonts w:asciiTheme="minorHAnsi" w:eastAsia="Segoe UI Light" w:hAnsiTheme="minorHAnsi"/>
          <w:sz w:val="22"/>
          <w:szCs w:val="22"/>
        </w:rPr>
        <w:t>a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z w:val="22"/>
          <w:szCs w:val="22"/>
        </w:rPr>
        <w:t>a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s</w:t>
      </w:r>
      <w:r w:rsidRPr="002B4F75">
        <w:rPr>
          <w:rFonts w:asciiTheme="minorHAnsi" w:eastAsia="Segoe UI Light" w:hAnsiTheme="minorHAnsi"/>
          <w:sz w:val="22"/>
          <w:szCs w:val="22"/>
        </w:rPr>
        <w:t>et</w:t>
      </w:r>
      <w:r w:rsidRPr="002B4F75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2B4F75">
        <w:rPr>
          <w:rFonts w:asciiTheme="minorHAnsi" w:eastAsia="Segoe UI Light" w:hAnsiTheme="minorHAnsi"/>
          <w:sz w:val="22"/>
          <w:szCs w:val="22"/>
        </w:rPr>
        <w:t>as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 xml:space="preserve"> b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z w:val="22"/>
          <w:szCs w:val="22"/>
        </w:rPr>
        <w:t>en</w:t>
      </w:r>
      <w:r w:rsidRPr="002B4F75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i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m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p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d</w:t>
      </w:r>
      <w:r w:rsidRPr="002B4F75">
        <w:rPr>
          <w:rFonts w:asciiTheme="minorHAnsi" w:eastAsia="Segoe UI Light" w:hAnsiTheme="minorHAnsi"/>
          <w:sz w:val="22"/>
          <w:szCs w:val="22"/>
        </w:rPr>
        <w:t>.</w:t>
      </w:r>
    </w:p>
    <w:p w14:paraId="285E022B" w14:textId="77777777" w:rsidR="000D39D3" w:rsidRPr="002B4F75" w:rsidRDefault="000D39D3" w:rsidP="000D39D3">
      <w:pPr>
        <w:ind w:left="720" w:firstLine="720"/>
        <w:rPr>
          <w:rFonts w:asciiTheme="minorHAnsi" w:eastAsia="Segoe UI Light" w:hAnsiTheme="minorHAnsi"/>
          <w:sz w:val="22"/>
          <w:szCs w:val="22"/>
        </w:rPr>
      </w:pPr>
      <w:r w:rsidRPr="002B4F75">
        <w:rPr>
          <w:rFonts w:asciiTheme="minorHAnsi" w:eastAsia="Segoe UI Light" w:hAnsiTheme="minorHAnsi"/>
          <w:spacing w:val="-1"/>
          <w:sz w:val="22"/>
          <w:szCs w:val="22"/>
        </w:rPr>
        <w:t>Th</w:t>
      </w:r>
      <w:r w:rsidRPr="002B4F75">
        <w:rPr>
          <w:rFonts w:asciiTheme="minorHAnsi" w:eastAsia="Segoe UI Light" w:hAnsiTheme="minorHAnsi"/>
          <w:sz w:val="22"/>
          <w:szCs w:val="22"/>
        </w:rPr>
        <w:t xml:space="preserve">e 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d</w:t>
      </w:r>
      <w:r w:rsidRPr="002B4F75">
        <w:rPr>
          <w:rFonts w:asciiTheme="minorHAnsi" w:eastAsia="Segoe UI Light" w:hAnsiTheme="minorHAnsi"/>
          <w:sz w:val="22"/>
          <w:szCs w:val="22"/>
        </w:rPr>
        <w:t>a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z w:val="22"/>
          <w:szCs w:val="22"/>
        </w:rPr>
        <w:t>a</w:t>
      </w:r>
      <w:r w:rsidRPr="002B4F75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will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 xml:space="preserve"> b</w:t>
      </w:r>
      <w:r w:rsidRPr="002B4F75">
        <w:rPr>
          <w:rFonts w:asciiTheme="minorHAnsi" w:eastAsia="Segoe UI Light" w:hAnsiTheme="minorHAnsi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un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d</w:t>
      </w:r>
      <w:r w:rsidRPr="002B4F75">
        <w:rPr>
          <w:rFonts w:asciiTheme="minorHAnsi" w:eastAsia="Segoe UI Light" w:hAnsiTheme="minorHAnsi"/>
          <w:sz w:val="22"/>
          <w:szCs w:val="22"/>
        </w:rPr>
        <w:t>er</w:t>
      </w:r>
      <w:r w:rsidRPr="002B4F75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a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d</w:t>
      </w:r>
      <w:r w:rsidRPr="002B4F75">
        <w:rPr>
          <w:rFonts w:asciiTheme="minorHAnsi" w:eastAsia="Segoe UI Light" w:hAnsiTheme="minorHAnsi"/>
          <w:sz w:val="22"/>
          <w:szCs w:val="22"/>
        </w:rPr>
        <w:t>i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z w:val="22"/>
          <w:szCs w:val="22"/>
        </w:rPr>
        <w:t>c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to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2B4F75">
        <w:rPr>
          <w:rFonts w:asciiTheme="minorHAnsi" w:eastAsia="Segoe UI Light" w:hAnsiTheme="minorHAnsi"/>
          <w:sz w:val="22"/>
          <w:szCs w:val="22"/>
        </w:rPr>
        <w:t>y</w:t>
      </w:r>
      <w:r w:rsidRPr="002B4F75">
        <w:rPr>
          <w:rFonts w:asciiTheme="minorHAnsi" w:eastAsia="Segoe UI Light" w:hAnsiTheme="minorHAnsi"/>
          <w:spacing w:val="-6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called</w:t>
      </w:r>
      <w:r w:rsidRPr="002B4F75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“Sa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v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z w:val="22"/>
          <w:szCs w:val="22"/>
        </w:rPr>
        <w:t>d</w:t>
      </w:r>
      <w:r w:rsidRPr="002B4F75">
        <w:rPr>
          <w:rFonts w:asciiTheme="minorHAnsi" w:eastAsia="Segoe UI Light" w:hAnsiTheme="minorHAnsi"/>
          <w:spacing w:val="-7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Da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z w:val="22"/>
          <w:szCs w:val="22"/>
        </w:rPr>
        <w:t>asets”</w:t>
      </w:r>
      <w:r w:rsidRPr="002B4F75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wit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2B4F75">
        <w:rPr>
          <w:rFonts w:asciiTheme="minorHAnsi" w:eastAsia="Segoe UI Light" w:hAnsiTheme="minorHAnsi"/>
          <w:sz w:val="22"/>
          <w:szCs w:val="22"/>
        </w:rPr>
        <w:t>in</w:t>
      </w:r>
      <w:r w:rsidRPr="002B4F75">
        <w:rPr>
          <w:rFonts w:asciiTheme="minorHAnsi" w:eastAsia="Segoe UI Light" w:hAnsiTheme="minorHAnsi"/>
          <w:spacing w:val="-6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z w:val="22"/>
          <w:szCs w:val="22"/>
        </w:rPr>
        <w:t>y</w:t>
      </w:r>
      <w:r w:rsidRPr="002B4F75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ex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p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i</w:t>
      </w:r>
      <w:r w:rsidRPr="002B4F75">
        <w:rPr>
          <w:rFonts w:asciiTheme="minorHAnsi" w:eastAsia="Segoe UI Light" w:hAnsiTheme="minorHAnsi"/>
          <w:sz w:val="22"/>
          <w:szCs w:val="22"/>
        </w:rPr>
        <w:t>me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z w:val="22"/>
          <w:szCs w:val="22"/>
        </w:rPr>
        <w:t>t</w:t>
      </w:r>
    </w:p>
    <w:p w14:paraId="6037492C" w14:textId="77777777" w:rsidR="000D39D3" w:rsidRDefault="000D39D3" w:rsidP="000D39D3">
      <w:pPr>
        <w:rPr>
          <w:rFonts w:asciiTheme="minorHAnsi" w:eastAsia="Segoe UI Light" w:hAnsiTheme="minorHAnsi" w:cs="Segoe UI Light"/>
          <w:sz w:val="22"/>
          <w:szCs w:val="22"/>
        </w:rPr>
      </w:pPr>
    </w:p>
    <w:p w14:paraId="09822160" w14:textId="5C92F5CB" w:rsidR="000D39D3" w:rsidRDefault="000D39D3" w:rsidP="000D39D3">
      <w:pPr>
        <w:ind w:left="720" w:firstLine="720"/>
        <w:rPr>
          <w:rFonts w:asciiTheme="minorHAnsi" w:eastAsia="Segoe UI Light" w:hAnsiTheme="minorHAnsi" w:cs="Segoe UI Light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6047088F" wp14:editId="790554CB">
            <wp:extent cx="2157730" cy="781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73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2047B" w14:textId="77777777" w:rsidR="000D39D3" w:rsidRDefault="000D39D3" w:rsidP="000D39D3">
      <w:pPr>
        <w:ind w:left="720" w:firstLine="720"/>
        <w:rPr>
          <w:rFonts w:asciiTheme="minorHAnsi" w:eastAsia="Segoe UI Light" w:hAnsiTheme="minorHAnsi" w:cs="Segoe UI Light"/>
          <w:sz w:val="22"/>
          <w:szCs w:val="22"/>
        </w:rPr>
      </w:pPr>
    </w:p>
    <w:p w14:paraId="4AC138DF" w14:textId="77777777" w:rsidR="000D39D3" w:rsidRDefault="000D39D3" w:rsidP="000D39D3">
      <w:pPr>
        <w:ind w:left="720" w:firstLine="720"/>
        <w:rPr>
          <w:rFonts w:asciiTheme="minorHAnsi" w:eastAsia="Segoe UI Light" w:hAnsiTheme="minorHAnsi" w:cs="Segoe UI Light"/>
          <w:sz w:val="22"/>
          <w:szCs w:val="22"/>
        </w:rPr>
      </w:pPr>
    </w:p>
    <w:p w14:paraId="7A82B8F5" w14:textId="77777777" w:rsidR="000D39D3" w:rsidRPr="002B4F75" w:rsidRDefault="000D39D3" w:rsidP="000D39D3">
      <w:pPr>
        <w:ind w:left="720" w:firstLine="720"/>
        <w:rPr>
          <w:rFonts w:asciiTheme="minorHAnsi" w:eastAsia="Segoe UI Light" w:hAnsiTheme="minorHAnsi"/>
          <w:sz w:val="22"/>
          <w:szCs w:val="22"/>
        </w:rPr>
      </w:pPr>
      <w:r w:rsidRPr="002B4F75">
        <w:rPr>
          <w:rFonts w:asciiTheme="minorHAnsi" w:eastAsia="Segoe UI Light" w:hAnsiTheme="minorHAnsi"/>
          <w:spacing w:val="1"/>
          <w:sz w:val="22"/>
          <w:szCs w:val="22"/>
        </w:rPr>
        <w:t>6</w:t>
      </w:r>
      <w:r w:rsidRPr="002B4F75">
        <w:rPr>
          <w:rFonts w:asciiTheme="minorHAnsi" w:eastAsia="Segoe UI Light" w:hAnsiTheme="minorHAnsi"/>
          <w:sz w:val="22"/>
          <w:szCs w:val="22"/>
        </w:rPr>
        <w:t xml:space="preserve">.  </w:t>
      </w:r>
      <w:r w:rsidRPr="002B4F75">
        <w:rPr>
          <w:rFonts w:asciiTheme="minorHAnsi" w:eastAsia="Segoe UI Light" w:hAnsiTheme="minorHAnsi"/>
          <w:spacing w:val="47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Re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p</w:t>
      </w:r>
      <w:r w:rsidRPr="002B4F75">
        <w:rPr>
          <w:rFonts w:asciiTheme="minorHAnsi" w:eastAsia="Segoe UI Light" w:hAnsiTheme="minorHAnsi"/>
          <w:sz w:val="22"/>
          <w:szCs w:val="22"/>
        </w:rPr>
        <w:t>eat</w:t>
      </w:r>
      <w:r w:rsidRPr="002B4F75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2B4F75">
        <w:rPr>
          <w:rFonts w:asciiTheme="minorHAnsi" w:eastAsia="Segoe UI Light" w:hAnsiTheme="minorHAnsi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st</w:t>
      </w:r>
      <w:r w:rsidRPr="002B4F75">
        <w:rPr>
          <w:rFonts w:asciiTheme="minorHAnsi" w:eastAsia="Segoe UI Light" w:hAnsiTheme="minorHAnsi"/>
          <w:spacing w:val="3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p</w:t>
      </w:r>
      <w:r w:rsidRPr="002B4F75">
        <w:rPr>
          <w:rFonts w:asciiTheme="minorHAnsi" w:eastAsia="Segoe UI Light" w:hAnsiTheme="minorHAnsi"/>
          <w:sz w:val="22"/>
          <w:szCs w:val="22"/>
        </w:rPr>
        <w:t>s</w:t>
      </w:r>
      <w:r w:rsidRPr="002B4F75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1</w:t>
      </w:r>
      <w:r w:rsidRPr="002B4F75">
        <w:rPr>
          <w:rFonts w:asciiTheme="minorHAnsi" w:eastAsia="Segoe UI Light" w:hAnsiTheme="minorHAnsi"/>
          <w:sz w:val="22"/>
          <w:szCs w:val="22"/>
        </w:rPr>
        <w:t>-5</w:t>
      </w:r>
      <w:r w:rsidRPr="002B4F75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z w:val="22"/>
          <w:szCs w:val="22"/>
        </w:rPr>
        <w:t>o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l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2B4F75">
        <w:rPr>
          <w:rFonts w:asciiTheme="minorHAnsi" w:eastAsia="Segoe UI Light" w:hAnsiTheme="minorHAnsi"/>
          <w:sz w:val="22"/>
          <w:szCs w:val="22"/>
        </w:rPr>
        <w:t>ad</w:t>
      </w:r>
      <w:r w:rsidRPr="002B4F75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2B4F75">
        <w:rPr>
          <w:rFonts w:asciiTheme="minorHAnsi" w:eastAsia="Segoe UI Light" w:hAnsiTheme="minorHAnsi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a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d</w:t>
      </w:r>
      <w:r w:rsidRPr="002B4F75">
        <w:rPr>
          <w:rFonts w:asciiTheme="minorHAnsi" w:eastAsia="Segoe UI Light" w:hAnsiTheme="minorHAnsi"/>
          <w:sz w:val="22"/>
          <w:szCs w:val="22"/>
        </w:rPr>
        <w:t>mi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s</w:t>
      </w:r>
      <w:r w:rsidRPr="002B4F75">
        <w:rPr>
          <w:rFonts w:asciiTheme="minorHAnsi" w:eastAsia="Segoe UI Light" w:hAnsiTheme="minorHAnsi"/>
          <w:sz w:val="22"/>
          <w:szCs w:val="22"/>
        </w:rPr>
        <w:t>sio</w:t>
      </w:r>
      <w:r w:rsidRPr="002B4F75">
        <w:rPr>
          <w:rFonts w:asciiTheme="minorHAnsi" w:eastAsia="Segoe UI Light" w:hAnsiTheme="minorHAnsi"/>
          <w:spacing w:val="3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s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_</w:t>
      </w:r>
      <w:r w:rsidRPr="002B4F75">
        <w:rPr>
          <w:rFonts w:asciiTheme="minorHAnsi" w:eastAsia="Segoe UI Light" w:hAnsiTheme="minorHAnsi"/>
          <w:sz w:val="22"/>
          <w:szCs w:val="22"/>
        </w:rPr>
        <w:t>ma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p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p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i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g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.</w:t>
      </w:r>
      <w:r w:rsidRPr="002B4F75">
        <w:rPr>
          <w:rFonts w:asciiTheme="minorHAnsi" w:eastAsia="Segoe UI Light" w:hAnsiTheme="minorHAnsi"/>
          <w:sz w:val="22"/>
          <w:szCs w:val="22"/>
        </w:rPr>
        <w:t>csv</w:t>
      </w:r>
      <w:r w:rsidRPr="002B4F75">
        <w:rPr>
          <w:rFonts w:asciiTheme="minorHAnsi" w:eastAsia="Segoe UI Light" w:hAnsiTheme="minorHAnsi"/>
          <w:spacing w:val="-15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a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v</w:t>
      </w:r>
      <w:r w:rsidRPr="002B4F75">
        <w:rPr>
          <w:rFonts w:asciiTheme="minorHAnsi" w:eastAsia="Segoe UI Light" w:hAnsiTheme="minorHAnsi"/>
          <w:sz w:val="22"/>
          <w:szCs w:val="22"/>
        </w:rPr>
        <w:t>aila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b</w:t>
      </w:r>
      <w:r w:rsidRPr="002B4F75">
        <w:rPr>
          <w:rFonts w:asciiTheme="minorHAnsi" w:eastAsia="Segoe UI Light" w:hAnsiTheme="minorHAnsi"/>
          <w:sz w:val="22"/>
          <w:szCs w:val="22"/>
        </w:rPr>
        <w:t>le</w:t>
      </w:r>
      <w:r w:rsidRPr="002B4F75">
        <w:rPr>
          <w:rFonts w:asciiTheme="minorHAnsi" w:eastAsia="Segoe UI Light" w:hAnsiTheme="minorHAnsi"/>
          <w:spacing w:val="-6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i</w:t>
      </w:r>
      <w:r w:rsidRPr="002B4F75">
        <w:rPr>
          <w:rFonts w:asciiTheme="minorHAnsi" w:eastAsia="Segoe UI Light" w:hAnsiTheme="minorHAnsi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b</w:t>
      </w:r>
      <w:r w:rsidRPr="002B4F75">
        <w:rPr>
          <w:rFonts w:asciiTheme="minorHAnsi" w:eastAsia="Segoe UI Light" w:hAnsiTheme="minorHAnsi"/>
          <w:sz w:val="22"/>
          <w:szCs w:val="22"/>
        </w:rPr>
        <w:t>l</w:t>
      </w:r>
      <w:r w:rsidRPr="002B4F75">
        <w:rPr>
          <w:rFonts w:asciiTheme="minorHAnsi" w:eastAsia="Segoe UI Light" w:hAnsiTheme="minorHAnsi"/>
          <w:spacing w:val="3"/>
          <w:sz w:val="22"/>
          <w:szCs w:val="22"/>
        </w:rPr>
        <w:t>o</w:t>
      </w:r>
      <w:r w:rsidRPr="002B4F75">
        <w:rPr>
          <w:rFonts w:asciiTheme="minorHAnsi" w:eastAsia="Segoe UI Light" w:hAnsiTheme="minorHAnsi"/>
          <w:sz w:val="22"/>
          <w:szCs w:val="22"/>
        </w:rPr>
        <w:t>b</w:t>
      </w:r>
      <w:r w:rsidRPr="002B4F75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st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g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z w:val="22"/>
          <w:szCs w:val="22"/>
        </w:rPr>
        <w:t>.</w:t>
      </w:r>
    </w:p>
    <w:p w14:paraId="03FE86AB" w14:textId="77777777" w:rsidR="000D39D3" w:rsidRPr="002B4F75" w:rsidRDefault="000D39D3" w:rsidP="000D39D3">
      <w:pPr>
        <w:ind w:left="720" w:firstLine="720"/>
        <w:rPr>
          <w:rFonts w:asciiTheme="minorHAnsi" w:eastAsia="Segoe UI Light" w:hAnsiTheme="minorHAnsi"/>
          <w:sz w:val="22"/>
          <w:szCs w:val="22"/>
        </w:rPr>
      </w:pPr>
      <w:r w:rsidRPr="002B4F75">
        <w:rPr>
          <w:rFonts w:asciiTheme="minorHAnsi" w:eastAsia="Segoe UI Light" w:hAnsiTheme="minorHAnsi"/>
          <w:spacing w:val="1"/>
          <w:sz w:val="22"/>
          <w:szCs w:val="22"/>
        </w:rPr>
        <w:t>7</w:t>
      </w:r>
      <w:r w:rsidRPr="002B4F75">
        <w:rPr>
          <w:rFonts w:asciiTheme="minorHAnsi" w:eastAsia="Segoe UI Light" w:hAnsiTheme="minorHAnsi"/>
          <w:sz w:val="22"/>
          <w:szCs w:val="22"/>
        </w:rPr>
        <w:t xml:space="preserve">.  </w:t>
      </w:r>
      <w:r w:rsidRPr="002B4F75">
        <w:rPr>
          <w:rFonts w:asciiTheme="minorHAnsi" w:eastAsia="Segoe UI Light" w:hAnsiTheme="minorHAnsi"/>
          <w:spacing w:val="49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C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2B4F75">
        <w:rPr>
          <w:rFonts w:asciiTheme="minorHAnsi" w:eastAsia="Segoe UI Light" w:hAnsiTheme="minorHAnsi"/>
          <w:sz w:val="22"/>
          <w:szCs w:val="22"/>
        </w:rPr>
        <w:t>ea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a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 xml:space="preserve"> n</w:t>
      </w:r>
      <w:r w:rsidRPr="002B4F75">
        <w:rPr>
          <w:rFonts w:asciiTheme="minorHAnsi" w:eastAsia="Segoe UI Light" w:hAnsiTheme="minorHAnsi"/>
          <w:sz w:val="22"/>
          <w:szCs w:val="22"/>
        </w:rPr>
        <w:t>ew A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M</w:t>
      </w:r>
      <w:r w:rsidRPr="002B4F75">
        <w:rPr>
          <w:rFonts w:asciiTheme="minorHAnsi" w:eastAsia="Segoe UI Light" w:hAnsiTheme="minorHAnsi"/>
          <w:sz w:val="22"/>
          <w:szCs w:val="22"/>
        </w:rPr>
        <w:t>L</w:t>
      </w:r>
      <w:r w:rsidRPr="002B4F75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z w:val="22"/>
          <w:szCs w:val="22"/>
        </w:rPr>
        <w:t>x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p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i</w:t>
      </w:r>
      <w:r w:rsidRPr="002B4F75">
        <w:rPr>
          <w:rFonts w:asciiTheme="minorHAnsi" w:eastAsia="Segoe UI Light" w:hAnsiTheme="minorHAnsi"/>
          <w:sz w:val="22"/>
          <w:szCs w:val="22"/>
        </w:rPr>
        <w:t>m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pacing w:val="-8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called</w:t>
      </w:r>
      <w:r w:rsidRPr="002B4F75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b/>
          <w:spacing w:val="2"/>
          <w:sz w:val="22"/>
          <w:szCs w:val="22"/>
        </w:rPr>
        <w:t>Di</w:t>
      </w:r>
      <w:r w:rsidRPr="002B4F75">
        <w:rPr>
          <w:rFonts w:asciiTheme="minorHAnsi" w:eastAsia="Segoe UI Light" w:hAnsiTheme="minorHAnsi"/>
          <w:b/>
          <w:sz w:val="22"/>
          <w:szCs w:val="22"/>
        </w:rPr>
        <w:t>a</w:t>
      </w:r>
      <w:r w:rsidRPr="002B4F75">
        <w:rPr>
          <w:rFonts w:asciiTheme="minorHAnsi" w:eastAsia="Segoe UI Light" w:hAnsiTheme="minorHAnsi"/>
          <w:b/>
          <w:spacing w:val="-1"/>
          <w:sz w:val="22"/>
          <w:szCs w:val="22"/>
        </w:rPr>
        <w:t>b</w:t>
      </w:r>
      <w:r w:rsidRPr="002B4F75">
        <w:rPr>
          <w:rFonts w:asciiTheme="minorHAnsi" w:eastAsia="Segoe UI Light" w:hAnsiTheme="minorHAnsi"/>
          <w:b/>
          <w:sz w:val="22"/>
          <w:szCs w:val="22"/>
        </w:rPr>
        <w:t>e</w:t>
      </w:r>
      <w:r w:rsidRPr="002B4F75">
        <w:rPr>
          <w:rFonts w:asciiTheme="minorHAnsi" w:eastAsia="Segoe UI Light" w:hAnsiTheme="minorHAnsi"/>
          <w:b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b/>
          <w:sz w:val="22"/>
          <w:szCs w:val="22"/>
        </w:rPr>
        <w:t>ic</w:t>
      </w:r>
      <w:r w:rsidRPr="002B4F75">
        <w:rPr>
          <w:rFonts w:asciiTheme="minorHAnsi" w:eastAsia="Segoe UI Light" w:hAnsiTheme="minorHAnsi"/>
          <w:b/>
          <w:spacing w:val="-6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b/>
          <w:spacing w:val="1"/>
          <w:sz w:val="22"/>
          <w:szCs w:val="22"/>
        </w:rPr>
        <w:t>C</w:t>
      </w:r>
      <w:r w:rsidRPr="002B4F75">
        <w:rPr>
          <w:rFonts w:asciiTheme="minorHAnsi" w:eastAsia="Segoe UI Light" w:hAnsiTheme="minorHAnsi"/>
          <w:b/>
          <w:sz w:val="22"/>
          <w:szCs w:val="22"/>
        </w:rPr>
        <w:t>l</w:t>
      </w:r>
      <w:r w:rsidRPr="002B4F75">
        <w:rPr>
          <w:rFonts w:asciiTheme="minorHAnsi" w:eastAsia="Segoe UI Light" w:hAnsiTheme="minorHAnsi"/>
          <w:b/>
          <w:spacing w:val="2"/>
          <w:sz w:val="22"/>
          <w:szCs w:val="22"/>
        </w:rPr>
        <w:t>e</w:t>
      </w:r>
      <w:r w:rsidRPr="002B4F75">
        <w:rPr>
          <w:rFonts w:asciiTheme="minorHAnsi" w:eastAsia="Segoe UI Light" w:hAnsiTheme="minorHAnsi"/>
          <w:b/>
          <w:sz w:val="22"/>
          <w:szCs w:val="22"/>
        </w:rPr>
        <w:t>a</w:t>
      </w:r>
      <w:r w:rsidRPr="002B4F75">
        <w:rPr>
          <w:rFonts w:asciiTheme="minorHAnsi" w:eastAsia="Segoe UI Light" w:hAnsiTheme="minorHAnsi"/>
          <w:b/>
          <w:spacing w:val="1"/>
          <w:sz w:val="22"/>
          <w:szCs w:val="22"/>
        </w:rPr>
        <w:t>n</w:t>
      </w:r>
      <w:r w:rsidRPr="002B4F75">
        <w:rPr>
          <w:rFonts w:asciiTheme="minorHAnsi" w:eastAsia="Segoe UI Light" w:hAnsiTheme="minorHAnsi"/>
          <w:b/>
          <w:sz w:val="22"/>
          <w:szCs w:val="22"/>
        </w:rPr>
        <w:t>sed</w:t>
      </w:r>
      <w:r w:rsidRPr="002B4F75">
        <w:rPr>
          <w:rFonts w:asciiTheme="minorHAnsi" w:eastAsia="Segoe UI Light" w:hAnsiTheme="minorHAnsi"/>
          <w:b/>
          <w:spacing w:val="-7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b/>
          <w:spacing w:val="-1"/>
          <w:sz w:val="22"/>
          <w:szCs w:val="22"/>
        </w:rPr>
        <w:t>d</w:t>
      </w:r>
      <w:r w:rsidRPr="002B4F75">
        <w:rPr>
          <w:rFonts w:asciiTheme="minorHAnsi" w:eastAsia="Segoe UI Light" w:hAnsiTheme="minorHAnsi"/>
          <w:b/>
          <w:sz w:val="22"/>
          <w:szCs w:val="22"/>
        </w:rPr>
        <w:t>a</w:t>
      </w:r>
      <w:r w:rsidRPr="002B4F75">
        <w:rPr>
          <w:rFonts w:asciiTheme="minorHAnsi" w:eastAsia="Segoe UI Light" w:hAnsiTheme="minorHAnsi"/>
          <w:b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b/>
          <w:sz w:val="22"/>
          <w:szCs w:val="22"/>
        </w:rPr>
        <w:t>a</w:t>
      </w:r>
    </w:p>
    <w:p w14:paraId="568104BE" w14:textId="77777777" w:rsidR="000D39D3" w:rsidRPr="002B4F75" w:rsidRDefault="000D39D3" w:rsidP="000D39D3">
      <w:pPr>
        <w:ind w:left="720" w:firstLine="720"/>
        <w:rPr>
          <w:rFonts w:asciiTheme="minorHAnsi" w:eastAsia="Segoe UI Light" w:hAnsiTheme="minorHAnsi"/>
          <w:sz w:val="22"/>
          <w:szCs w:val="22"/>
        </w:rPr>
      </w:pPr>
      <w:r w:rsidRPr="002B4F75">
        <w:rPr>
          <w:rFonts w:asciiTheme="minorHAnsi" w:eastAsia="Segoe UI Light" w:hAnsiTheme="minorHAnsi"/>
          <w:spacing w:val="1"/>
          <w:sz w:val="22"/>
          <w:szCs w:val="22"/>
        </w:rPr>
        <w:t>8</w:t>
      </w:r>
      <w:r>
        <w:rPr>
          <w:rFonts w:asciiTheme="minorHAnsi" w:eastAsia="Segoe UI Light" w:hAnsiTheme="minorHAnsi"/>
          <w:sz w:val="22"/>
          <w:szCs w:val="22"/>
        </w:rPr>
        <w:t xml:space="preserve">.    </w:t>
      </w:r>
      <w:r w:rsidRPr="002B4F75">
        <w:rPr>
          <w:rFonts w:asciiTheme="minorHAnsi" w:eastAsia="Segoe UI Light" w:hAnsiTheme="minorHAnsi"/>
          <w:sz w:val="22"/>
          <w:szCs w:val="22"/>
        </w:rPr>
        <w:t>D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Pr="002B4F75">
        <w:rPr>
          <w:rFonts w:asciiTheme="minorHAnsi" w:eastAsia="Segoe UI Light" w:hAnsiTheme="minorHAnsi"/>
          <w:sz w:val="22"/>
          <w:szCs w:val="22"/>
        </w:rPr>
        <w:t>g</w:t>
      </w:r>
      <w:r w:rsidRPr="002B4F75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a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z w:val="22"/>
          <w:szCs w:val="22"/>
        </w:rPr>
        <w:t>d</w:t>
      </w:r>
      <w:r w:rsidRPr="002B4F75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D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2B4F75">
        <w:rPr>
          <w:rFonts w:asciiTheme="minorHAnsi" w:eastAsia="Segoe UI Light" w:hAnsiTheme="minorHAnsi"/>
          <w:spacing w:val="3"/>
          <w:sz w:val="22"/>
          <w:szCs w:val="22"/>
        </w:rPr>
        <w:t>o</w:t>
      </w:r>
      <w:r w:rsidRPr="002B4F75">
        <w:rPr>
          <w:rFonts w:asciiTheme="minorHAnsi" w:eastAsia="Segoe UI Light" w:hAnsiTheme="minorHAnsi"/>
          <w:sz w:val="22"/>
          <w:szCs w:val="22"/>
        </w:rPr>
        <w:t>p</w:t>
      </w:r>
      <w:r w:rsidRPr="002B4F75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Di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b</w:t>
      </w:r>
      <w:r w:rsidRPr="002B4F75">
        <w:rPr>
          <w:rFonts w:asciiTheme="minorHAnsi" w:eastAsia="Segoe UI Light" w:hAnsiTheme="minorHAnsi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z w:val="22"/>
          <w:szCs w:val="22"/>
        </w:rPr>
        <w:t>ic</w:t>
      </w:r>
      <w:r w:rsidRPr="002B4F75">
        <w:rPr>
          <w:rFonts w:asciiTheme="minorHAnsi" w:eastAsia="Segoe UI Light" w:hAnsiTheme="minorHAnsi"/>
          <w:spacing w:val="-6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Da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z w:val="22"/>
          <w:szCs w:val="22"/>
        </w:rPr>
        <w:t>a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a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z w:val="22"/>
          <w:szCs w:val="22"/>
        </w:rPr>
        <w:t>d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proofErr w:type="spellStart"/>
      <w:r w:rsidRPr="002B4F75">
        <w:rPr>
          <w:rFonts w:asciiTheme="minorHAnsi" w:eastAsia="Segoe UI Light" w:hAnsiTheme="minorHAnsi"/>
          <w:sz w:val="22"/>
          <w:szCs w:val="22"/>
        </w:rPr>
        <w:t>A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d</w:t>
      </w:r>
      <w:r w:rsidRPr="002B4F75">
        <w:rPr>
          <w:rFonts w:asciiTheme="minorHAnsi" w:eastAsia="Segoe UI Light" w:hAnsiTheme="minorHAnsi"/>
          <w:sz w:val="22"/>
          <w:szCs w:val="22"/>
        </w:rPr>
        <w:t>mi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s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s</w:t>
      </w:r>
      <w:r w:rsidRPr="002B4F75">
        <w:rPr>
          <w:rFonts w:asciiTheme="minorHAnsi" w:eastAsia="Segoe UI Light" w:hAnsiTheme="minorHAnsi"/>
          <w:sz w:val="22"/>
          <w:szCs w:val="22"/>
        </w:rPr>
        <w:t>i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s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_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m</w:t>
      </w:r>
      <w:r w:rsidRPr="002B4F75">
        <w:rPr>
          <w:rFonts w:asciiTheme="minorHAnsi" w:eastAsia="Segoe UI Light" w:hAnsiTheme="minorHAnsi"/>
          <w:sz w:val="22"/>
          <w:szCs w:val="22"/>
        </w:rPr>
        <w:t>a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p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p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i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z w:val="22"/>
          <w:szCs w:val="22"/>
        </w:rPr>
        <w:t>g</w:t>
      </w:r>
      <w:proofErr w:type="spellEnd"/>
      <w:r w:rsidRPr="002B4F75">
        <w:rPr>
          <w:rFonts w:asciiTheme="minorHAnsi" w:eastAsia="Segoe UI Light" w:hAnsiTheme="minorHAnsi"/>
          <w:spacing w:val="-16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d</w:t>
      </w:r>
      <w:r w:rsidRPr="002B4F75">
        <w:rPr>
          <w:rFonts w:asciiTheme="minorHAnsi" w:eastAsia="Segoe UI Light" w:hAnsiTheme="minorHAnsi"/>
          <w:sz w:val="22"/>
          <w:szCs w:val="22"/>
        </w:rPr>
        <w:t>a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z w:val="22"/>
          <w:szCs w:val="22"/>
        </w:rPr>
        <w:t>a</w:t>
      </w:r>
      <w:r w:rsidRPr="002B4F75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set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f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2B4F75">
        <w:rPr>
          <w:rFonts w:asciiTheme="minorHAnsi" w:eastAsia="Segoe UI Light" w:hAnsiTheme="minorHAnsi"/>
          <w:sz w:val="22"/>
          <w:szCs w:val="22"/>
        </w:rPr>
        <w:t>m</w:t>
      </w:r>
      <w:r w:rsidRPr="002B4F75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My</w:t>
      </w:r>
      <w:r w:rsidRPr="002B4F75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Da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z w:val="22"/>
          <w:szCs w:val="22"/>
        </w:rPr>
        <w:t>asets</w:t>
      </w:r>
      <w:r w:rsidRPr="002B4F75">
        <w:rPr>
          <w:rFonts w:asciiTheme="minorHAnsi" w:eastAsia="Segoe UI Light" w:hAnsiTheme="minorHAnsi"/>
          <w:spacing w:val="-7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f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2B4F75">
        <w:rPr>
          <w:rFonts w:asciiTheme="minorHAnsi" w:eastAsia="Segoe UI Light" w:hAnsiTheme="minorHAnsi"/>
          <w:sz w:val="22"/>
          <w:szCs w:val="22"/>
        </w:rPr>
        <w:t>m</w:t>
      </w:r>
      <w:r w:rsidRPr="002B4F75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2B4F75">
        <w:rPr>
          <w:rFonts w:asciiTheme="minorHAnsi" w:eastAsia="Segoe UI Light" w:hAnsiTheme="minorHAnsi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 xml:space="preserve">left 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p</w:t>
      </w:r>
      <w:r w:rsidRPr="002B4F75">
        <w:rPr>
          <w:rFonts w:asciiTheme="minorHAnsi" w:eastAsia="Segoe UI Light" w:hAnsiTheme="minorHAnsi"/>
          <w:sz w:val="22"/>
          <w:szCs w:val="22"/>
        </w:rPr>
        <w:t>a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z w:val="22"/>
          <w:szCs w:val="22"/>
        </w:rPr>
        <w:t>el</w:t>
      </w:r>
    </w:p>
    <w:p w14:paraId="2E9FD6D3" w14:textId="77777777" w:rsidR="000D39D3" w:rsidRPr="002B4F75" w:rsidRDefault="000D39D3" w:rsidP="000D39D3">
      <w:pPr>
        <w:ind w:left="720" w:firstLine="720"/>
        <w:rPr>
          <w:rFonts w:asciiTheme="minorHAnsi" w:eastAsia="Segoe UI Light" w:hAnsiTheme="minorHAnsi"/>
          <w:sz w:val="22"/>
          <w:szCs w:val="22"/>
        </w:rPr>
      </w:pPr>
      <w:r w:rsidRPr="002B4F75">
        <w:rPr>
          <w:rFonts w:asciiTheme="minorHAnsi" w:eastAsia="Segoe UI Light" w:hAnsiTheme="minorHAnsi"/>
          <w:spacing w:val="1"/>
          <w:sz w:val="22"/>
          <w:szCs w:val="22"/>
        </w:rPr>
        <w:t>9</w:t>
      </w:r>
      <w:r w:rsidRPr="002B4F75">
        <w:rPr>
          <w:rFonts w:asciiTheme="minorHAnsi" w:eastAsia="Segoe UI Light" w:hAnsiTheme="minorHAnsi"/>
          <w:sz w:val="22"/>
          <w:szCs w:val="22"/>
        </w:rPr>
        <w:t xml:space="preserve">.  </w:t>
      </w:r>
      <w:r w:rsidRPr="002B4F75">
        <w:rPr>
          <w:rFonts w:asciiTheme="minorHAnsi" w:eastAsia="Segoe UI Light" w:hAnsiTheme="minorHAnsi"/>
          <w:spacing w:val="47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J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2B4F75">
        <w:rPr>
          <w:rFonts w:asciiTheme="minorHAnsi" w:eastAsia="Segoe UI Light" w:hAnsiTheme="minorHAnsi"/>
          <w:sz w:val="22"/>
          <w:szCs w:val="22"/>
        </w:rPr>
        <w:t>in</w:t>
      </w:r>
      <w:r w:rsidRPr="002B4F75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2B4F75">
        <w:rPr>
          <w:rFonts w:asciiTheme="minorHAnsi" w:eastAsia="Segoe UI Light" w:hAnsiTheme="minorHAnsi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Di</w:t>
      </w:r>
      <w:r w:rsidRPr="002B4F75">
        <w:rPr>
          <w:rFonts w:asciiTheme="minorHAnsi" w:eastAsia="Segoe UI Light" w:hAnsiTheme="minorHAnsi"/>
          <w:spacing w:val="3"/>
          <w:sz w:val="22"/>
          <w:szCs w:val="22"/>
        </w:rPr>
        <w:t>a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b</w:t>
      </w:r>
      <w:r w:rsidRPr="002B4F75">
        <w:rPr>
          <w:rFonts w:asciiTheme="minorHAnsi" w:eastAsia="Segoe UI Light" w:hAnsiTheme="minorHAnsi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z w:val="22"/>
          <w:szCs w:val="22"/>
        </w:rPr>
        <w:t>ic</w:t>
      </w:r>
      <w:r w:rsidRPr="002B4F75">
        <w:rPr>
          <w:rFonts w:asciiTheme="minorHAnsi" w:eastAsia="Segoe UI Light" w:hAnsiTheme="minorHAnsi"/>
          <w:spacing w:val="-6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Da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z w:val="22"/>
          <w:szCs w:val="22"/>
        </w:rPr>
        <w:t>a</w:t>
      </w:r>
      <w:r w:rsidRPr="002B4F75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a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z w:val="22"/>
          <w:szCs w:val="22"/>
        </w:rPr>
        <w:t>d</w:t>
      </w:r>
      <w:r w:rsidRPr="002B4F75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d</w:t>
      </w:r>
      <w:r w:rsidRPr="002B4F75">
        <w:rPr>
          <w:rFonts w:asciiTheme="minorHAnsi" w:eastAsia="Segoe UI Light" w:hAnsiTheme="minorHAnsi"/>
          <w:sz w:val="22"/>
          <w:szCs w:val="22"/>
        </w:rPr>
        <w:t>m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i</w:t>
      </w:r>
      <w:r w:rsidRPr="002B4F75">
        <w:rPr>
          <w:rFonts w:asciiTheme="minorHAnsi" w:eastAsia="Segoe UI Light" w:hAnsiTheme="minorHAnsi"/>
          <w:sz w:val="22"/>
          <w:szCs w:val="22"/>
        </w:rPr>
        <w:t>s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s</w:t>
      </w:r>
      <w:r w:rsidRPr="002B4F75">
        <w:rPr>
          <w:rFonts w:asciiTheme="minorHAnsi" w:eastAsia="Segoe UI Light" w:hAnsiTheme="minorHAnsi"/>
          <w:sz w:val="22"/>
          <w:szCs w:val="22"/>
        </w:rPr>
        <w:t>i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2B4F75">
        <w:rPr>
          <w:rFonts w:asciiTheme="minorHAnsi" w:eastAsia="Segoe UI Light" w:hAnsiTheme="minorHAnsi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pacing w:val="-7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M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pp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i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z w:val="22"/>
          <w:szCs w:val="22"/>
        </w:rPr>
        <w:t>g</w:t>
      </w:r>
      <w:r w:rsidRPr="002B4F75">
        <w:rPr>
          <w:rFonts w:asciiTheme="minorHAnsi" w:eastAsia="Segoe UI Light" w:hAnsiTheme="minorHAnsi"/>
          <w:spacing w:val="-8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d</w:t>
      </w:r>
      <w:r w:rsidRPr="002B4F75">
        <w:rPr>
          <w:rFonts w:asciiTheme="minorHAnsi" w:eastAsia="Segoe UI Light" w:hAnsiTheme="minorHAnsi"/>
          <w:sz w:val="22"/>
          <w:szCs w:val="22"/>
        </w:rPr>
        <w:t>a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z w:val="22"/>
          <w:szCs w:val="22"/>
        </w:rPr>
        <w:t>a</w:t>
      </w:r>
      <w:r w:rsidRPr="002B4F75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set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 xml:space="preserve"> b</w:t>
      </w:r>
      <w:r w:rsidRPr="002B4F75">
        <w:rPr>
          <w:rFonts w:asciiTheme="minorHAnsi" w:eastAsia="Segoe UI Light" w:hAnsiTheme="minorHAnsi"/>
          <w:sz w:val="22"/>
          <w:szCs w:val="22"/>
        </w:rPr>
        <w:t>ased</w:t>
      </w:r>
      <w:r w:rsidRPr="002B4F75">
        <w:rPr>
          <w:rFonts w:asciiTheme="minorHAnsi" w:eastAsia="Segoe UI Light" w:hAnsiTheme="minorHAnsi"/>
          <w:spacing w:val="-6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2B4F75">
        <w:rPr>
          <w:rFonts w:asciiTheme="minorHAnsi" w:eastAsia="Segoe UI Light" w:hAnsiTheme="minorHAnsi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c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l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m</w:t>
      </w:r>
      <w:r w:rsidRPr="002B4F75">
        <w:rPr>
          <w:rFonts w:asciiTheme="minorHAnsi" w:eastAsia="Segoe UI Light" w:hAnsiTheme="minorHAnsi"/>
          <w:sz w:val="22"/>
          <w:szCs w:val="22"/>
        </w:rPr>
        <w:t>n</w:t>
      </w:r>
    </w:p>
    <w:p w14:paraId="45012269" w14:textId="77777777" w:rsidR="000D39D3" w:rsidRPr="002B4F75" w:rsidRDefault="000D39D3" w:rsidP="000D39D3">
      <w:pPr>
        <w:rPr>
          <w:rFonts w:asciiTheme="minorHAnsi" w:hAnsiTheme="minorHAnsi"/>
          <w:sz w:val="22"/>
          <w:szCs w:val="22"/>
        </w:rPr>
      </w:pPr>
    </w:p>
    <w:p w14:paraId="5791F41A" w14:textId="77777777" w:rsidR="000D39D3" w:rsidRPr="002B4F75" w:rsidRDefault="000D39D3" w:rsidP="000D39D3">
      <w:pPr>
        <w:ind w:left="720" w:firstLine="720"/>
        <w:rPr>
          <w:rFonts w:asciiTheme="minorHAnsi" w:eastAsia="Segoe UI Light" w:hAnsiTheme="minorHAnsi"/>
          <w:sz w:val="22"/>
          <w:szCs w:val="22"/>
        </w:rPr>
      </w:pPr>
      <w:r w:rsidRPr="002B4F75">
        <w:rPr>
          <w:rFonts w:asciiTheme="minorHAnsi" w:eastAsia="Segoe UI Light" w:hAnsiTheme="minorHAnsi"/>
          <w:spacing w:val="-1"/>
          <w:sz w:val="22"/>
          <w:szCs w:val="22"/>
        </w:rPr>
        <w:t>S</w:t>
      </w:r>
      <w:r w:rsidRPr="002B4F75">
        <w:rPr>
          <w:rFonts w:asciiTheme="minorHAnsi" w:eastAsia="Segoe UI Light" w:hAnsiTheme="minorHAnsi"/>
          <w:sz w:val="22"/>
          <w:szCs w:val="22"/>
        </w:rPr>
        <w:t>ele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c</w:t>
      </w:r>
      <w:r w:rsidRPr="002B4F75">
        <w:rPr>
          <w:rFonts w:asciiTheme="minorHAnsi" w:eastAsia="Segoe UI Light" w:hAnsiTheme="minorHAnsi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2B4F75">
        <w:rPr>
          <w:rFonts w:asciiTheme="minorHAnsi" w:eastAsia="Segoe UI Light" w:hAnsiTheme="minorHAnsi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b/>
          <w:sz w:val="22"/>
          <w:szCs w:val="22"/>
        </w:rPr>
        <w:t>J</w:t>
      </w:r>
      <w:r w:rsidRPr="002B4F75">
        <w:rPr>
          <w:rFonts w:asciiTheme="minorHAnsi" w:eastAsia="Segoe UI Light" w:hAnsiTheme="minorHAnsi"/>
          <w:b/>
          <w:spacing w:val="1"/>
          <w:sz w:val="22"/>
          <w:szCs w:val="22"/>
        </w:rPr>
        <w:t>o</w:t>
      </w:r>
      <w:r w:rsidRPr="002B4F75">
        <w:rPr>
          <w:rFonts w:asciiTheme="minorHAnsi" w:eastAsia="Segoe UI Light" w:hAnsiTheme="minorHAnsi"/>
          <w:b/>
          <w:spacing w:val="2"/>
          <w:sz w:val="22"/>
          <w:szCs w:val="22"/>
        </w:rPr>
        <w:t>i</w:t>
      </w:r>
      <w:r w:rsidRPr="002B4F75">
        <w:rPr>
          <w:rFonts w:asciiTheme="minorHAnsi" w:eastAsia="Segoe UI Light" w:hAnsiTheme="minorHAnsi"/>
          <w:b/>
          <w:sz w:val="22"/>
          <w:szCs w:val="22"/>
        </w:rPr>
        <w:t>n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mo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du</w:t>
      </w:r>
      <w:r w:rsidRPr="002B4F75">
        <w:rPr>
          <w:rFonts w:asciiTheme="minorHAnsi" w:eastAsia="Segoe UI Light" w:hAnsiTheme="minorHAnsi"/>
          <w:sz w:val="22"/>
          <w:szCs w:val="22"/>
        </w:rPr>
        <w:t>le,</w:t>
      </w:r>
      <w:r w:rsidRPr="002B4F75">
        <w:rPr>
          <w:rFonts w:asciiTheme="minorHAnsi" w:eastAsia="Segoe UI Light" w:hAnsiTheme="minorHAnsi"/>
          <w:spacing w:val="-7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z w:val="22"/>
          <w:szCs w:val="22"/>
        </w:rPr>
        <w:t>d</w:t>
      </w:r>
      <w:r w:rsidRPr="002B4F75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i</w:t>
      </w:r>
      <w:r w:rsidRPr="002B4F75">
        <w:rPr>
          <w:rFonts w:asciiTheme="minorHAnsi" w:eastAsia="Segoe UI Light" w:hAnsiTheme="minorHAnsi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2B4F75">
        <w:rPr>
          <w:rFonts w:asciiTheme="minorHAnsi" w:eastAsia="Segoe UI Light" w:hAnsiTheme="minorHAnsi"/>
          <w:sz w:val="22"/>
          <w:szCs w:val="22"/>
        </w:rPr>
        <w:t xml:space="preserve">e </w:t>
      </w:r>
      <w:r w:rsidRPr="002B4F75">
        <w:rPr>
          <w:rFonts w:asciiTheme="minorHAnsi" w:eastAsia="Segoe UI Light" w:hAnsiTheme="minorHAnsi"/>
          <w:b/>
          <w:spacing w:val="2"/>
          <w:sz w:val="22"/>
          <w:szCs w:val="22"/>
        </w:rPr>
        <w:t>P</w:t>
      </w:r>
      <w:r w:rsidRPr="002B4F75">
        <w:rPr>
          <w:rFonts w:asciiTheme="minorHAnsi" w:eastAsia="Segoe UI Light" w:hAnsiTheme="minorHAnsi"/>
          <w:b/>
          <w:spacing w:val="-1"/>
          <w:sz w:val="22"/>
          <w:szCs w:val="22"/>
        </w:rPr>
        <w:t>r</w:t>
      </w:r>
      <w:r w:rsidRPr="002B4F75">
        <w:rPr>
          <w:rFonts w:asciiTheme="minorHAnsi" w:eastAsia="Segoe UI Light" w:hAnsiTheme="minorHAnsi"/>
          <w:b/>
          <w:spacing w:val="3"/>
          <w:sz w:val="22"/>
          <w:szCs w:val="22"/>
        </w:rPr>
        <w:t>o</w:t>
      </w:r>
      <w:r w:rsidRPr="002B4F75">
        <w:rPr>
          <w:rFonts w:asciiTheme="minorHAnsi" w:eastAsia="Segoe UI Light" w:hAnsiTheme="minorHAnsi"/>
          <w:b/>
          <w:spacing w:val="-1"/>
          <w:sz w:val="22"/>
          <w:szCs w:val="22"/>
        </w:rPr>
        <w:t>p</w:t>
      </w:r>
      <w:r w:rsidRPr="002B4F75">
        <w:rPr>
          <w:rFonts w:asciiTheme="minorHAnsi" w:eastAsia="Segoe UI Light" w:hAnsiTheme="minorHAnsi"/>
          <w:b/>
          <w:spacing w:val="2"/>
          <w:sz w:val="22"/>
          <w:szCs w:val="22"/>
        </w:rPr>
        <w:t>e</w:t>
      </w:r>
      <w:r w:rsidRPr="002B4F75">
        <w:rPr>
          <w:rFonts w:asciiTheme="minorHAnsi" w:eastAsia="Segoe UI Light" w:hAnsiTheme="minorHAnsi"/>
          <w:b/>
          <w:spacing w:val="-1"/>
          <w:sz w:val="22"/>
          <w:szCs w:val="22"/>
        </w:rPr>
        <w:t>r</w:t>
      </w:r>
      <w:r w:rsidRPr="002B4F75">
        <w:rPr>
          <w:rFonts w:asciiTheme="minorHAnsi" w:eastAsia="Segoe UI Light" w:hAnsiTheme="minorHAnsi"/>
          <w:b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b/>
          <w:sz w:val="22"/>
          <w:szCs w:val="22"/>
        </w:rPr>
        <w:t>ies</w:t>
      </w:r>
      <w:r w:rsidRPr="002B4F75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p</w:t>
      </w:r>
      <w:r w:rsidRPr="002B4F75">
        <w:rPr>
          <w:rFonts w:asciiTheme="minorHAnsi" w:eastAsia="Segoe UI Light" w:hAnsiTheme="minorHAnsi"/>
          <w:sz w:val="22"/>
          <w:szCs w:val="22"/>
        </w:rPr>
        <w:t>a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z w:val="22"/>
          <w:szCs w:val="22"/>
        </w:rPr>
        <w:t>e,</w:t>
      </w:r>
      <w:r w:rsidRPr="002B4F75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set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th</w:t>
      </w:r>
      <w:r w:rsidRPr="002B4F75">
        <w:rPr>
          <w:rFonts w:asciiTheme="minorHAnsi" w:eastAsia="Segoe UI Light" w:hAnsiTheme="minorHAnsi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f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2B4F75">
        <w:rPr>
          <w:rFonts w:asciiTheme="minorHAnsi" w:eastAsia="Segoe UI Light" w:hAnsiTheme="minorHAnsi"/>
          <w:sz w:val="22"/>
          <w:szCs w:val="22"/>
        </w:rPr>
        <w:t>ll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2B4F75">
        <w:rPr>
          <w:rFonts w:asciiTheme="minorHAnsi" w:eastAsia="Segoe UI Light" w:hAnsiTheme="minorHAnsi"/>
          <w:sz w:val="22"/>
          <w:szCs w:val="22"/>
        </w:rPr>
        <w:t>wi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z w:val="22"/>
          <w:szCs w:val="22"/>
        </w:rPr>
        <w:t>g</w:t>
      </w:r>
      <w:r w:rsidRPr="002B4F75">
        <w:rPr>
          <w:rFonts w:asciiTheme="minorHAnsi" w:eastAsia="Segoe UI Light" w:hAnsiTheme="minorHAnsi"/>
          <w:spacing w:val="-6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pr</w:t>
      </w:r>
      <w:r w:rsidRPr="002B4F75">
        <w:rPr>
          <w:rFonts w:asciiTheme="minorHAnsi" w:eastAsia="Segoe UI Light" w:hAnsiTheme="minorHAnsi"/>
          <w:spacing w:val="3"/>
          <w:sz w:val="22"/>
          <w:szCs w:val="22"/>
        </w:rPr>
        <w:t>o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p</w:t>
      </w:r>
      <w:r w:rsidRPr="002B4F75">
        <w:rPr>
          <w:rFonts w:asciiTheme="minorHAnsi" w:eastAsia="Segoe UI Light" w:hAnsiTheme="minorHAnsi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z w:val="22"/>
          <w:szCs w:val="22"/>
        </w:rPr>
        <w:t>i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z w:val="22"/>
          <w:szCs w:val="22"/>
        </w:rPr>
        <w:t>s:</w:t>
      </w:r>
    </w:p>
    <w:p w14:paraId="154E811C" w14:textId="77777777" w:rsidR="000D39D3" w:rsidRDefault="000D39D3" w:rsidP="000D39D3">
      <w:pPr>
        <w:ind w:left="720" w:firstLine="720"/>
        <w:rPr>
          <w:rFonts w:asciiTheme="minorHAnsi" w:eastAsia="Segoe UI Light" w:hAnsiTheme="minorHAnsi"/>
          <w:b/>
          <w:sz w:val="22"/>
          <w:szCs w:val="22"/>
        </w:rPr>
      </w:pPr>
      <w:r w:rsidRPr="002B4F75">
        <w:rPr>
          <w:rFonts w:asciiTheme="minorHAnsi" w:eastAsia="Segoe UI Light" w:hAnsiTheme="minorHAnsi"/>
          <w:sz w:val="22"/>
          <w:szCs w:val="22"/>
        </w:rPr>
        <w:t>a.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b/>
          <w:sz w:val="22"/>
          <w:szCs w:val="22"/>
        </w:rPr>
        <w:t>J</w:t>
      </w:r>
      <w:r w:rsidRPr="002B4F75">
        <w:rPr>
          <w:rFonts w:asciiTheme="minorHAnsi" w:eastAsia="Segoe UI Light" w:hAnsiTheme="minorHAnsi"/>
          <w:b/>
          <w:spacing w:val="4"/>
          <w:sz w:val="22"/>
          <w:szCs w:val="22"/>
        </w:rPr>
        <w:t>o</w:t>
      </w:r>
      <w:r w:rsidRPr="002B4F75">
        <w:rPr>
          <w:rFonts w:asciiTheme="minorHAnsi" w:eastAsia="Segoe UI Light" w:hAnsiTheme="minorHAnsi"/>
          <w:b/>
          <w:sz w:val="22"/>
          <w:szCs w:val="22"/>
        </w:rPr>
        <w:t>in</w:t>
      </w:r>
      <w:r w:rsidRPr="002B4F75">
        <w:rPr>
          <w:rFonts w:asciiTheme="minorHAnsi" w:eastAsia="Segoe UI Light" w:hAnsiTheme="minorHAnsi"/>
          <w:b/>
          <w:spacing w:val="-4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b/>
          <w:sz w:val="22"/>
          <w:szCs w:val="22"/>
        </w:rPr>
        <w:t>key</w:t>
      </w:r>
      <w:r w:rsidRPr="002B4F75">
        <w:rPr>
          <w:rFonts w:asciiTheme="minorHAnsi" w:eastAsia="Segoe UI Light" w:hAnsiTheme="minorHAnsi"/>
          <w:b/>
          <w:spacing w:val="-1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b/>
          <w:sz w:val="22"/>
          <w:szCs w:val="22"/>
        </w:rPr>
        <w:t>c</w:t>
      </w:r>
      <w:r w:rsidRPr="002B4F75">
        <w:rPr>
          <w:rFonts w:asciiTheme="minorHAnsi" w:eastAsia="Segoe UI Light" w:hAnsiTheme="minorHAnsi"/>
          <w:b/>
          <w:spacing w:val="1"/>
          <w:sz w:val="22"/>
          <w:szCs w:val="22"/>
        </w:rPr>
        <w:t>o</w:t>
      </w:r>
      <w:r w:rsidRPr="002B4F75">
        <w:rPr>
          <w:rFonts w:asciiTheme="minorHAnsi" w:eastAsia="Segoe UI Light" w:hAnsiTheme="minorHAnsi"/>
          <w:b/>
          <w:sz w:val="22"/>
          <w:szCs w:val="22"/>
        </w:rPr>
        <w:t>l</w:t>
      </w:r>
      <w:r w:rsidRPr="002B4F75">
        <w:rPr>
          <w:rFonts w:asciiTheme="minorHAnsi" w:eastAsia="Segoe UI Light" w:hAnsiTheme="minorHAnsi"/>
          <w:b/>
          <w:spacing w:val="1"/>
          <w:sz w:val="22"/>
          <w:szCs w:val="22"/>
        </w:rPr>
        <w:t>u</w:t>
      </w:r>
      <w:r w:rsidRPr="002B4F75">
        <w:rPr>
          <w:rFonts w:asciiTheme="minorHAnsi" w:eastAsia="Segoe UI Light" w:hAnsiTheme="minorHAnsi"/>
          <w:b/>
          <w:spacing w:val="2"/>
          <w:sz w:val="22"/>
          <w:szCs w:val="22"/>
        </w:rPr>
        <w:t>m</w:t>
      </w:r>
      <w:r w:rsidRPr="002B4F75">
        <w:rPr>
          <w:rFonts w:asciiTheme="minorHAnsi" w:eastAsia="Segoe UI Light" w:hAnsiTheme="minorHAnsi"/>
          <w:b/>
          <w:spacing w:val="-1"/>
          <w:sz w:val="22"/>
          <w:szCs w:val="22"/>
        </w:rPr>
        <w:t>n</w:t>
      </w:r>
      <w:r w:rsidRPr="002B4F75">
        <w:rPr>
          <w:rFonts w:asciiTheme="minorHAnsi" w:eastAsia="Segoe UI Light" w:hAnsiTheme="minorHAnsi"/>
          <w:b/>
          <w:sz w:val="22"/>
          <w:szCs w:val="22"/>
        </w:rPr>
        <w:t>s</w:t>
      </w:r>
      <w:r w:rsidRPr="002B4F75">
        <w:rPr>
          <w:rFonts w:asciiTheme="minorHAnsi" w:eastAsia="Segoe UI Light" w:hAnsiTheme="minorHAnsi"/>
          <w:b/>
          <w:spacing w:val="-7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b/>
          <w:sz w:val="22"/>
          <w:szCs w:val="22"/>
        </w:rPr>
        <w:t>f</w:t>
      </w:r>
      <w:r w:rsidRPr="002B4F75">
        <w:rPr>
          <w:rFonts w:asciiTheme="minorHAnsi" w:eastAsia="Segoe UI Light" w:hAnsiTheme="minorHAnsi"/>
          <w:b/>
          <w:spacing w:val="1"/>
          <w:sz w:val="22"/>
          <w:szCs w:val="22"/>
        </w:rPr>
        <w:t>o</w:t>
      </w:r>
      <w:r w:rsidRPr="002B4F75">
        <w:rPr>
          <w:rFonts w:asciiTheme="minorHAnsi" w:eastAsia="Segoe UI Light" w:hAnsiTheme="minorHAnsi"/>
          <w:b/>
          <w:sz w:val="22"/>
          <w:szCs w:val="22"/>
        </w:rPr>
        <w:t>r</w:t>
      </w:r>
      <w:r w:rsidRPr="002B4F75">
        <w:rPr>
          <w:rFonts w:asciiTheme="minorHAnsi" w:eastAsia="Segoe UI Light" w:hAnsiTheme="minorHAnsi"/>
          <w:b/>
          <w:spacing w:val="-3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b/>
          <w:spacing w:val="5"/>
          <w:sz w:val="22"/>
          <w:szCs w:val="22"/>
        </w:rPr>
        <w:t>L</w:t>
      </w:r>
      <w:r w:rsidRPr="002B4F75">
        <w:rPr>
          <w:rFonts w:asciiTheme="minorHAnsi" w:eastAsia="Segoe UI Light" w:hAnsiTheme="minorHAnsi"/>
          <w:b/>
          <w:sz w:val="22"/>
          <w:szCs w:val="22"/>
        </w:rPr>
        <w:t>:</w:t>
      </w:r>
      <w:r w:rsidRPr="002B4F75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La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u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z w:val="22"/>
          <w:szCs w:val="22"/>
        </w:rPr>
        <w:t>ch</w:t>
      </w:r>
      <w:r w:rsidRPr="002B4F75">
        <w:rPr>
          <w:rFonts w:asciiTheme="minorHAnsi" w:eastAsia="Segoe UI Light" w:hAnsiTheme="minorHAnsi"/>
          <w:spacing w:val="-6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2B4F75">
        <w:rPr>
          <w:rFonts w:asciiTheme="minorHAnsi" w:eastAsia="Segoe UI Light" w:hAnsiTheme="minorHAnsi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c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l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m</w:t>
      </w:r>
      <w:r w:rsidRPr="002B4F75">
        <w:rPr>
          <w:rFonts w:asciiTheme="minorHAnsi" w:eastAsia="Segoe UI Light" w:hAnsiTheme="minorHAnsi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pacing w:val="-7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selec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to</w:t>
      </w:r>
      <w:r w:rsidRPr="002B4F75">
        <w:rPr>
          <w:rFonts w:asciiTheme="minorHAnsi" w:eastAsia="Segoe UI Light" w:hAnsiTheme="minorHAnsi"/>
          <w:sz w:val="22"/>
          <w:szCs w:val="22"/>
        </w:rPr>
        <w:t>r</w:t>
      </w:r>
      <w:r w:rsidRPr="002B4F75">
        <w:rPr>
          <w:rFonts w:asciiTheme="minorHAnsi" w:eastAsia="Segoe UI Light" w:hAnsiTheme="minorHAnsi"/>
          <w:spacing w:val="-7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z w:val="22"/>
          <w:szCs w:val="22"/>
        </w:rPr>
        <w:t>d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 xml:space="preserve">select </w:t>
      </w:r>
      <w:proofErr w:type="spellStart"/>
      <w:r w:rsidRPr="002B4F75">
        <w:rPr>
          <w:rFonts w:asciiTheme="minorHAnsi" w:eastAsia="Segoe UI Light" w:hAnsiTheme="minorHAnsi"/>
          <w:b/>
          <w:spacing w:val="2"/>
          <w:sz w:val="22"/>
          <w:szCs w:val="22"/>
        </w:rPr>
        <w:t>a</w:t>
      </w:r>
      <w:r w:rsidRPr="002B4F75">
        <w:rPr>
          <w:rFonts w:asciiTheme="minorHAnsi" w:eastAsia="Segoe UI Light" w:hAnsiTheme="minorHAnsi"/>
          <w:b/>
          <w:spacing w:val="1"/>
          <w:sz w:val="22"/>
          <w:szCs w:val="22"/>
        </w:rPr>
        <w:t>d</w:t>
      </w:r>
      <w:r w:rsidRPr="002B4F75">
        <w:rPr>
          <w:rFonts w:asciiTheme="minorHAnsi" w:eastAsia="Segoe UI Light" w:hAnsiTheme="minorHAnsi"/>
          <w:b/>
          <w:sz w:val="22"/>
          <w:szCs w:val="22"/>
        </w:rPr>
        <w:t>mi</w:t>
      </w:r>
      <w:r w:rsidRPr="002B4F75">
        <w:rPr>
          <w:rFonts w:asciiTheme="minorHAnsi" w:eastAsia="Segoe UI Light" w:hAnsiTheme="minorHAnsi"/>
          <w:b/>
          <w:spacing w:val="1"/>
          <w:sz w:val="22"/>
          <w:szCs w:val="22"/>
        </w:rPr>
        <w:t>s</w:t>
      </w:r>
      <w:r w:rsidRPr="002B4F75">
        <w:rPr>
          <w:rFonts w:asciiTheme="minorHAnsi" w:eastAsia="Segoe UI Light" w:hAnsiTheme="minorHAnsi"/>
          <w:b/>
          <w:sz w:val="22"/>
          <w:szCs w:val="22"/>
        </w:rPr>
        <w:t>sio</w:t>
      </w:r>
      <w:r w:rsidRPr="002B4F75">
        <w:rPr>
          <w:rFonts w:asciiTheme="minorHAnsi" w:eastAsia="Segoe UI Light" w:hAnsiTheme="minorHAnsi"/>
          <w:b/>
          <w:spacing w:val="2"/>
          <w:sz w:val="22"/>
          <w:szCs w:val="22"/>
        </w:rPr>
        <w:t>n</w:t>
      </w:r>
      <w:r w:rsidRPr="002B4F75">
        <w:rPr>
          <w:rFonts w:asciiTheme="minorHAnsi" w:eastAsia="Segoe UI Light" w:hAnsiTheme="minorHAnsi"/>
          <w:b/>
          <w:spacing w:val="-1"/>
          <w:sz w:val="22"/>
          <w:szCs w:val="22"/>
        </w:rPr>
        <w:t>_</w:t>
      </w:r>
      <w:r w:rsidRPr="002B4F75">
        <w:rPr>
          <w:rFonts w:asciiTheme="minorHAnsi" w:eastAsia="Segoe UI Light" w:hAnsiTheme="minorHAnsi"/>
          <w:b/>
          <w:spacing w:val="1"/>
          <w:sz w:val="22"/>
          <w:szCs w:val="22"/>
        </w:rPr>
        <w:t>ty</w:t>
      </w:r>
      <w:r w:rsidRPr="002B4F75">
        <w:rPr>
          <w:rFonts w:asciiTheme="minorHAnsi" w:eastAsia="Segoe UI Light" w:hAnsiTheme="minorHAnsi"/>
          <w:b/>
          <w:spacing w:val="-1"/>
          <w:sz w:val="22"/>
          <w:szCs w:val="22"/>
        </w:rPr>
        <w:t>p</w:t>
      </w:r>
      <w:r w:rsidRPr="002B4F75">
        <w:rPr>
          <w:rFonts w:asciiTheme="minorHAnsi" w:eastAsia="Segoe UI Light" w:hAnsiTheme="minorHAnsi"/>
          <w:b/>
          <w:spacing w:val="2"/>
          <w:sz w:val="22"/>
          <w:szCs w:val="22"/>
        </w:rPr>
        <w:t>e</w:t>
      </w:r>
      <w:r w:rsidRPr="002B4F75">
        <w:rPr>
          <w:rFonts w:asciiTheme="minorHAnsi" w:eastAsia="Segoe UI Light" w:hAnsiTheme="minorHAnsi"/>
          <w:b/>
          <w:spacing w:val="-1"/>
          <w:sz w:val="22"/>
          <w:szCs w:val="22"/>
        </w:rPr>
        <w:t>_</w:t>
      </w:r>
      <w:r w:rsidRPr="002B4F75">
        <w:rPr>
          <w:rFonts w:asciiTheme="minorHAnsi" w:eastAsia="Segoe UI Light" w:hAnsiTheme="minorHAnsi"/>
          <w:b/>
          <w:spacing w:val="2"/>
          <w:sz w:val="22"/>
          <w:szCs w:val="22"/>
        </w:rPr>
        <w:t>i</w:t>
      </w:r>
      <w:r w:rsidRPr="002B4F75">
        <w:rPr>
          <w:rFonts w:asciiTheme="minorHAnsi" w:eastAsia="Segoe UI Light" w:hAnsiTheme="minorHAnsi"/>
          <w:b/>
          <w:spacing w:val="3"/>
          <w:sz w:val="22"/>
          <w:szCs w:val="22"/>
        </w:rPr>
        <w:t>d</w:t>
      </w:r>
      <w:proofErr w:type="spellEnd"/>
      <w:r w:rsidRPr="002B4F75">
        <w:rPr>
          <w:rFonts w:asciiTheme="minorHAnsi" w:eastAsia="Segoe UI Light" w:hAnsiTheme="minorHAnsi"/>
          <w:b/>
          <w:sz w:val="22"/>
          <w:szCs w:val="22"/>
        </w:rPr>
        <w:t>.</w:t>
      </w:r>
    </w:p>
    <w:p w14:paraId="7FBBC5B7" w14:textId="77777777" w:rsidR="000D39D3" w:rsidRDefault="000D39D3" w:rsidP="000D39D3">
      <w:pPr>
        <w:ind w:left="720" w:firstLine="720"/>
        <w:rPr>
          <w:rFonts w:asciiTheme="minorHAnsi" w:eastAsia="Segoe UI Light" w:hAnsiTheme="minorHAnsi"/>
          <w:sz w:val="22"/>
          <w:szCs w:val="22"/>
        </w:rPr>
      </w:pPr>
      <w:r w:rsidRPr="002B4F75">
        <w:rPr>
          <w:rFonts w:asciiTheme="minorHAnsi" w:eastAsia="Segoe UI Light" w:hAnsiTheme="minorHAnsi"/>
          <w:spacing w:val="-1"/>
          <w:sz w:val="22"/>
          <w:szCs w:val="22"/>
        </w:rPr>
        <w:t>b</w:t>
      </w:r>
      <w:r w:rsidRPr="002B4F75">
        <w:rPr>
          <w:rFonts w:asciiTheme="minorHAnsi" w:eastAsia="Segoe UI Light" w:hAnsiTheme="minorHAnsi"/>
          <w:sz w:val="22"/>
          <w:szCs w:val="22"/>
        </w:rPr>
        <w:t>.</w:t>
      </w:r>
      <w:r w:rsidRPr="002B4F75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b/>
          <w:spacing w:val="2"/>
          <w:sz w:val="22"/>
          <w:szCs w:val="22"/>
        </w:rPr>
        <w:t>J</w:t>
      </w:r>
      <w:r w:rsidRPr="002B4F75">
        <w:rPr>
          <w:rFonts w:asciiTheme="minorHAnsi" w:eastAsia="Segoe UI Light" w:hAnsiTheme="minorHAnsi"/>
          <w:b/>
          <w:spacing w:val="1"/>
          <w:sz w:val="22"/>
          <w:szCs w:val="22"/>
        </w:rPr>
        <w:t>o</w:t>
      </w:r>
      <w:r w:rsidRPr="002B4F75">
        <w:rPr>
          <w:rFonts w:asciiTheme="minorHAnsi" w:eastAsia="Segoe UI Light" w:hAnsiTheme="minorHAnsi"/>
          <w:b/>
          <w:spacing w:val="2"/>
          <w:sz w:val="22"/>
          <w:szCs w:val="22"/>
        </w:rPr>
        <w:t>i</w:t>
      </w:r>
      <w:r w:rsidRPr="002B4F75">
        <w:rPr>
          <w:rFonts w:asciiTheme="minorHAnsi" w:eastAsia="Segoe UI Light" w:hAnsiTheme="minorHAnsi"/>
          <w:b/>
          <w:sz w:val="22"/>
          <w:szCs w:val="22"/>
        </w:rPr>
        <w:t>n</w:t>
      </w:r>
      <w:r w:rsidRPr="002B4F75">
        <w:rPr>
          <w:rFonts w:asciiTheme="minorHAnsi" w:eastAsia="Segoe UI Light" w:hAnsiTheme="minorHAnsi"/>
          <w:b/>
          <w:spacing w:val="-4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b/>
          <w:sz w:val="22"/>
          <w:szCs w:val="22"/>
        </w:rPr>
        <w:t>key</w:t>
      </w:r>
      <w:r w:rsidRPr="002B4F75">
        <w:rPr>
          <w:rFonts w:asciiTheme="minorHAnsi" w:eastAsia="Segoe UI Light" w:hAnsiTheme="minorHAnsi"/>
          <w:b/>
          <w:spacing w:val="-1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b/>
          <w:sz w:val="22"/>
          <w:szCs w:val="22"/>
        </w:rPr>
        <w:t>c</w:t>
      </w:r>
      <w:r w:rsidRPr="002B4F75">
        <w:rPr>
          <w:rFonts w:asciiTheme="minorHAnsi" w:eastAsia="Segoe UI Light" w:hAnsiTheme="minorHAnsi"/>
          <w:b/>
          <w:spacing w:val="1"/>
          <w:sz w:val="22"/>
          <w:szCs w:val="22"/>
        </w:rPr>
        <w:t>o</w:t>
      </w:r>
      <w:r w:rsidRPr="002B4F75">
        <w:rPr>
          <w:rFonts w:asciiTheme="minorHAnsi" w:eastAsia="Segoe UI Light" w:hAnsiTheme="minorHAnsi"/>
          <w:b/>
          <w:sz w:val="22"/>
          <w:szCs w:val="22"/>
        </w:rPr>
        <w:t>l</w:t>
      </w:r>
      <w:r w:rsidRPr="002B4F75">
        <w:rPr>
          <w:rFonts w:asciiTheme="minorHAnsi" w:eastAsia="Segoe UI Light" w:hAnsiTheme="minorHAnsi"/>
          <w:b/>
          <w:spacing w:val="-1"/>
          <w:sz w:val="22"/>
          <w:szCs w:val="22"/>
        </w:rPr>
        <w:t>u</w:t>
      </w:r>
      <w:r w:rsidRPr="002B4F75">
        <w:rPr>
          <w:rFonts w:asciiTheme="minorHAnsi" w:eastAsia="Segoe UI Light" w:hAnsiTheme="minorHAnsi"/>
          <w:b/>
          <w:spacing w:val="2"/>
          <w:sz w:val="22"/>
          <w:szCs w:val="22"/>
        </w:rPr>
        <w:t>m</w:t>
      </w:r>
      <w:r w:rsidRPr="002B4F75">
        <w:rPr>
          <w:rFonts w:asciiTheme="minorHAnsi" w:eastAsia="Segoe UI Light" w:hAnsiTheme="minorHAnsi"/>
          <w:b/>
          <w:spacing w:val="1"/>
          <w:sz w:val="22"/>
          <w:szCs w:val="22"/>
        </w:rPr>
        <w:t>n</w:t>
      </w:r>
      <w:r w:rsidRPr="002B4F75">
        <w:rPr>
          <w:rFonts w:asciiTheme="minorHAnsi" w:eastAsia="Segoe UI Light" w:hAnsiTheme="minorHAnsi"/>
          <w:b/>
          <w:sz w:val="22"/>
          <w:szCs w:val="22"/>
        </w:rPr>
        <w:t>s</w:t>
      </w:r>
      <w:r w:rsidRPr="002B4F75">
        <w:rPr>
          <w:rFonts w:asciiTheme="minorHAnsi" w:eastAsia="Segoe UI Light" w:hAnsiTheme="minorHAnsi"/>
          <w:b/>
          <w:spacing w:val="-7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b/>
          <w:sz w:val="22"/>
          <w:szCs w:val="22"/>
        </w:rPr>
        <w:t>f</w:t>
      </w:r>
      <w:r w:rsidRPr="002B4F75">
        <w:rPr>
          <w:rFonts w:asciiTheme="minorHAnsi" w:eastAsia="Segoe UI Light" w:hAnsiTheme="minorHAnsi"/>
          <w:b/>
          <w:spacing w:val="1"/>
          <w:sz w:val="22"/>
          <w:szCs w:val="22"/>
        </w:rPr>
        <w:t>o</w:t>
      </w:r>
      <w:r w:rsidRPr="002B4F75">
        <w:rPr>
          <w:rFonts w:asciiTheme="minorHAnsi" w:eastAsia="Segoe UI Light" w:hAnsiTheme="minorHAnsi"/>
          <w:b/>
          <w:sz w:val="22"/>
          <w:szCs w:val="22"/>
        </w:rPr>
        <w:t>r</w:t>
      </w:r>
      <w:r w:rsidRPr="002B4F75">
        <w:rPr>
          <w:rFonts w:asciiTheme="minorHAnsi" w:eastAsia="Segoe UI Light" w:hAnsiTheme="minorHAnsi"/>
          <w:b/>
          <w:spacing w:val="-3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b/>
          <w:spacing w:val="5"/>
          <w:sz w:val="22"/>
          <w:szCs w:val="22"/>
        </w:rPr>
        <w:t>R</w:t>
      </w:r>
      <w:r w:rsidRPr="002B4F75">
        <w:rPr>
          <w:rFonts w:asciiTheme="minorHAnsi" w:eastAsia="Segoe UI Light" w:hAnsiTheme="minorHAnsi"/>
          <w:b/>
          <w:sz w:val="22"/>
          <w:szCs w:val="22"/>
        </w:rPr>
        <w:t>:</w:t>
      </w:r>
      <w:r w:rsidRPr="002B4F75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La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un</w:t>
      </w:r>
      <w:r w:rsidRPr="002B4F75">
        <w:rPr>
          <w:rFonts w:asciiTheme="minorHAnsi" w:eastAsia="Segoe UI Light" w:hAnsiTheme="minorHAnsi"/>
          <w:spacing w:val="3"/>
          <w:sz w:val="22"/>
          <w:szCs w:val="22"/>
        </w:rPr>
        <w:t>c</w:t>
      </w:r>
      <w:r w:rsidRPr="002B4F75">
        <w:rPr>
          <w:rFonts w:asciiTheme="minorHAnsi" w:eastAsia="Segoe UI Light" w:hAnsiTheme="minorHAnsi"/>
          <w:sz w:val="22"/>
          <w:szCs w:val="22"/>
        </w:rPr>
        <w:t>h</w:t>
      </w:r>
      <w:r w:rsidRPr="002B4F75">
        <w:rPr>
          <w:rFonts w:asciiTheme="minorHAnsi" w:eastAsia="Segoe UI Light" w:hAnsiTheme="minorHAnsi"/>
          <w:spacing w:val="-7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2B4F75">
        <w:rPr>
          <w:rFonts w:asciiTheme="minorHAnsi" w:eastAsia="Segoe UI Light" w:hAnsiTheme="minorHAnsi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c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2B4F75">
        <w:rPr>
          <w:rFonts w:asciiTheme="minorHAnsi" w:eastAsia="Segoe UI Light" w:hAnsiTheme="minorHAnsi"/>
          <w:sz w:val="22"/>
          <w:szCs w:val="22"/>
        </w:rPr>
        <w:t>l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u</w:t>
      </w:r>
      <w:r w:rsidRPr="002B4F75">
        <w:rPr>
          <w:rFonts w:asciiTheme="minorHAnsi" w:eastAsia="Segoe UI Light" w:hAnsiTheme="minorHAnsi"/>
          <w:sz w:val="22"/>
          <w:szCs w:val="22"/>
        </w:rPr>
        <w:t>mn</w:t>
      </w:r>
      <w:r w:rsidRPr="002B4F75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selec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to</w:t>
      </w:r>
      <w:r w:rsidRPr="002B4F75">
        <w:rPr>
          <w:rFonts w:asciiTheme="minorHAnsi" w:eastAsia="Segoe UI Light" w:hAnsiTheme="minorHAnsi"/>
          <w:sz w:val="22"/>
          <w:szCs w:val="22"/>
        </w:rPr>
        <w:t>r</w:t>
      </w:r>
      <w:r w:rsidRPr="002B4F75">
        <w:rPr>
          <w:rFonts w:asciiTheme="minorHAnsi" w:eastAsia="Segoe UI Light" w:hAnsiTheme="minorHAnsi"/>
          <w:spacing w:val="-7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a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z w:val="22"/>
          <w:szCs w:val="22"/>
        </w:rPr>
        <w:t>d</w:t>
      </w:r>
      <w:r w:rsidRPr="002B4F75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 xml:space="preserve">select </w:t>
      </w:r>
      <w:proofErr w:type="spellStart"/>
      <w:r w:rsidRPr="002B4F75">
        <w:rPr>
          <w:rFonts w:asciiTheme="minorHAnsi" w:eastAsia="Segoe UI Light" w:hAnsiTheme="minorHAnsi"/>
          <w:b/>
          <w:spacing w:val="2"/>
          <w:sz w:val="22"/>
          <w:szCs w:val="22"/>
        </w:rPr>
        <w:t>a</w:t>
      </w:r>
      <w:r w:rsidRPr="002B4F75">
        <w:rPr>
          <w:rFonts w:asciiTheme="minorHAnsi" w:eastAsia="Segoe UI Light" w:hAnsiTheme="minorHAnsi"/>
          <w:b/>
          <w:spacing w:val="1"/>
          <w:sz w:val="22"/>
          <w:szCs w:val="22"/>
        </w:rPr>
        <w:t>d</w:t>
      </w:r>
      <w:r w:rsidRPr="002B4F75">
        <w:rPr>
          <w:rFonts w:asciiTheme="minorHAnsi" w:eastAsia="Segoe UI Light" w:hAnsiTheme="minorHAnsi"/>
          <w:b/>
          <w:sz w:val="22"/>
          <w:szCs w:val="22"/>
        </w:rPr>
        <w:t>m</w:t>
      </w:r>
      <w:r w:rsidRPr="002B4F75">
        <w:rPr>
          <w:rFonts w:asciiTheme="minorHAnsi" w:eastAsia="Segoe UI Light" w:hAnsiTheme="minorHAnsi"/>
          <w:b/>
          <w:spacing w:val="2"/>
          <w:sz w:val="22"/>
          <w:szCs w:val="22"/>
        </w:rPr>
        <w:t>i</w:t>
      </w:r>
      <w:r w:rsidRPr="002B4F75">
        <w:rPr>
          <w:rFonts w:asciiTheme="minorHAnsi" w:eastAsia="Segoe UI Light" w:hAnsiTheme="minorHAnsi"/>
          <w:b/>
          <w:sz w:val="22"/>
          <w:szCs w:val="22"/>
        </w:rPr>
        <w:t>s</w:t>
      </w:r>
      <w:r w:rsidRPr="002B4F75">
        <w:rPr>
          <w:rFonts w:asciiTheme="minorHAnsi" w:eastAsia="Segoe UI Light" w:hAnsiTheme="minorHAnsi"/>
          <w:b/>
          <w:spacing w:val="-1"/>
          <w:sz w:val="22"/>
          <w:szCs w:val="22"/>
        </w:rPr>
        <w:t>s</w:t>
      </w:r>
      <w:r w:rsidRPr="002B4F75">
        <w:rPr>
          <w:rFonts w:asciiTheme="minorHAnsi" w:eastAsia="Segoe UI Light" w:hAnsiTheme="minorHAnsi"/>
          <w:b/>
          <w:sz w:val="22"/>
          <w:szCs w:val="22"/>
        </w:rPr>
        <w:t>i</w:t>
      </w:r>
      <w:r w:rsidRPr="002B4F75">
        <w:rPr>
          <w:rFonts w:asciiTheme="minorHAnsi" w:eastAsia="Segoe UI Light" w:hAnsiTheme="minorHAnsi"/>
          <w:b/>
          <w:spacing w:val="3"/>
          <w:sz w:val="22"/>
          <w:szCs w:val="22"/>
        </w:rPr>
        <w:t>o</w:t>
      </w:r>
      <w:r w:rsidRPr="002B4F75">
        <w:rPr>
          <w:rFonts w:asciiTheme="minorHAnsi" w:eastAsia="Segoe UI Light" w:hAnsiTheme="minorHAnsi"/>
          <w:b/>
          <w:spacing w:val="-1"/>
          <w:sz w:val="22"/>
          <w:szCs w:val="22"/>
        </w:rPr>
        <w:t>n_</w:t>
      </w:r>
      <w:r w:rsidRPr="002B4F75">
        <w:rPr>
          <w:rFonts w:asciiTheme="minorHAnsi" w:eastAsia="Segoe UI Light" w:hAnsiTheme="minorHAnsi"/>
          <w:b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b/>
          <w:spacing w:val="3"/>
          <w:sz w:val="22"/>
          <w:szCs w:val="22"/>
        </w:rPr>
        <w:t>y</w:t>
      </w:r>
      <w:r w:rsidRPr="002B4F75">
        <w:rPr>
          <w:rFonts w:asciiTheme="minorHAnsi" w:eastAsia="Segoe UI Light" w:hAnsiTheme="minorHAnsi"/>
          <w:b/>
          <w:spacing w:val="-1"/>
          <w:sz w:val="22"/>
          <w:szCs w:val="22"/>
        </w:rPr>
        <w:t>p</w:t>
      </w:r>
      <w:r w:rsidRPr="002B4F75">
        <w:rPr>
          <w:rFonts w:asciiTheme="minorHAnsi" w:eastAsia="Segoe UI Light" w:hAnsiTheme="minorHAnsi"/>
          <w:b/>
          <w:sz w:val="22"/>
          <w:szCs w:val="22"/>
        </w:rPr>
        <w:t>e</w:t>
      </w:r>
      <w:r w:rsidRPr="002B4F75">
        <w:rPr>
          <w:rFonts w:asciiTheme="minorHAnsi" w:eastAsia="Segoe UI Light" w:hAnsiTheme="minorHAnsi"/>
          <w:b/>
          <w:spacing w:val="-1"/>
          <w:sz w:val="22"/>
          <w:szCs w:val="22"/>
        </w:rPr>
        <w:t>_</w:t>
      </w:r>
      <w:r w:rsidRPr="002B4F75">
        <w:rPr>
          <w:rFonts w:asciiTheme="minorHAnsi" w:eastAsia="Segoe UI Light" w:hAnsiTheme="minorHAnsi"/>
          <w:b/>
          <w:spacing w:val="2"/>
          <w:sz w:val="22"/>
          <w:szCs w:val="22"/>
        </w:rPr>
        <w:t>i</w:t>
      </w:r>
      <w:r w:rsidRPr="002B4F75">
        <w:rPr>
          <w:rFonts w:asciiTheme="minorHAnsi" w:eastAsia="Segoe UI Light" w:hAnsiTheme="minorHAnsi"/>
          <w:b/>
          <w:spacing w:val="3"/>
          <w:sz w:val="22"/>
          <w:szCs w:val="22"/>
        </w:rPr>
        <w:t>d</w:t>
      </w:r>
      <w:proofErr w:type="spellEnd"/>
      <w:r w:rsidRPr="002B4F75">
        <w:rPr>
          <w:rFonts w:asciiTheme="minorHAnsi" w:eastAsia="Segoe UI Light" w:hAnsiTheme="minorHAnsi"/>
          <w:b/>
          <w:sz w:val="22"/>
          <w:szCs w:val="22"/>
        </w:rPr>
        <w:t>.</w:t>
      </w:r>
      <w:r w:rsidRPr="002B4F75">
        <w:rPr>
          <w:rFonts w:asciiTheme="minorHAnsi" w:eastAsia="Segoe UI Light" w:hAnsiTheme="minorHAnsi"/>
          <w:sz w:val="22"/>
          <w:szCs w:val="22"/>
        </w:rPr>
        <w:t xml:space="preserve"> </w:t>
      </w:r>
    </w:p>
    <w:p w14:paraId="619D06AC" w14:textId="77777777" w:rsidR="000D39D3" w:rsidRPr="002B4F75" w:rsidRDefault="000D39D3" w:rsidP="000D39D3">
      <w:pPr>
        <w:ind w:left="720" w:firstLine="720"/>
        <w:rPr>
          <w:rFonts w:asciiTheme="minorHAnsi" w:eastAsia="Segoe UI Light" w:hAnsiTheme="minorHAnsi"/>
          <w:sz w:val="22"/>
          <w:szCs w:val="22"/>
        </w:rPr>
      </w:pPr>
      <w:r w:rsidRPr="002B4F75">
        <w:rPr>
          <w:rFonts w:asciiTheme="minorHAnsi" w:eastAsia="Segoe UI Light" w:hAnsiTheme="minorHAnsi"/>
          <w:sz w:val="22"/>
          <w:szCs w:val="22"/>
        </w:rPr>
        <w:t>c.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b/>
          <w:sz w:val="22"/>
          <w:szCs w:val="22"/>
        </w:rPr>
        <w:t>J</w:t>
      </w:r>
      <w:r w:rsidRPr="002B4F75">
        <w:rPr>
          <w:rFonts w:asciiTheme="minorHAnsi" w:eastAsia="Segoe UI Light" w:hAnsiTheme="minorHAnsi"/>
          <w:b/>
          <w:spacing w:val="1"/>
          <w:sz w:val="22"/>
          <w:szCs w:val="22"/>
        </w:rPr>
        <w:t>o</w:t>
      </w:r>
      <w:r w:rsidRPr="002B4F75">
        <w:rPr>
          <w:rFonts w:asciiTheme="minorHAnsi" w:eastAsia="Segoe UI Light" w:hAnsiTheme="minorHAnsi"/>
          <w:b/>
          <w:spacing w:val="2"/>
          <w:sz w:val="22"/>
          <w:szCs w:val="22"/>
        </w:rPr>
        <w:t>i</w:t>
      </w:r>
      <w:r w:rsidRPr="002B4F75">
        <w:rPr>
          <w:rFonts w:asciiTheme="minorHAnsi" w:eastAsia="Segoe UI Light" w:hAnsiTheme="minorHAnsi"/>
          <w:b/>
          <w:sz w:val="22"/>
          <w:szCs w:val="22"/>
        </w:rPr>
        <w:t>n</w:t>
      </w:r>
      <w:r w:rsidRPr="002B4F75">
        <w:rPr>
          <w:rFonts w:asciiTheme="minorHAnsi" w:eastAsia="Segoe UI Light" w:hAnsiTheme="minorHAnsi"/>
          <w:b/>
          <w:spacing w:val="-4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b/>
          <w:spacing w:val="1"/>
          <w:sz w:val="22"/>
          <w:szCs w:val="22"/>
        </w:rPr>
        <w:t>ty</w:t>
      </w:r>
      <w:r w:rsidRPr="002B4F75">
        <w:rPr>
          <w:rFonts w:asciiTheme="minorHAnsi" w:eastAsia="Segoe UI Light" w:hAnsiTheme="minorHAnsi"/>
          <w:b/>
          <w:spacing w:val="-1"/>
          <w:sz w:val="22"/>
          <w:szCs w:val="22"/>
        </w:rPr>
        <w:t>p</w:t>
      </w:r>
      <w:r w:rsidRPr="002B4F75">
        <w:rPr>
          <w:rFonts w:asciiTheme="minorHAnsi" w:eastAsia="Segoe UI Light" w:hAnsiTheme="minorHAnsi"/>
          <w:b/>
          <w:spacing w:val="4"/>
          <w:sz w:val="22"/>
          <w:szCs w:val="22"/>
        </w:rPr>
        <w:t>e</w:t>
      </w:r>
      <w:r w:rsidRPr="002B4F75">
        <w:rPr>
          <w:rFonts w:asciiTheme="minorHAnsi" w:eastAsia="Segoe UI Light" w:hAnsiTheme="minorHAnsi"/>
          <w:b/>
          <w:sz w:val="22"/>
          <w:szCs w:val="22"/>
        </w:rPr>
        <w:t>:</w:t>
      </w:r>
      <w:r w:rsidRPr="002B4F75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Left</w:t>
      </w:r>
      <w:r w:rsidRPr="002B4F75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O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z w:val="22"/>
          <w:szCs w:val="22"/>
        </w:rPr>
        <w:t>er</w:t>
      </w:r>
      <w:r w:rsidRPr="002B4F75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J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2B4F75">
        <w:rPr>
          <w:rFonts w:asciiTheme="minorHAnsi" w:eastAsia="Segoe UI Light" w:hAnsiTheme="minorHAnsi"/>
          <w:sz w:val="22"/>
          <w:szCs w:val="22"/>
        </w:rPr>
        <w:t>in</w:t>
      </w:r>
    </w:p>
    <w:p w14:paraId="6015E4CD" w14:textId="77777777" w:rsidR="000D39D3" w:rsidRPr="002B4F75" w:rsidRDefault="000D39D3" w:rsidP="000D39D3">
      <w:pPr>
        <w:ind w:left="720" w:firstLine="720"/>
        <w:rPr>
          <w:rFonts w:asciiTheme="minorHAnsi" w:eastAsia="Segoe UI Light" w:hAnsiTheme="minorHAnsi"/>
          <w:sz w:val="22"/>
          <w:szCs w:val="22"/>
        </w:rPr>
      </w:pPr>
      <w:r w:rsidRPr="002B4F75">
        <w:rPr>
          <w:rFonts w:asciiTheme="minorHAnsi" w:eastAsia="Segoe UI Light" w:hAnsiTheme="minorHAnsi"/>
          <w:spacing w:val="-1"/>
          <w:sz w:val="22"/>
          <w:szCs w:val="22"/>
        </w:rPr>
        <w:t>d</w:t>
      </w:r>
      <w:r w:rsidRPr="002B4F75">
        <w:rPr>
          <w:rFonts w:asciiTheme="minorHAnsi" w:eastAsia="Segoe UI Light" w:hAnsiTheme="minorHAnsi"/>
          <w:sz w:val="22"/>
          <w:szCs w:val="22"/>
        </w:rPr>
        <w:t>.</w:t>
      </w:r>
      <w:r w:rsidRPr="002B4F75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b/>
          <w:spacing w:val="3"/>
          <w:sz w:val="22"/>
          <w:szCs w:val="22"/>
        </w:rPr>
        <w:t>K</w:t>
      </w:r>
      <w:r w:rsidRPr="002B4F75">
        <w:rPr>
          <w:rFonts w:asciiTheme="minorHAnsi" w:eastAsia="Segoe UI Light" w:hAnsiTheme="minorHAnsi"/>
          <w:b/>
          <w:sz w:val="22"/>
          <w:szCs w:val="22"/>
        </w:rPr>
        <w:t>e</w:t>
      </w:r>
      <w:r w:rsidRPr="002B4F75">
        <w:rPr>
          <w:rFonts w:asciiTheme="minorHAnsi" w:eastAsia="Segoe UI Light" w:hAnsiTheme="minorHAnsi"/>
          <w:b/>
          <w:spacing w:val="3"/>
          <w:sz w:val="22"/>
          <w:szCs w:val="22"/>
        </w:rPr>
        <w:t>e</w:t>
      </w:r>
      <w:r w:rsidRPr="002B4F75">
        <w:rPr>
          <w:rFonts w:asciiTheme="minorHAnsi" w:eastAsia="Segoe UI Light" w:hAnsiTheme="minorHAnsi"/>
          <w:b/>
          <w:sz w:val="22"/>
          <w:szCs w:val="22"/>
        </w:rPr>
        <w:t>p</w:t>
      </w:r>
      <w:r w:rsidRPr="002B4F75">
        <w:rPr>
          <w:rFonts w:asciiTheme="minorHAnsi" w:eastAsia="Segoe UI Light" w:hAnsiTheme="minorHAnsi"/>
          <w:b/>
          <w:spacing w:val="-5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b/>
          <w:spacing w:val="-1"/>
          <w:sz w:val="22"/>
          <w:szCs w:val="22"/>
        </w:rPr>
        <w:t>r</w:t>
      </w:r>
      <w:r w:rsidRPr="002B4F75">
        <w:rPr>
          <w:rFonts w:asciiTheme="minorHAnsi" w:eastAsia="Segoe UI Light" w:hAnsiTheme="minorHAnsi"/>
          <w:b/>
          <w:spacing w:val="2"/>
          <w:sz w:val="22"/>
          <w:szCs w:val="22"/>
        </w:rPr>
        <w:t>i</w:t>
      </w:r>
      <w:r w:rsidRPr="002B4F75">
        <w:rPr>
          <w:rFonts w:asciiTheme="minorHAnsi" w:eastAsia="Segoe UI Light" w:hAnsiTheme="minorHAnsi"/>
          <w:b/>
          <w:spacing w:val="1"/>
          <w:sz w:val="22"/>
          <w:szCs w:val="22"/>
        </w:rPr>
        <w:t>g</w:t>
      </w:r>
      <w:r w:rsidRPr="002B4F75">
        <w:rPr>
          <w:rFonts w:asciiTheme="minorHAnsi" w:eastAsia="Segoe UI Light" w:hAnsiTheme="minorHAnsi"/>
          <w:b/>
          <w:spacing w:val="-1"/>
          <w:sz w:val="22"/>
          <w:szCs w:val="22"/>
        </w:rPr>
        <w:t>h</w:t>
      </w:r>
      <w:r w:rsidRPr="002B4F75">
        <w:rPr>
          <w:rFonts w:asciiTheme="minorHAnsi" w:eastAsia="Segoe UI Light" w:hAnsiTheme="minorHAnsi"/>
          <w:b/>
          <w:sz w:val="22"/>
          <w:szCs w:val="22"/>
        </w:rPr>
        <w:t>t</w:t>
      </w:r>
      <w:r w:rsidRPr="002B4F75">
        <w:rPr>
          <w:rFonts w:asciiTheme="minorHAnsi" w:eastAsia="Segoe UI Light" w:hAnsiTheme="minorHAnsi"/>
          <w:b/>
          <w:spacing w:val="-3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b/>
          <w:sz w:val="22"/>
          <w:szCs w:val="22"/>
        </w:rPr>
        <w:t>key</w:t>
      </w:r>
      <w:r w:rsidRPr="002B4F75">
        <w:rPr>
          <w:rFonts w:asciiTheme="minorHAnsi" w:eastAsia="Segoe UI Light" w:hAnsiTheme="minorHAnsi"/>
          <w:b/>
          <w:spacing w:val="-1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b/>
          <w:sz w:val="22"/>
          <w:szCs w:val="22"/>
        </w:rPr>
        <w:t>c</w:t>
      </w:r>
      <w:r w:rsidRPr="002B4F75">
        <w:rPr>
          <w:rFonts w:asciiTheme="minorHAnsi" w:eastAsia="Segoe UI Light" w:hAnsiTheme="minorHAnsi"/>
          <w:b/>
          <w:spacing w:val="1"/>
          <w:sz w:val="22"/>
          <w:szCs w:val="22"/>
        </w:rPr>
        <w:t>o</w:t>
      </w:r>
      <w:r w:rsidRPr="002B4F75">
        <w:rPr>
          <w:rFonts w:asciiTheme="minorHAnsi" w:eastAsia="Segoe UI Light" w:hAnsiTheme="minorHAnsi"/>
          <w:b/>
          <w:sz w:val="22"/>
          <w:szCs w:val="22"/>
        </w:rPr>
        <w:t>l</w:t>
      </w:r>
      <w:r w:rsidRPr="002B4F75">
        <w:rPr>
          <w:rFonts w:asciiTheme="minorHAnsi" w:eastAsia="Segoe UI Light" w:hAnsiTheme="minorHAnsi"/>
          <w:b/>
          <w:spacing w:val="-1"/>
          <w:sz w:val="22"/>
          <w:szCs w:val="22"/>
        </w:rPr>
        <w:t>u</w:t>
      </w:r>
      <w:r w:rsidRPr="002B4F75">
        <w:rPr>
          <w:rFonts w:asciiTheme="minorHAnsi" w:eastAsia="Segoe UI Light" w:hAnsiTheme="minorHAnsi"/>
          <w:b/>
          <w:spacing w:val="2"/>
          <w:sz w:val="22"/>
          <w:szCs w:val="22"/>
        </w:rPr>
        <w:t>m</w:t>
      </w:r>
      <w:r w:rsidRPr="002B4F75">
        <w:rPr>
          <w:rFonts w:asciiTheme="minorHAnsi" w:eastAsia="Segoe UI Light" w:hAnsiTheme="minorHAnsi"/>
          <w:b/>
          <w:spacing w:val="4"/>
          <w:sz w:val="22"/>
          <w:szCs w:val="22"/>
        </w:rPr>
        <w:t>n</w:t>
      </w:r>
      <w:r w:rsidRPr="002B4F75">
        <w:rPr>
          <w:rFonts w:asciiTheme="minorHAnsi" w:eastAsia="Segoe UI Light" w:hAnsiTheme="minorHAnsi"/>
          <w:b/>
          <w:sz w:val="22"/>
          <w:szCs w:val="22"/>
        </w:rPr>
        <w:t>:</w:t>
      </w:r>
      <w:r w:rsidRPr="002B4F75">
        <w:rPr>
          <w:rFonts w:asciiTheme="minorHAnsi" w:eastAsia="Segoe UI Light" w:hAnsiTheme="minorHAnsi"/>
          <w:spacing w:val="-7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i/>
          <w:sz w:val="22"/>
          <w:szCs w:val="22"/>
        </w:rPr>
        <w:t>U</w:t>
      </w:r>
      <w:r w:rsidRPr="002B4F75">
        <w:rPr>
          <w:rFonts w:asciiTheme="minorHAnsi" w:eastAsia="Segoe UI Light" w:hAnsiTheme="minorHAnsi"/>
          <w:i/>
          <w:spacing w:val="-1"/>
          <w:sz w:val="22"/>
          <w:szCs w:val="22"/>
        </w:rPr>
        <w:t>n</w:t>
      </w:r>
      <w:r w:rsidRPr="002B4F75">
        <w:rPr>
          <w:rFonts w:asciiTheme="minorHAnsi" w:eastAsia="Segoe UI Light" w:hAnsiTheme="minorHAnsi"/>
          <w:i/>
          <w:sz w:val="22"/>
          <w:szCs w:val="22"/>
        </w:rPr>
        <w:t>se</w:t>
      </w:r>
      <w:r w:rsidRPr="002B4F75">
        <w:rPr>
          <w:rFonts w:asciiTheme="minorHAnsi" w:eastAsia="Segoe UI Light" w:hAnsiTheme="minorHAnsi"/>
          <w:i/>
          <w:spacing w:val="-1"/>
          <w:sz w:val="22"/>
          <w:szCs w:val="22"/>
        </w:rPr>
        <w:t>l</w:t>
      </w:r>
      <w:r w:rsidRPr="002B4F75">
        <w:rPr>
          <w:rFonts w:asciiTheme="minorHAnsi" w:eastAsia="Segoe UI Light" w:hAnsiTheme="minorHAnsi"/>
          <w:i/>
          <w:sz w:val="22"/>
          <w:szCs w:val="22"/>
        </w:rPr>
        <w:t>e</w:t>
      </w:r>
      <w:r w:rsidRPr="002B4F75">
        <w:rPr>
          <w:rFonts w:asciiTheme="minorHAnsi" w:eastAsia="Segoe UI Light" w:hAnsiTheme="minorHAnsi"/>
          <w:i/>
          <w:spacing w:val="1"/>
          <w:sz w:val="22"/>
          <w:szCs w:val="22"/>
        </w:rPr>
        <w:t>ct</w:t>
      </w:r>
      <w:r w:rsidRPr="002B4F75">
        <w:rPr>
          <w:rFonts w:asciiTheme="minorHAnsi" w:eastAsia="Segoe UI Light" w:hAnsiTheme="minorHAnsi"/>
          <w:i/>
          <w:sz w:val="22"/>
          <w:szCs w:val="22"/>
        </w:rPr>
        <w:t>ed</w:t>
      </w:r>
    </w:p>
    <w:p w14:paraId="71AFA610" w14:textId="77777777" w:rsidR="000D39D3" w:rsidRPr="00257C50" w:rsidRDefault="000D39D3" w:rsidP="00A94097">
      <w:pPr>
        <w:rPr>
          <w:rFonts w:asciiTheme="minorHAnsi" w:eastAsia="Segoe UI Light" w:hAnsiTheme="minorHAnsi" w:cs="Segoe UI Light"/>
          <w:sz w:val="22"/>
          <w:szCs w:val="22"/>
        </w:rPr>
        <w:sectPr w:rsidR="000D39D3" w:rsidRPr="00257C50">
          <w:pgSz w:w="11920" w:h="16840"/>
          <w:pgMar w:top="1560" w:right="360" w:bottom="280" w:left="320" w:header="0" w:footer="987" w:gutter="0"/>
          <w:cols w:space="720"/>
        </w:sectPr>
      </w:pPr>
    </w:p>
    <w:p w14:paraId="3F451583" w14:textId="77777777" w:rsidR="00D9287D" w:rsidRPr="002B4F75" w:rsidRDefault="00D9287D" w:rsidP="002B4F75">
      <w:pPr>
        <w:rPr>
          <w:rFonts w:asciiTheme="minorHAnsi" w:hAnsiTheme="minorHAnsi"/>
          <w:sz w:val="22"/>
          <w:szCs w:val="22"/>
        </w:rPr>
      </w:pPr>
    </w:p>
    <w:p w14:paraId="3F45158F" w14:textId="77777777" w:rsidR="00D9287D" w:rsidRPr="002B4F75" w:rsidRDefault="00D9287D" w:rsidP="002B4F75">
      <w:pPr>
        <w:rPr>
          <w:rFonts w:asciiTheme="minorHAnsi" w:hAnsiTheme="minorHAnsi"/>
          <w:sz w:val="22"/>
          <w:szCs w:val="22"/>
        </w:rPr>
      </w:pPr>
    </w:p>
    <w:p w14:paraId="3F451590" w14:textId="00040C9D" w:rsidR="00D9287D" w:rsidRDefault="004D1444" w:rsidP="00CF22EB">
      <w:pPr>
        <w:ind w:left="720" w:firstLine="720"/>
        <w:rPr>
          <w:rFonts w:asciiTheme="minorHAnsi" w:eastAsia="Segoe UI Light" w:hAnsiTheme="minorHAnsi"/>
          <w:spacing w:val="-4"/>
          <w:sz w:val="22"/>
          <w:szCs w:val="22"/>
        </w:rPr>
      </w:pPr>
      <w:r w:rsidRPr="002B4F75">
        <w:rPr>
          <w:rFonts w:asciiTheme="minorHAnsi" w:eastAsia="Segoe UI Light" w:hAnsiTheme="minorHAnsi"/>
          <w:spacing w:val="1"/>
          <w:sz w:val="22"/>
          <w:szCs w:val="22"/>
        </w:rPr>
        <w:t>1</w:t>
      </w:r>
      <w:r w:rsidRPr="002B4F75">
        <w:rPr>
          <w:rFonts w:asciiTheme="minorHAnsi" w:eastAsia="Segoe UI Light" w:hAnsiTheme="minorHAnsi"/>
          <w:sz w:val="22"/>
          <w:szCs w:val="22"/>
        </w:rPr>
        <w:t xml:space="preserve">0. </w:t>
      </w:r>
      <w:r w:rsidRPr="002B4F75">
        <w:rPr>
          <w:rFonts w:asciiTheme="minorHAnsi" w:eastAsia="Segoe UI Light" w:hAnsiTheme="minorHAnsi"/>
          <w:spacing w:val="29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Ve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2B4F75">
        <w:rPr>
          <w:rFonts w:asciiTheme="minorHAnsi" w:eastAsia="Segoe UI Light" w:hAnsiTheme="minorHAnsi"/>
          <w:sz w:val="22"/>
          <w:szCs w:val="22"/>
        </w:rPr>
        <w:t>ify</w:t>
      </w:r>
      <w:r w:rsidRPr="002B4F75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2B4F75">
        <w:rPr>
          <w:rFonts w:asciiTheme="minorHAnsi" w:eastAsia="Segoe UI Light" w:hAnsiTheme="minorHAnsi"/>
          <w:sz w:val="22"/>
          <w:szCs w:val="22"/>
        </w:rPr>
        <w:t>at</w:t>
      </w:r>
      <w:r w:rsidRPr="002B4F75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yo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2B4F75">
        <w:rPr>
          <w:rFonts w:asciiTheme="minorHAnsi" w:eastAsia="Segoe UI Light" w:hAnsiTheme="minorHAnsi"/>
          <w:sz w:val="22"/>
          <w:szCs w:val="22"/>
        </w:rPr>
        <w:t>r</w:t>
      </w:r>
      <w:r w:rsidRPr="002B4F75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pacing w:val="3"/>
          <w:sz w:val="22"/>
          <w:szCs w:val="22"/>
        </w:rPr>
        <w:t>x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p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2B4F75">
        <w:rPr>
          <w:rFonts w:asciiTheme="minorHAnsi" w:eastAsia="Segoe UI Light" w:hAnsiTheme="minorHAnsi"/>
          <w:sz w:val="22"/>
          <w:szCs w:val="22"/>
        </w:rPr>
        <w:t>im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pacing w:val="-8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r</w:t>
      </w:r>
      <w:r w:rsidRPr="002B4F75">
        <w:rPr>
          <w:rFonts w:asciiTheme="minorHAnsi" w:eastAsia="Segoe UI Light" w:hAnsiTheme="minorHAnsi"/>
          <w:sz w:val="22"/>
          <w:szCs w:val="22"/>
        </w:rPr>
        <w:t>ese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m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b</w:t>
      </w:r>
      <w:r w:rsidRPr="002B4F75">
        <w:rPr>
          <w:rFonts w:asciiTheme="minorHAnsi" w:eastAsia="Segoe UI Light" w:hAnsiTheme="minorHAnsi"/>
          <w:sz w:val="22"/>
          <w:szCs w:val="22"/>
        </w:rPr>
        <w:t>les</w:t>
      </w:r>
      <w:r w:rsidRPr="002B4F75">
        <w:rPr>
          <w:rFonts w:asciiTheme="minorHAnsi" w:eastAsia="Segoe UI Light" w:hAnsiTheme="minorHAnsi"/>
          <w:spacing w:val="-8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2B4F75">
        <w:rPr>
          <w:rFonts w:asciiTheme="minorHAnsi" w:eastAsia="Segoe UI Light" w:hAnsiTheme="minorHAnsi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f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2B4F75">
        <w:rPr>
          <w:rFonts w:asciiTheme="minorHAnsi" w:eastAsia="Segoe UI Light" w:hAnsiTheme="minorHAnsi"/>
          <w:sz w:val="22"/>
          <w:szCs w:val="22"/>
        </w:rPr>
        <w:t>ll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2B4F75">
        <w:rPr>
          <w:rFonts w:asciiTheme="minorHAnsi" w:eastAsia="Segoe UI Light" w:hAnsiTheme="minorHAnsi"/>
          <w:sz w:val="22"/>
          <w:szCs w:val="22"/>
        </w:rPr>
        <w:t>w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i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z w:val="22"/>
          <w:szCs w:val="22"/>
        </w:rPr>
        <w:t>g</w:t>
      </w:r>
      <w:r w:rsidRPr="002B4F75">
        <w:rPr>
          <w:rFonts w:asciiTheme="minorHAnsi" w:eastAsia="Segoe UI Light" w:hAnsiTheme="minorHAnsi"/>
          <w:spacing w:val="-9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im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g</w:t>
      </w:r>
      <w:r w:rsidRPr="002B4F75">
        <w:rPr>
          <w:rFonts w:asciiTheme="minorHAnsi" w:eastAsia="Segoe UI Light" w:hAnsiTheme="minorHAnsi"/>
          <w:sz w:val="22"/>
          <w:szCs w:val="22"/>
        </w:rPr>
        <w:t>e,</w:t>
      </w:r>
      <w:r w:rsidRPr="002B4F75">
        <w:rPr>
          <w:rFonts w:asciiTheme="minorHAnsi" w:eastAsia="Segoe UI Light" w:hAnsiTheme="minorHAnsi"/>
          <w:spacing w:val="-6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a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z w:val="22"/>
          <w:szCs w:val="22"/>
        </w:rPr>
        <w:t>d</w:t>
      </w:r>
      <w:r w:rsidRPr="002B4F75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save</w:t>
      </w:r>
      <w:r w:rsidRPr="002B4F75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z w:val="22"/>
          <w:szCs w:val="22"/>
        </w:rPr>
        <w:t>d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 xml:space="preserve"> r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u</w:t>
      </w:r>
      <w:r w:rsidRPr="002B4F75">
        <w:rPr>
          <w:rFonts w:asciiTheme="minorHAnsi" w:eastAsia="Segoe UI Light" w:hAnsiTheme="minorHAnsi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</w:p>
    <w:p w14:paraId="3CDBC508" w14:textId="77777777" w:rsidR="000D39D3" w:rsidRDefault="000D39D3" w:rsidP="00CF22EB">
      <w:pPr>
        <w:ind w:left="720" w:firstLine="720"/>
        <w:rPr>
          <w:rFonts w:asciiTheme="minorHAnsi" w:eastAsia="Segoe UI Light" w:hAnsiTheme="minorHAnsi"/>
          <w:spacing w:val="-4"/>
          <w:sz w:val="22"/>
          <w:szCs w:val="22"/>
        </w:rPr>
      </w:pPr>
    </w:p>
    <w:p w14:paraId="56229820" w14:textId="126045B7" w:rsidR="000D39D3" w:rsidRDefault="000D39D3" w:rsidP="00CF22EB">
      <w:pPr>
        <w:ind w:left="720" w:firstLine="720"/>
        <w:rPr>
          <w:rFonts w:asciiTheme="minorHAnsi" w:eastAsia="Segoe UI Light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0832E3C3" wp14:editId="4E865463">
            <wp:extent cx="5332095" cy="217805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095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7EA3E" w14:textId="77777777" w:rsidR="000D39D3" w:rsidRDefault="000D39D3" w:rsidP="00CF22EB">
      <w:pPr>
        <w:ind w:left="720" w:firstLine="720"/>
        <w:rPr>
          <w:rFonts w:asciiTheme="minorHAnsi" w:eastAsia="Segoe UI Light" w:hAnsiTheme="minorHAnsi"/>
          <w:sz w:val="22"/>
          <w:szCs w:val="22"/>
        </w:rPr>
      </w:pPr>
    </w:p>
    <w:p w14:paraId="61445C38" w14:textId="77777777" w:rsidR="000D39D3" w:rsidRDefault="000D39D3" w:rsidP="00CF22EB">
      <w:pPr>
        <w:ind w:left="720" w:firstLine="720"/>
        <w:rPr>
          <w:rFonts w:asciiTheme="minorHAnsi" w:eastAsia="Segoe UI Light" w:hAnsiTheme="minorHAnsi"/>
          <w:sz w:val="22"/>
          <w:szCs w:val="22"/>
        </w:rPr>
      </w:pPr>
    </w:p>
    <w:p w14:paraId="15F063B8" w14:textId="77777777" w:rsidR="000D39D3" w:rsidRPr="002B4F75" w:rsidRDefault="000D39D3" w:rsidP="000D39D3">
      <w:pPr>
        <w:ind w:left="1440"/>
        <w:rPr>
          <w:rFonts w:asciiTheme="minorHAnsi" w:eastAsia="Segoe UI Light" w:hAnsiTheme="minorHAnsi"/>
          <w:sz w:val="22"/>
          <w:szCs w:val="22"/>
        </w:rPr>
      </w:pPr>
      <w:r w:rsidRPr="002B4F75">
        <w:rPr>
          <w:rFonts w:asciiTheme="minorHAnsi" w:eastAsia="Segoe UI Light" w:hAnsiTheme="minorHAnsi"/>
          <w:spacing w:val="1"/>
          <w:sz w:val="22"/>
          <w:szCs w:val="22"/>
        </w:rPr>
        <w:t>11</w:t>
      </w:r>
      <w:r w:rsidRPr="002B4F75">
        <w:rPr>
          <w:rFonts w:asciiTheme="minorHAnsi" w:eastAsia="Segoe UI Light" w:hAnsiTheme="minorHAnsi"/>
          <w:sz w:val="22"/>
          <w:szCs w:val="22"/>
        </w:rPr>
        <w:t xml:space="preserve">.  </w:t>
      </w:r>
      <w:r w:rsidRPr="002B4F75">
        <w:rPr>
          <w:rFonts w:asciiTheme="minorHAnsi" w:eastAsia="Segoe UI Light" w:hAnsiTheme="minorHAnsi"/>
          <w:spacing w:val="6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Wh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pacing w:val="-6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2B4F75">
        <w:rPr>
          <w:rFonts w:asciiTheme="minorHAnsi" w:eastAsia="Segoe UI Light" w:hAnsiTheme="minorHAnsi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pacing w:val="3"/>
          <w:sz w:val="22"/>
          <w:szCs w:val="22"/>
        </w:rPr>
        <w:t>x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p</w:t>
      </w:r>
      <w:r w:rsidRPr="002B4F75">
        <w:rPr>
          <w:rFonts w:asciiTheme="minorHAnsi" w:eastAsia="Segoe UI Light" w:hAnsiTheme="minorHAnsi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i</w:t>
      </w:r>
      <w:r w:rsidRPr="002B4F75">
        <w:rPr>
          <w:rFonts w:asciiTheme="minorHAnsi" w:eastAsia="Segoe UI Light" w:hAnsiTheme="minorHAnsi"/>
          <w:sz w:val="22"/>
          <w:szCs w:val="22"/>
        </w:rPr>
        <w:t>m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pacing w:val="-8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2B4F75">
        <w:rPr>
          <w:rFonts w:asciiTheme="minorHAnsi" w:eastAsia="Segoe UI Light" w:hAnsiTheme="minorHAnsi"/>
          <w:sz w:val="22"/>
          <w:szCs w:val="22"/>
        </w:rPr>
        <w:t>as</w:t>
      </w:r>
      <w:r w:rsidRPr="002B4F75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f</w:t>
      </w:r>
      <w:r w:rsidRPr="002B4F75">
        <w:rPr>
          <w:rFonts w:asciiTheme="minorHAnsi" w:eastAsia="Segoe UI Light" w:hAnsiTheme="minorHAnsi"/>
          <w:spacing w:val="3"/>
          <w:sz w:val="22"/>
          <w:szCs w:val="22"/>
        </w:rPr>
        <w:t>i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i</w:t>
      </w:r>
      <w:r w:rsidRPr="002B4F75">
        <w:rPr>
          <w:rFonts w:asciiTheme="minorHAnsi" w:eastAsia="Segoe UI Light" w:hAnsiTheme="minorHAnsi"/>
          <w:sz w:val="22"/>
          <w:szCs w:val="22"/>
        </w:rPr>
        <w:t>s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z w:val="22"/>
          <w:szCs w:val="22"/>
        </w:rPr>
        <w:t>d</w:t>
      </w:r>
      <w:r w:rsidRPr="002B4F75">
        <w:rPr>
          <w:rFonts w:asciiTheme="minorHAnsi" w:eastAsia="Segoe UI Light" w:hAnsiTheme="minorHAnsi"/>
          <w:spacing w:val="-7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r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i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g</w:t>
      </w:r>
      <w:r w:rsidRPr="002B4F75">
        <w:rPr>
          <w:rFonts w:asciiTheme="minorHAnsi" w:eastAsia="Segoe UI Light" w:hAnsiTheme="minorHAnsi"/>
          <w:sz w:val="22"/>
          <w:szCs w:val="22"/>
        </w:rPr>
        <w:t>,</w:t>
      </w:r>
      <w:r w:rsidRPr="002B4F75">
        <w:rPr>
          <w:rFonts w:asciiTheme="minorHAnsi" w:eastAsia="Segoe UI Light" w:hAnsiTheme="minorHAnsi"/>
          <w:spacing w:val="-8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v</w:t>
      </w:r>
      <w:r w:rsidRPr="002B4F75">
        <w:rPr>
          <w:rFonts w:asciiTheme="minorHAnsi" w:eastAsia="Segoe UI Light" w:hAnsiTheme="minorHAnsi"/>
          <w:sz w:val="22"/>
          <w:szCs w:val="22"/>
        </w:rPr>
        <w:t>is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u</w:t>
      </w:r>
      <w:r w:rsidRPr="002B4F75">
        <w:rPr>
          <w:rFonts w:asciiTheme="minorHAnsi" w:eastAsia="Segoe UI Light" w:hAnsiTheme="minorHAnsi"/>
          <w:sz w:val="22"/>
          <w:szCs w:val="22"/>
        </w:rPr>
        <w:t>ali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z</w:t>
      </w:r>
      <w:r w:rsidRPr="002B4F75">
        <w:rPr>
          <w:rFonts w:asciiTheme="minorHAnsi" w:eastAsia="Segoe UI Light" w:hAnsiTheme="minorHAnsi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pacing w:val="-6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2B4F75">
        <w:rPr>
          <w:rFonts w:asciiTheme="minorHAnsi" w:eastAsia="Segoe UI Light" w:hAnsiTheme="minorHAnsi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pacing w:val="4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b/>
          <w:spacing w:val="2"/>
          <w:sz w:val="22"/>
          <w:szCs w:val="22"/>
        </w:rPr>
        <w:t>Re</w:t>
      </w:r>
      <w:r w:rsidRPr="002B4F75">
        <w:rPr>
          <w:rFonts w:asciiTheme="minorHAnsi" w:eastAsia="Segoe UI Light" w:hAnsiTheme="minorHAnsi"/>
          <w:b/>
          <w:sz w:val="22"/>
          <w:szCs w:val="22"/>
        </w:rPr>
        <w:t>s</w:t>
      </w:r>
      <w:r w:rsidRPr="002B4F75">
        <w:rPr>
          <w:rFonts w:asciiTheme="minorHAnsi" w:eastAsia="Segoe UI Light" w:hAnsiTheme="minorHAnsi"/>
          <w:b/>
          <w:spacing w:val="-1"/>
          <w:sz w:val="22"/>
          <w:szCs w:val="22"/>
        </w:rPr>
        <w:t>u</w:t>
      </w:r>
      <w:r w:rsidRPr="002B4F75">
        <w:rPr>
          <w:rFonts w:asciiTheme="minorHAnsi" w:eastAsia="Segoe UI Light" w:hAnsiTheme="minorHAnsi"/>
          <w:b/>
          <w:sz w:val="22"/>
          <w:szCs w:val="22"/>
        </w:rPr>
        <w:t>l</w:t>
      </w:r>
      <w:r w:rsidRPr="002B4F75">
        <w:rPr>
          <w:rFonts w:asciiTheme="minorHAnsi" w:eastAsia="Segoe UI Light" w:hAnsiTheme="minorHAnsi"/>
          <w:b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b/>
          <w:sz w:val="22"/>
          <w:szCs w:val="22"/>
        </w:rPr>
        <w:t>s</w:t>
      </w:r>
      <w:r w:rsidRPr="002B4F75">
        <w:rPr>
          <w:rFonts w:asciiTheme="minorHAnsi" w:eastAsia="Segoe UI Light" w:hAnsiTheme="minorHAnsi"/>
          <w:b/>
          <w:spacing w:val="-4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b/>
          <w:spacing w:val="-1"/>
          <w:sz w:val="22"/>
          <w:szCs w:val="22"/>
        </w:rPr>
        <w:t>d</w:t>
      </w:r>
      <w:r w:rsidRPr="002B4F75">
        <w:rPr>
          <w:rFonts w:asciiTheme="minorHAnsi" w:eastAsia="Segoe UI Light" w:hAnsiTheme="minorHAnsi"/>
          <w:b/>
          <w:sz w:val="22"/>
          <w:szCs w:val="22"/>
        </w:rPr>
        <w:t>a</w:t>
      </w:r>
      <w:r w:rsidRPr="002B4F75">
        <w:rPr>
          <w:rFonts w:asciiTheme="minorHAnsi" w:eastAsia="Segoe UI Light" w:hAnsiTheme="minorHAnsi"/>
          <w:b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b/>
          <w:spacing w:val="2"/>
          <w:sz w:val="22"/>
          <w:szCs w:val="22"/>
        </w:rPr>
        <w:t>a</w:t>
      </w:r>
      <w:r w:rsidRPr="002B4F75">
        <w:rPr>
          <w:rFonts w:asciiTheme="minorHAnsi" w:eastAsia="Segoe UI Light" w:hAnsiTheme="minorHAnsi"/>
          <w:b/>
          <w:sz w:val="22"/>
          <w:szCs w:val="22"/>
        </w:rPr>
        <w:t>set</w:t>
      </w:r>
      <w:r w:rsidRPr="002B4F75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pu</w:t>
      </w:r>
      <w:r w:rsidRPr="002B4F75">
        <w:rPr>
          <w:rFonts w:asciiTheme="minorHAnsi" w:eastAsia="Segoe UI Light" w:hAnsiTheme="minorHAnsi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p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2B4F75">
        <w:rPr>
          <w:rFonts w:asciiTheme="minorHAnsi" w:eastAsia="Segoe UI Light" w:hAnsiTheme="minorHAnsi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2B4F75">
        <w:rPr>
          <w:rFonts w:asciiTheme="minorHAnsi" w:eastAsia="Segoe UI Light" w:hAnsiTheme="minorHAnsi"/>
          <w:sz w:val="22"/>
          <w:szCs w:val="22"/>
        </w:rPr>
        <w:t>f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2B4F75">
        <w:rPr>
          <w:rFonts w:asciiTheme="minorHAnsi" w:eastAsia="Segoe UI Light" w:hAnsiTheme="minorHAnsi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b/>
          <w:sz w:val="22"/>
          <w:szCs w:val="22"/>
        </w:rPr>
        <w:t>J</w:t>
      </w:r>
      <w:r w:rsidRPr="002B4F75">
        <w:rPr>
          <w:rFonts w:asciiTheme="minorHAnsi" w:eastAsia="Segoe UI Light" w:hAnsiTheme="minorHAnsi"/>
          <w:b/>
          <w:spacing w:val="1"/>
          <w:sz w:val="22"/>
          <w:szCs w:val="22"/>
        </w:rPr>
        <w:t>o</w:t>
      </w:r>
      <w:r w:rsidRPr="002B4F75">
        <w:rPr>
          <w:rFonts w:asciiTheme="minorHAnsi" w:eastAsia="Segoe UI Light" w:hAnsiTheme="minorHAnsi"/>
          <w:b/>
          <w:spacing w:val="2"/>
          <w:sz w:val="22"/>
          <w:szCs w:val="22"/>
        </w:rPr>
        <w:t>i</w:t>
      </w:r>
      <w:r w:rsidRPr="002B4F75">
        <w:rPr>
          <w:rFonts w:asciiTheme="minorHAnsi" w:eastAsia="Segoe UI Light" w:hAnsiTheme="minorHAnsi"/>
          <w:b/>
          <w:sz w:val="22"/>
          <w:szCs w:val="22"/>
        </w:rPr>
        <w:t>n</w:t>
      </w:r>
      <w:r>
        <w:rPr>
          <w:rFonts w:asciiTheme="minorHAnsi" w:eastAsia="Segoe UI Light" w:hAnsiTheme="minorHAnsi"/>
          <w:b/>
          <w:sz w:val="22"/>
          <w:szCs w:val="22"/>
        </w:rPr>
        <w:t xml:space="preserve"> Data</w:t>
      </w:r>
      <w:r w:rsidRPr="002B4F75">
        <w:rPr>
          <w:rFonts w:asciiTheme="minorHAnsi" w:eastAsia="Segoe UI Light" w:hAnsiTheme="minorHAnsi"/>
          <w:sz w:val="22"/>
          <w:szCs w:val="22"/>
        </w:rPr>
        <w:t xml:space="preserve"> mo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d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2B4F75">
        <w:rPr>
          <w:rFonts w:asciiTheme="minorHAnsi" w:eastAsia="Segoe UI Light" w:hAnsiTheme="minorHAnsi"/>
          <w:sz w:val="22"/>
          <w:szCs w:val="22"/>
        </w:rPr>
        <w:t>le,</w:t>
      </w:r>
      <w:r w:rsidRPr="002B4F75">
        <w:rPr>
          <w:rFonts w:asciiTheme="minorHAnsi" w:eastAsia="Segoe UI Light" w:hAnsiTheme="minorHAnsi"/>
          <w:spacing w:val="-7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z w:val="22"/>
          <w:szCs w:val="22"/>
        </w:rPr>
        <w:t>d</w:t>
      </w:r>
      <w:r w:rsidRPr="002B4F75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v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2B4F75">
        <w:rPr>
          <w:rFonts w:asciiTheme="minorHAnsi" w:eastAsia="Segoe UI Light" w:hAnsiTheme="minorHAnsi"/>
          <w:sz w:val="22"/>
          <w:szCs w:val="22"/>
        </w:rPr>
        <w:t>ify</w:t>
      </w:r>
      <w:r w:rsidRPr="002B4F75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2B4F75">
        <w:rPr>
          <w:rFonts w:asciiTheme="minorHAnsi" w:eastAsia="Segoe UI Light" w:hAnsiTheme="minorHAnsi"/>
          <w:sz w:val="22"/>
          <w:szCs w:val="22"/>
        </w:rPr>
        <w:t>at</w:t>
      </w:r>
      <w:r w:rsidRPr="002B4F75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it c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z w:val="22"/>
          <w:szCs w:val="22"/>
        </w:rPr>
        <w:t>ai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z w:val="22"/>
          <w:szCs w:val="22"/>
        </w:rPr>
        <w:t>s</w:t>
      </w:r>
      <w:r w:rsidRPr="002B4F75">
        <w:rPr>
          <w:rFonts w:asciiTheme="minorHAnsi" w:eastAsia="Segoe UI Light" w:hAnsiTheme="minorHAnsi"/>
          <w:spacing w:val="-7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2B4F75">
        <w:rPr>
          <w:rFonts w:asciiTheme="minorHAnsi" w:eastAsia="Segoe UI Light" w:hAnsiTheme="minorHAnsi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cle</w:t>
      </w:r>
      <w:r w:rsidRPr="002B4F75">
        <w:rPr>
          <w:rFonts w:asciiTheme="minorHAnsi" w:eastAsia="Segoe UI Light" w:hAnsiTheme="minorHAnsi"/>
          <w:spacing w:val="3"/>
          <w:sz w:val="22"/>
          <w:szCs w:val="22"/>
        </w:rPr>
        <w:t>a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z w:val="22"/>
          <w:szCs w:val="22"/>
        </w:rPr>
        <w:t>s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z w:val="22"/>
          <w:szCs w:val="22"/>
        </w:rPr>
        <w:t>d</w:t>
      </w:r>
      <w:r w:rsidRPr="002B4F75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p</w:t>
      </w:r>
      <w:r w:rsidRPr="002B4F75">
        <w:rPr>
          <w:rFonts w:asciiTheme="minorHAnsi" w:eastAsia="Segoe UI Light" w:hAnsiTheme="minorHAnsi"/>
          <w:sz w:val="22"/>
          <w:szCs w:val="22"/>
        </w:rPr>
        <w:t>a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z w:val="22"/>
          <w:szCs w:val="22"/>
        </w:rPr>
        <w:t>ie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d</w:t>
      </w:r>
      <w:r w:rsidRPr="002B4F75">
        <w:rPr>
          <w:rFonts w:asciiTheme="minorHAnsi" w:eastAsia="Segoe UI Light" w:hAnsiTheme="minorHAnsi"/>
          <w:sz w:val="22"/>
          <w:szCs w:val="22"/>
        </w:rPr>
        <w:t>mi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s</w:t>
      </w:r>
      <w:r w:rsidRPr="002B4F75">
        <w:rPr>
          <w:rFonts w:asciiTheme="minorHAnsi" w:eastAsia="Segoe UI Light" w:hAnsiTheme="minorHAnsi"/>
          <w:sz w:val="22"/>
          <w:szCs w:val="22"/>
        </w:rPr>
        <w:t>si</w:t>
      </w:r>
      <w:r w:rsidRPr="002B4F75">
        <w:rPr>
          <w:rFonts w:asciiTheme="minorHAnsi" w:eastAsia="Segoe UI Light" w:hAnsiTheme="minorHAnsi"/>
          <w:spacing w:val="3"/>
          <w:sz w:val="22"/>
          <w:szCs w:val="22"/>
        </w:rPr>
        <w:t>o</w:t>
      </w:r>
      <w:r w:rsidRPr="002B4F75">
        <w:rPr>
          <w:rFonts w:asciiTheme="minorHAnsi" w:eastAsia="Segoe UI Light" w:hAnsiTheme="minorHAnsi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pacing w:val="-9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d</w:t>
      </w:r>
      <w:r w:rsidRPr="002B4F75">
        <w:rPr>
          <w:rFonts w:asciiTheme="minorHAnsi" w:eastAsia="Segoe UI Light" w:hAnsiTheme="minorHAnsi"/>
          <w:sz w:val="22"/>
          <w:szCs w:val="22"/>
        </w:rPr>
        <w:t>a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z w:val="22"/>
          <w:szCs w:val="22"/>
        </w:rPr>
        <w:t>a</w:t>
      </w:r>
      <w:r w:rsidRPr="002B4F75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f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2B4F75">
        <w:rPr>
          <w:rFonts w:asciiTheme="minorHAnsi" w:eastAsia="Segoe UI Light" w:hAnsiTheme="minorHAnsi"/>
          <w:sz w:val="22"/>
          <w:szCs w:val="22"/>
        </w:rPr>
        <w:t>m</w:t>
      </w:r>
      <w:r w:rsidRPr="002B4F75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2B4F75">
        <w:rPr>
          <w:rFonts w:asciiTheme="minorHAnsi" w:eastAsia="Segoe UI Light" w:hAnsiTheme="minorHAnsi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i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g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i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Pr="002B4F75">
        <w:rPr>
          <w:rFonts w:asciiTheme="minorHAnsi" w:eastAsia="Segoe UI Light" w:hAnsiTheme="minorHAnsi"/>
          <w:sz w:val="22"/>
          <w:szCs w:val="22"/>
        </w:rPr>
        <w:t>l</w:t>
      </w:r>
      <w:r w:rsidRPr="002B4F75">
        <w:rPr>
          <w:rFonts w:asciiTheme="minorHAnsi" w:eastAsia="Segoe UI Light" w:hAnsiTheme="minorHAnsi"/>
          <w:spacing w:val="4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b/>
          <w:sz w:val="22"/>
          <w:szCs w:val="22"/>
        </w:rPr>
        <w:t>Di</w:t>
      </w:r>
      <w:r w:rsidRPr="002B4F75">
        <w:rPr>
          <w:rFonts w:asciiTheme="minorHAnsi" w:eastAsia="Segoe UI Light" w:hAnsiTheme="minorHAnsi"/>
          <w:b/>
          <w:spacing w:val="2"/>
          <w:sz w:val="22"/>
          <w:szCs w:val="22"/>
        </w:rPr>
        <w:t>a</w:t>
      </w:r>
      <w:r w:rsidRPr="002B4F75">
        <w:rPr>
          <w:rFonts w:asciiTheme="minorHAnsi" w:eastAsia="Segoe UI Light" w:hAnsiTheme="minorHAnsi"/>
          <w:b/>
          <w:spacing w:val="-1"/>
          <w:sz w:val="22"/>
          <w:szCs w:val="22"/>
        </w:rPr>
        <w:t>b</w:t>
      </w:r>
      <w:r w:rsidRPr="002B4F75">
        <w:rPr>
          <w:rFonts w:asciiTheme="minorHAnsi" w:eastAsia="Segoe UI Light" w:hAnsiTheme="minorHAnsi"/>
          <w:b/>
          <w:sz w:val="22"/>
          <w:szCs w:val="22"/>
        </w:rPr>
        <w:t>e</w:t>
      </w:r>
      <w:r w:rsidRPr="002B4F75">
        <w:rPr>
          <w:rFonts w:asciiTheme="minorHAnsi" w:eastAsia="Segoe UI Light" w:hAnsiTheme="minorHAnsi"/>
          <w:b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b/>
          <w:sz w:val="22"/>
          <w:szCs w:val="22"/>
        </w:rPr>
        <w:t>ic Da</w:t>
      </w:r>
      <w:r w:rsidRPr="002B4F75">
        <w:rPr>
          <w:rFonts w:asciiTheme="minorHAnsi" w:eastAsia="Segoe UI Light" w:hAnsiTheme="minorHAnsi"/>
          <w:b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b/>
          <w:sz w:val="22"/>
          <w:szCs w:val="22"/>
        </w:rPr>
        <w:t>a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 xml:space="preserve"> d</w:t>
      </w:r>
      <w:r w:rsidRPr="002B4F75">
        <w:rPr>
          <w:rFonts w:asciiTheme="minorHAnsi" w:eastAsia="Segoe UI Light" w:hAnsiTheme="minorHAnsi"/>
          <w:sz w:val="22"/>
          <w:szCs w:val="22"/>
        </w:rPr>
        <w:t>a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z w:val="22"/>
          <w:szCs w:val="22"/>
        </w:rPr>
        <w:t>aset</w:t>
      </w:r>
      <w:r w:rsidRPr="002B4F75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a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z w:val="22"/>
          <w:szCs w:val="22"/>
        </w:rPr>
        <w:t>d</w:t>
      </w:r>
      <w:r w:rsidRPr="002B4F75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2B4F75">
        <w:rPr>
          <w:rFonts w:asciiTheme="minorHAnsi" w:eastAsia="Segoe UI Light" w:hAnsiTheme="minorHAnsi"/>
          <w:sz w:val="22"/>
          <w:szCs w:val="22"/>
        </w:rPr>
        <w:t xml:space="preserve">e </w:t>
      </w:r>
      <w:proofErr w:type="spellStart"/>
      <w:r w:rsidRPr="002B4F75">
        <w:rPr>
          <w:rFonts w:asciiTheme="minorHAnsi" w:eastAsia="Segoe UI Light" w:hAnsiTheme="minorHAnsi"/>
          <w:b/>
          <w:spacing w:val="2"/>
          <w:sz w:val="22"/>
          <w:szCs w:val="22"/>
        </w:rPr>
        <w:t>a</w:t>
      </w:r>
      <w:r w:rsidRPr="002B4F75">
        <w:rPr>
          <w:rFonts w:asciiTheme="minorHAnsi" w:eastAsia="Segoe UI Light" w:hAnsiTheme="minorHAnsi"/>
          <w:b/>
          <w:spacing w:val="1"/>
          <w:sz w:val="22"/>
          <w:szCs w:val="22"/>
        </w:rPr>
        <w:t>d</w:t>
      </w:r>
      <w:r w:rsidRPr="002B4F75">
        <w:rPr>
          <w:rFonts w:asciiTheme="minorHAnsi" w:eastAsia="Segoe UI Light" w:hAnsiTheme="minorHAnsi"/>
          <w:b/>
          <w:sz w:val="22"/>
          <w:szCs w:val="22"/>
        </w:rPr>
        <w:t>m</w:t>
      </w:r>
      <w:r w:rsidRPr="002B4F75">
        <w:rPr>
          <w:rFonts w:asciiTheme="minorHAnsi" w:eastAsia="Segoe UI Light" w:hAnsiTheme="minorHAnsi"/>
          <w:b/>
          <w:spacing w:val="2"/>
          <w:sz w:val="22"/>
          <w:szCs w:val="22"/>
        </w:rPr>
        <w:t>i</w:t>
      </w:r>
      <w:r w:rsidRPr="002B4F75">
        <w:rPr>
          <w:rFonts w:asciiTheme="minorHAnsi" w:eastAsia="Segoe UI Light" w:hAnsiTheme="minorHAnsi"/>
          <w:b/>
          <w:sz w:val="22"/>
          <w:szCs w:val="22"/>
        </w:rPr>
        <w:t>s</w:t>
      </w:r>
      <w:r w:rsidRPr="002B4F75">
        <w:rPr>
          <w:rFonts w:asciiTheme="minorHAnsi" w:eastAsia="Segoe UI Light" w:hAnsiTheme="minorHAnsi"/>
          <w:b/>
          <w:spacing w:val="-1"/>
          <w:sz w:val="22"/>
          <w:szCs w:val="22"/>
        </w:rPr>
        <w:t>s</w:t>
      </w:r>
      <w:r w:rsidRPr="002B4F75">
        <w:rPr>
          <w:rFonts w:asciiTheme="minorHAnsi" w:eastAsia="Segoe UI Light" w:hAnsiTheme="minorHAnsi"/>
          <w:b/>
          <w:sz w:val="22"/>
          <w:szCs w:val="22"/>
        </w:rPr>
        <w:t>i</w:t>
      </w:r>
      <w:r w:rsidRPr="002B4F75">
        <w:rPr>
          <w:rFonts w:asciiTheme="minorHAnsi" w:eastAsia="Segoe UI Light" w:hAnsiTheme="minorHAnsi"/>
          <w:b/>
          <w:spacing w:val="1"/>
          <w:sz w:val="22"/>
          <w:szCs w:val="22"/>
        </w:rPr>
        <w:t>on</w:t>
      </w:r>
      <w:r w:rsidRPr="002B4F75">
        <w:rPr>
          <w:rFonts w:asciiTheme="minorHAnsi" w:eastAsia="Segoe UI Light" w:hAnsiTheme="minorHAnsi"/>
          <w:b/>
          <w:spacing w:val="-1"/>
          <w:sz w:val="22"/>
          <w:szCs w:val="22"/>
        </w:rPr>
        <w:t>_</w:t>
      </w:r>
      <w:r w:rsidRPr="002B4F75">
        <w:rPr>
          <w:rFonts w:asciiTheme="minorHAnsi" w:eastAsia="Segoe UI Light" w:hAnsiTheme="minorHAnsi"/>
          <w:b/>
          <w:spacing w:val="1"/>
          <w:sz w:val="22"/>
          <w:szCs w:val="22"/>
        </w:rPr>
        <w:t>ty</w:t>
      </w:r>
      <w:r w:rsidRPr="002B4F75">
        <w:rPr>
          <w:rFonts w:asciiTheme="minorHAnsi" w:eastAsia="Segoe UI Light" w:hAnsiTheme="minorHAnsi"/>
          <w:b/>
          <w:spacing w:val="-1"/>
          <w:sz w:val="22"/>
          <w:szCs w:val="22"/>
        </w:rPr>
        <w:t>p</w:t>
      </w:r>
      <w:r w:rsidRPr="002B4F75">
        <w:rPr>
          <w:rFonts w:asciiTheme="minorHAnsi" w:eastAsia="Segoe UI Light" w:hAnsiTheme="minorHAnsi"/>
          <w:b/>
          <w:spacing w:val="2"/>
          <w:sz w:val="22"/>
          <w:szCs w:val="22"/>
        </w:rPr>
        <w:t>e</w:t>
      </w:r>
      <w:r w:rsidRPr="002B4F75">
        <w:rPr>
          <w:rFonts w:asciiTheme="minorHAnsi" w:eastAsia="Segoe UI Light" w:hAnsiTheme="minorHAnsi"/>
          <w:b/>
          <w:spacing w:val="1"/>
          <w:sz w:val="22"/>
          <w:szCs w:val="22"/>
        </w:rPr>
        <w:t>_</w:t>
      </w:r>
      <w:r w:rsidRPr="002B4F75">
        <w:rPr>
          <w:rFonts w:asciiTheme="minorHAnsi" w:eastAsia="Segoe UI Light" w:hAnsiTheme="minorHAnsi"/>
          <w:b/>
          <w:spacing w:val="-1"/>
          <w:sz w:val="22"/>
          <w:szCs w:val="22"/>
        </w:rPr>
        <w:t>d</w:t>
      </w:r>
      <w:r w:rsidRPr="002B4F75">
        <w:rPr>
          <w:rFonts w:asciiTheme="minorHAnsi" w:eastAsia="Segoe UI Light" w:hAnsiTheme="minorHAnsi"/>
          <w:b/>
          <w:sz w:val="22"/>
          <w:szCs w:val="22"/>
        </w:rPr>
        <w:t>es</w:t>
      </w:r>
      <w:r w:rsidRPr="002B4F75">
        <w:rPr>
          <w:rFonts w:asciiTheme="minorHAnsi" w:eastAsia="Segoe UI Light" w:hAnsiTheme="minorHAnsi"/>
          <w:b/>
          <w:spacing w:val="2"/>
          <w:sz w:val="22"/>
          <w:szCs w:val="22"/>
        </w:rPr>
        <w:t>c</w:t>
      </w:r>
      <w:r w:rsidRPr="002B4F75">
        <w:rPr>
          <w:rFonts w:asciiTheme="minorHAnsi" w:eastAsia="Segoe UI Light" w:hAnsiTheme="minorHAnsi"/>
          <w:b/>
          <w:spacing w:val="-1"/>
          <w:sz w:val="22"/>
          <w:szCs w:val="22"/>
        </w:rPr>
        <w:t>r</w:t>
      </w:r>
      <w:r w:rsidRPr="002B4F75">
        <w:rPr>
          <w:rFonts w:asciiTheme="minorHAnsi" w:eastAsia="Segoe UI Light" w:hAnsiTheme="minorHAnsi"/>
          <w:b/>
          <w:spacing w:val="2"/>
          <w:sz w:val="22"/>
          <w:szCs w:val="22"/>
        </w:rPr>
        <w:t>i</w:t>
      </w:r>
      <w:r w:rsidRPr="002B4F75">
        <w:rPr>
          <w:rFonts w:asciiTheme="minorHAnsi" w:eastAsia="Segoe UI Light" w:hAnsiTheme="minorHAnsi"/>
          <w:b/>
          <w:spacing w:val="-1"/>
          <w:sz w:val="22"/>
          <w:szCs w:val="22"/>
        </w:rPr>
        <w:t>p</w:t>
      </w:r>
      <w:r w:rsidRPr="002B4F75">
        <w:rPr>
          <w:rFonts w:asciiTheme="minorHAnsi" w:eastAsia="Segoe UI Light" w:hAnsiTheme="minorHAnsi"/>
          <w:b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b/>
          <w:sz w:val="22"/>
          <w:szCs w:val="22"/>
        </w:rPr>
        <w:t>i</w:t>
      </w:r>
      <w:r w:rsidRPr="002B4F75">
        <w:rPr>
          <w:rFonts w:asciiTheme="minorHAnsi" w:eastAsia="Segoe UI Light" w:hAnsiTheme="minorHAnsi"/>
          <w:b/>
          <w:spacing w:val="1"/>
          <w:sz w:val="22"/>
          <w:szCs w:val="22"/>
        </w:rPr>
        <w:t>o</w:t>
      </w:r>
      <w:r w:rsidRPr="002B4F75">
        <w:rPr>
          <w:rFonts w:asciiTheme="minorHAnsi" w:eastAsia="Segoe UI Light" w:hAnsiTheme="minorHAnsi"/>
          <w:b/>
          <w:sz w:val="22"/>
          <w:szCs w:val="22"/>
        </w:rPr>
        <w:t>n</w:t>
      </w:r>
      <w:proofErr w:type="spellEnd"/>
      <w:r w:rsidRPr="002B4F75">
        <w:rPr>
          <w:rFonts w:asciiTheme="minorHAnsi" w:eastAsia="Segoe UI Light" w:hAnsiTheme="minorHAnsi"/>
          <w:spacing w:val="-18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c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2B4F75">
        <w:rPr>
          <w:rFonts w:asciiTheme="minorHAnsi" w:eastAsia="Segoe UI Light" w:hAnsiTheme="minorHAnsi"/>
          <w:sz w:val="22"/>
          <w:szCs w:val="22"/>
        </w:rPr>
        <w:t>l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2B4F75">
        <w:rPr>
          <w:rFonts w:asciiTheme="minorHAnsi" w:eastAsia="Segoe UI Light" w:hAnsiTheme="minorHAnsi"/>
          <w:sz w:val="22"/>
          <w:szCs w:val="22"/>
        </w:rPr>
        <w:t>mn</w:t>
      </w:r>
      <w:r w:rsidRPr="002B4F75">
        <w:rPr>
          <w:rFonts w:asciiTheme="minorHAnsi" w:eastAsia="Segoe UI Light" w:hAnsiTheme="minorHAnsi"/>
          <w:spacing w:val="-7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f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2B4F75">
        <w:rPr>
          <w:rFonts w:asciiTheme="minorHAnsi" w:eastAsia="Segoe UI Light" w:hAnsiTheme="minorHAnsi"/>
          <w:sz w:val="22"/>
          <w:szCs w:val="22"/>
        </w:rPr>
        <w:t>m</w:t>
      </w:r>
      <w:r w:rsidRPr="002B4F75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2B4F75">
        <w:rPr>
          <w:rFonts w:asciiTheme="minorHAnsi" w:eastAsia="Segoe UI Light" w:hAnsiTheme="minorHAnsi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b/>
          <w:spacing w:val="2"/>
          <w:sz w:val="22"/>
          <w:szCs w:val="22"/>
        </w:rPr>
        <w:t>A</w:t>
      </w:r>
      <w:r w:rsidRPr="002B4F75">
        <w:rPr>
          <w:rFonts w:asciiTheme="minorHAnsi" w:eastAsia="Segoe UI Light" w:hAnsiTheme="minorHAnsi"/>
          <w:b/>
          <w:spacing w:val="1"/>
          <w:sz w:val="22"/>
          <w:szCs w:val="22"/>
        </w:rPr>
        <w:t>d</w:t>
      </w:r>
      <w:r w:rsidRPr="002B4F75">
        <w:rPr>
          <w:rFonts w:asciiTheme="minorHAnsi" w:eastAsia="Segoe UI Light" w:hAnsiTheme="minorHAnsi"/>
          <w:b/>
          <w:spacing w:val="2"/>
          <w:sz w:val="22"/>
          <w:szCs w:val="22"/>
        </w:rPr>
        <w:t>m</w:t>
      </w:r>
      <w:r w:rsidRPr="002B4F75">
        <w:rPr>
          <w:rFonts w:asciiTheme="minorHAnsi" w:eastAsia="Segoe UI Light" w:hAnsiTheme="minorHAnsi"/>
          <w:b/>
          <w:sz w:val="22"/>
          <w:szCs w:val="22"/>
        </w:rPr>
        <w:t>is</w:t>
      </w:r>
      <w:r w:rsidRPr="002B4F75">
        <w:rPr>
          <w:rFonts w:asciiTheme="minorHAnsi" w:eastAsia="Segoe UI Light" w:hAnsiTheme="minorHAnsi"/>
          <w:b/>
          <w:spacing w:val="1"/>
          <w:sz w:val="22"/>
          <w:szCs w:val="22"/>
        </w:rPr>
        <w:t>s</w:t>
      </w:r>
      <w:r w:rsidRPr="002B4F75">
        <w:rPr>
          <w:rFonts w:asciiTheme="minorHAnsi" w:eastAsia="Segoe UI Light" w:hAnsiTheme="minorHAnsi"/>
          <w:b/>
          <w:sz w:val="22"/>
          <w:szCs w:val="22"/>
        </w:rPr>
        <w:t>i</w:t>
      </w:r>
      <w:r w:rsidRPr="002B4F75">
        <w:rPr>
          <w:rFonts w:asciiTheme="minorHAnsi" w:eastAsia="Segoe UI Light" w:hAnsiTheme="minorHAnsi"/>
          <w:b/>
          <w:spacing w:val="1"/>
          <w:sz w:val="22"/>
          <w:szCs w:val="22"/>
        </w:rPr>
        <w:t>o</w:t>
      </w:r>
      <w:r w:rsidRPr="002B4F75">
        <w:rPr>
          <w:rFonts w:asciiTheme="minorHAnsi" w:eastAsia="Segoe UI Light" w:hAnsiTheme="minorHAnsi"/>
          <w:b/>
          <w:spacing w:val="-1"/>
          <w:sz w:val="22"/>
          <w:szCs w:val="22"/>
        </w:rPr>
        <w:t>n</w:t>
      </w:r>
      <w:r w:rsidRPr="002B4F75">
        <w:rPr>
          <w:rFonts w:asciiTheme="minorHAnsi" w:eastAsia="Segoe UI Light" w:hAnsiTheme="minorHAnsi"/>
          <w:b/>
          <w:sz w:val="22"/>
          <w:szCs w:val="22"/>
        </w:rPr>
        <w:t>s</w:t>
      </w:r>
      <w:r w:rsidRPr="002B4F75">
        <w:rPr>
          <w:rFonts w:asciiTheme="minorHAnsi" w:eastAsia="Segoe UI Light" w:hAnsiTheme="minorHAnsi"/>
          <w:b/>
          <w:spacing w:val="-7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b/>
          <w:sz w:val="22"/>
          <w:szCs w:val="22"/>
        </w:rPr>
        <w:t>M</w:t>
      </w:r>
      <w:r w:rsidRPr="002B4F75">
        <w:rPr>
          <w:rFonts w:asciiTheme="minorHAnsi" w:eastAsia="Segoe UI Light" w:hAnsiTheme="minorHAnsi"/>
          <w:b/>
          <w:spacing w:val="2"/>
          <w:sz w:val="22"/>
          <w:szCs w:val="22"/>
        </w:rPr>
        <w:t>a</w:t>
      </w:r>
      <w:r w:rsidRPr="002B4F75">
        <w:rPr>
          <w:rFonts w:asciiTheme="minorHAnsi" w:eastAsia="Segoe UI Light" w:hAnsiTheme="minorHAnsi"/>
          <w:b/>
          <w:spacing w:val="-1"/>
          <w:sz w:val="22"/>
          <w:szCs w:val="22"/>
        </w:rPr>
        <w:t>p</w:t>
      </w:r>
      <w:r w:rsidRPr="002B4F75">
        <w:rPr>
          <w:rFonts w:asciiTheme="minorHAnsi" w:eastAsia="Segoe UI Light" w:hAnsiTheme="minorHAnsi"/>
          <w:b/>
          <w:spacing w:val="1"/>
          <w:sz w:val="22"/>
          <w:szCs w:val="22"/>
        </w:rPr>
        <w:t>p</w:t>
      </w:r>
      <w:r w:rsidRPr="002B4F75">
        <w:rPr>
          <w:rFonts w:asciiTheme="minorHAnsi" w:eastAsia="Segoe UI Light" w:hAnsiTheme="minorHAnsi"/>
          <w:b/>
          <w:sz w:val="22"/>
          <w:szCs w:val="22"/>
        </w:rPr>
        <w:t>i</w:t>
      </w:r>
      <w:r w:rsidRPr="002B4F75">
        <w:rPr>
          <w:rFonts w:asciiTheme="minorHAnsi" w:eastAsia="Segoe UI Light" w:hAnsiTheme="minorHAnsi"/>
          <w:b/>
          <w:spacing w:val="-1"/>
          <w:sz w:val="22"/>
          <w:szCs w:val="22"/>
        </w:rPr>
        <w:t>n</w:t>
      </w:r>
      <w:r w:rsidRPr="002B4F75">
        <w:rPr>
          <w:rFonts w:asciiTheme="minorHAnsi" w:eastAsia="Segoe UI Light" w:hAnsiTheme="minorHAnsi"/>
          <w:b/>
          <w:sz w:val="22"/>
          <w:szCs w:val="22"/>
        </w:rPr>
        <w:t>g</w:t>
      </w:r>
      <w:r w:rsidRPr="002B4F75">
        <w:rPr>
          <w:rFonts w:asciiTheme="minorHAnsi" w:eastAsia="Segoe UI Light" w:hAnsiTheme="minorHAnsi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d</w:t>
      </w:r>
      <w:r w:rsidRPr="002B4F75">
        <w:rPr>
          <w:rFonts w:asciiTheme="minorHAnsi" w:eastAsia="Segoe UI Light" w:hAnsiTheme="minorHAnsi"/>
          <w:sz w:val="22"/>
          <w:szCs w:val="22"/>
        </w:rPr>
        <w:t>a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z w:val="22"/>
          <w:szCs w:val="22"/>
        </w:rPr>
        <w:t>aset</w:t>
      </w:r>
      <w:r w:rsidRPr="002B4F75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as s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w</w:t>
      </w:r>
      <w:r w:rsidRPr="002B4F75">
        <w:rPr>
          <w:rFonts w:asciiTheme="minorHAnsi" w:eastAsia="Segoe UI Light" w:hAnsiTheme="minorHAnsi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pacing w:val="-6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in</w:t>
      </w:r>
      <w:r w:rsidRPr="002B4F75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2B4F75">
        <w:rPr>
          <w:rFonts w:asciiTheme="minorHAnsi" w:eastAsia="Segoe UI Light" w:hAnsiTheme="minorHAnsi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f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2B4F75">
        <w:rPr>
          <w:rFonts w:asciiTheme="minorHAnsi" w:eastAsia="Segoe UI Light" w:hAnsiTheme="minorHAnsi"/>
          <w:sz w:val="22"/>
          <w:szCs w:val="22"/>
        </w:rPr>
        <w:t>ll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2B4F75">
        <w:rPr>
          <w:rFonts w:asciiTheme="minorHAnsi" w:eastAsia="Segoe UI Light" w:hAnsiTheme="minorHAnsi"/>
          <w:sz w:val="22"/>
          <w:szCs w:val="22"/>
        </w:rPr>
        <w:t>w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i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z w:val="22"/>
          <w:szCs w:val="22"/>
        </w:rPr>
        <w:t>g</w:t>
      </w:r>
      <w:r w:rsidRPr="002B4F75">
        <w:rPr>
          <w:rFonts w:asciiTheme="minorHAnsi" w:eastAsia="Segoe UI Light" w:hAnsiTheme="minorHAnsi"/>
          <w:spacing w:val="-9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im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g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z w:val="22"/>
          <w:szCs w:val="22"/>
        </w:rPr>
        <w:t>.</w:t>
      </w:r>
    </w:p>
    <w:p w14:paraId="1692B9D8" w14:textId="77777777" w:rsidR="000D39D3" w:rsidRDefault="000D39D3" w:rsidP="00CF22EB">
      <w:pPr>
        <w:ind w:left="720" w:firstLine="720"/>
        <w:rPr>
          <w:rFonts w:asciiTheme="minorHAnsi" w:eastAsia="Segoe UI Light" w:hAnsiTheme="minorHAnsi"/>
          <w:sz w:val="22"/>
          <w:szCs w:val="22"/>
        </w:rPr>
      </w:pPr>
    </w:p>
    <w:p w14:paraId="64C7B71D" w14:textId="77777777" w:rsidR="000D39D3" w:rsidRDefault="000D39D3" w:rsidP="00CF22EB">
      <w:pPr>
        <w:ind w:left="720" w:firstLine="720"/>
        <w:rPr>
          <w:rFonts w:asciiTheme="minorHAnsi" w:eastAsia="Segoe UI Light" w:hAnsiTheme="minorHAnsi"/>
          <w:sz w:val="22"/>
          <w:szCs w:val="22"/>
        </w:rPr>
      </w:pPr>
    </w:p>
    <w:p w14:paraId="5CC8D130" w14:textId="100AF1D3" w:rsidR="000D39D3" w:rsidRPr="002B4F75" w:rsidRDefault="000D39D3" w:rsidP="00CF22EB">
      <w:pPr>
        <w:ind w:left="720" w:firstLine="720"/>
        <w:rPr>
          <w:rFonts w:asciiTheme="minorHAnsi" w:eastAsia="Segoe UI Light" w:hAnsiTheme="minorHAnsi"/>
          <w:sz w:val="22"/>
          <w:szCs w:val="22"/>
        </w:rPr>
        <w:sectPr w:rsidR="000D39D3" w:rsidRPr="002B4F75">
          <w:pgSz w:w="11920" w:h="16840"/>
          <w:pgMar w:top="1300" w:right="360" w:bottom="280" w:left="320" w:header="0" w:footer="987" w:gutter="0"/>
          <w:cols w:space="720"/>
        </w:sectPr>
      </w:pPr>
      <w:r>
        <w:rPr>
          <w:noProof/>
        </w:rPr>
        <w:drawing>
          <wp:inline distT="0" distB="0" distL="0" distR="0" wp14:anchorId="1F0E0FBB" wp14:editId="0878741B">
            <wp:extent cx="5681345" cy="46335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345" cy="463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5159A" w14:textId="77777777" w:rsidR="00D9287D" w:rsidRPr="002B4F75" w:rsidRDefault="004D1444" w:rsidP="00D21DC3">
      <w:pPr>
        <w:ind w:left="720" w:firstLine="720"/>
        <w:rPr>
          <w:rFonts w:asciiTheme="minorHAnsi" w:eastAsia="Segoe UI Light" w:hAnsiTheme="minorHAnsi"/>
          <w:b/>
          <w:sz w:val="28"/>
          <w:szCs w:val="28"/>
        </w:rPr>
      </w:pPr>
      <w:r w:rsidRPr="002B4F75">
        <w:rPr>
          <w:rFonts w:asciiTheme="minorHAnsi" w:eastAsia="Segoe UI Light" w:hAnsiTheme="minorHAnsi"/>
          <w:b/>
          <w:sz w:val="28"/>
          <w:szCs w:val="28"/>
        </w:rPr>
        <w:lastRenderedPageBreak/>
        <w:t xml:space="preserve">2  </w:t>
      </w:r>
      <w:r w:rsidRPr="002B4F75">
        <w:rPr>
          <w:rFonts w:asciiTheme="minorHAnsi" w:eastAsia="Segoe UI Light" w:hAnsiTheme="minorHAnsi"/>
          <w:b/>
          <w:spacing w:val="3"/>
          <w:sz w:val="28"/>
          <w:szCs w:val="28"/>
        </w:rPr>
        <w:t xml:space="preserve"> </w:t>
      </w:r>
      <w:r w:rsidRPr="002B4F75">
        <w:rPr>
          <w:rFonts w:asciiTheme="minorHAnsi" w:eastAsia="Segoe UI Light" w:hAnsiTheme="minorHAnsi"/>
          <w:b/>
          <w:spacing w:val="1"/>
          <w:sz w:val="28"/>
          <w:szCs w:val="28"/>
        </w:rPr>
        <w:t>E</w:t>
      </w:r>
      <w:r w:rsidRPr="002B4F75">
        <w:rPr>
          <w:rFonts w:asciiTheme="minorHAnsi" w:eastAsia="Segoe UI Light" w:hAnsiTheme="minorHAnsi"/>
          <w:b/>
          <w:sz w:val="28"/>
          <w:szCs w:val="28"/>
        </w:rPr>
        <w:t>xe</w:t>
      </w:r>
      <w:r w:rsidRPr="002B4F75">
        <w:rPr>
          <w:rFonts w:asciiTheme="minorHAnsi" w:eastAsia="Segoe UI Light" w:hAnsiTheme="minorHAnsi"/>
          <w:b/>
          <w:spacing w:val="2"/>
          <w:sz w:val="28"/>
          <w:szCs w:val="28"/>
        </w:rPr>
        <w:t>r</w:t>
      </w:r>
      <w:r w:rsidRPr="002B4F75">
        <w:rPr>
          <w:rFonts w:asciiTheme="minorHAnsi" w:eastAsia="Segoe UI Light" w:hAnsiTheme="minorHAnsi"/>
          <w:b/>
          <w:sz w:val="28"/>
          <w:szCs w:val="28"/>
        </w:rPr>
        <w:t>cise</w:t>
      </w:r>
      <w:r w:rsidRPr="002B4F75">
        <w:rPr>
          <w:rFonts w:asciiTheme="minorHAnsi" w:eastAsia="Segoe UI Light" w:hAnsiTheme="minorHAnsi"/>
          <w:b/>
          <w:spacing w:val="-10"/>
          <w:sz w:val="28"/>
          <w:szCs w:val="28"/>
        </w:rPr>
        <w:t xml:space="preserve"> </w:t>
      </w:r>
      <w:r w:rsidRPr="002B4F75">
        <w:rPr>
          <w:rFonts w:asciiTheme="minorHAnsi" w:eastAsia="Segoe UI Light" w:hAnsiTheme="minorHAnsi"/>
          <w:b/>
          <w:sz w:val="28"/>
          <w:szCs w:val="28"/>
        </w:rPr>
        <w:t>1:</w:t>
      </w:r>
      <w:r w:rsidRPr="002B4F75">
        <w:rPr>
          <w:rFonts w:asciiTheme="minorHAnsi" w:eastAsia="Segoe UI Light" w:hAnsiTheme="minorHAnsi"/>
          <w:b/>
          <w:spacing w:val="1"/>
          <w:sz w:val="28"/>
          <w:szCs w:val="28"/>
        </w:rPr>
        <w:t xml:space="preserve"> C</w:t>
      </w:r>
      <w:r w:rsidRPr="002B4F75">
        <w:rPr>
          <w:rFonts w:asciiTheme="minorHAnsi" w:eastAsia="Segoe UI Light" w:hAnsiTheme="minorHAnsi"/>
          <w:b/>
          <w:sz w:val="28"/>
          <w:szCs w:val="28"/>
        </w:rPr>
        <w:t>on</w:t>
      </w:r>
      <w:r w:rsidRPr="002B4F75">
        <w:rPr>
          <w:rFonts w:asciiTheme="minorHAnsi" w:eastAsia="Segoe UI Light" w:hAnsiTheme="minorHAnsi"/>
          <w:b/>
          <w:spacing w:val="1"/>
          <w:sz w:val="28"/>
          <w:szCs w:val="28"/>
        </w:rPr>
        <w:t>f</w:t>
      </w:r>
      <w:r w:rsidRPr="002B4F75">
        <w:rPr>
          <w:rFonts w:asciiTheme="minorHAnsi" w:eastAsia="Segoe UI Light" w:hAnsiTheme="minorHAnsi"/>
          <w:b/>
          <w:spacing w:val="2"/>
          <w:sz w:val="28"/>
          <w:szCs w:val="28"/>
        </w:rPr>
        <w:t>i</w:t>
      </w:r>
      <w:r w:rsidRPr="002B4F75">
        <w:rPr>
          <w:rFonts w:asciiTheme="minorHAnsi" w:eastAsia="Segoe UI Light" w:hAnsiTheme="minorHAnsi"/>
          <w:b/>
          <w:spacing w:val="-1"/>
          <w:sz w:val="28"/>
          <w:szCs w:val="28"/>
        </w:rPr>
        <w:t>g</w:t>
      </w:r>
      <w:r w:rsidRPr="002B4F75">
        <w:rPr>
          <w:rFonts w:asciiTheme="minorHAnsi" w:eastAsia="Segoe UI Light" w:hAnsiTheme="minorHAnsi"/>
          <w:b/>
          <w:spacing w:val="2"/>
          <w:sz w:val="28"/>
          <w:szCs w:val="28"/>
        </w:rPr>
        <w:t>u</w:t>
      </w:r>
      <w:r w:rsidRPr="002B4F75">
        <w:rPr>
          <w:rFonts w:asciiTheme="minorHAnsi" w:eastAsia="Segoe UI Light" w:hAnsiTheme="minorHAnsi"/>
          <w:b/>
          <w:sz w:val="28"/>
          <w:szCs w:val="28"/>
        </w:rPr>
        <w:t>re</w:t>
      </w:r>
      <w:r w:rsidRPr="002B4F75">
        <w:rPr>
          <w:rFonts w:asciiTheme="minorHAnsi" w:eastAsia="Segoe UI Light" w:hAnsiTheme="minorHAnsi"/>
          <w:b/>
          <w:spacing w:val="-14"/>
          <w:sz w:val="28"/>
          <w:szCs w:val="28"/>
        </w:rPr>
        <w:t xml:space="preserve"> </w:t>
      </w:r>
      <w:r w:rsidRPr="002B4F75">
        <w:rPr>
          <w:rFonts w:asciiTheme="minorHAnsi" w:eastAsia="Segoe UI Light" w:hAnsiTheme="minorHAnsi"/>
          <w:b/>
          <w:spacing w:val="3"/>
          <w:sz w:val="28"/>
          <w:szCs w:val="28"/>
        </w:rPr>
        <w:t>a</w:t>
      </w:r>
      <w:r w:rsidRPr="002B4F75">
        <w:rPr>
          <w:rFonts w:asciiTheme="minorHAnsi" w:eastAsia="Segoe UI Light" w:hAnsiTheme="minorHAnsi"/>
          <w:b/>
          <w:spacing w:val="2"/>
          <w:sz w:val="28"/>
          <w:szCs w:val="28"/>
        </w:rPr>
        <w:t>n</w:t>
      </w:r>
      <w:r w:rsidRPr="002B4F75">
        <w:rPr>
          <w:rFonts w:asciiTheme="minorHAnsi" w:eastAsia="Segoe UI Light" w:hAnsiTheme="minorHAnsi"/>
          <w:b/>
          <w:sz w:val="28"/>
          <w:szCs w:val="28"/>
        </w:rPr>
        <w:t>d</w:t>
      </w:r>
      <w:r w:rsidRPr="002B4F75">
        <w:rPr>
          <w:rFonts w:asciiTheme="minorHAnsi" w:eastAsia="Segoe UI Light" w:hAnsiTheme="minorHAnsi"/>
          <w:b/>
          <w:spacing w:val="-7"/>
          <w:sz w:val="28"/>
          <w:szCs w:val="28"/>
        </w:rPr>
        <w:t xml:space="preserve"> </w:t>
      </w:r>
      <w:r w:rsidRPr="002B4F75">
        <w:rPr>
          <w:rFonts w:asciiTheme="minorHAnsi" w:eastAsia="Segoe UI Light" w:hAnsiTheme="minorHAnsi"/>
          <w:b/>
          <w:spacing w:val="2"/>
          <w:sz w:val="28"/>
          <w:szCs w:val="28"/>
        </w:rPr>
        <w:t>R</w:t>
      </w:r>
      <w:r w:rsidRPr="002B4F75">
        <w:rPr>
          <w:rFonts w:asciiTheme="minorHAnsi" w:eastAsia="Segoe UI Light" w:hAnsiTheme="minorHAnsi"/>
          <w:b/>
          <w:sz w:val="28"/>
          <w:szCs w:val="28"/>
        </w:rPr>
        <w:t>un</w:t>
      </w:r>
      <w:r w:rsidRPr="002B4F75">
        <w:rPr>
          <w:rFonts w:asciiTheme="minorHAnsi" w:eastAsia="Segoe UI Light" w:hAnsiTheme="minorHAnsi"/>
          <w:b/>
          <w:spacing w:val="-5"/>
          <w:sz w:val="28"/>
          <w:szCs w:val="28"/>
        </w:rPr>
        <w:t xml:space="preserve"> </w:t>
      </w:r>
      <w:r w:rsidRPr="002B4F75">
        <w:rPr>
          <w:rFonts w:asciiTheme="minorHAnsi" w:eastAsia="Segoe UI Light" w:hAnsiTheme="minorHAnsi"/>
          <w:b/>
          <w:spacing w:val="1"/>
          <w:sz w:val="28"/>
          <w:szCs w:val="28"/>
        </w:rPr>
        <w:t>t</w:t>
      </w:r>
      <w:r w:rsidRPr="002B4F75">
        <w:rPr>
          <w:rFonts w:asciiTheme="minorHAnsi" w:eastAsia="Segoe UI Light" w:hAnsiTheme="minorHAnsi"/>
          <w:b/>
          <w:sz w:val="28"/>
          <w:szCs w:val="28"/>
        </w:rPr>
        <w:t>he</w:t>
      </w:r>
      <w:r w:rsidRPr="002B4F75">
        <w:rPr>
          <w:rFonts w:asciiTheme="minorHAnsi" w:eastAsia="Segoe UI Light" w:hAnsiTheme="minorHAnsi"/>
          <w:b/>
          <w:spacing w:val="-3"/>
          <w:sz w:val="28"/>
          <w:szCs w:val="28"/>
        </w:rPr>
        <w:t xml:space="preserve"> </w:t>
      </w:r>
      <w:r w:rsidRPr="002B4F75">
        <w:rPr>
          <w:rFonts w:asciiTheme="minorHAnsi" w:eastAsia="Segoe UI Light" w:hAnsiTheme="minorHAnsi"/>
          <w:b/>
          <w:spacing w:val="3"/>
          <w:sz w:val="28"/>
          <w:szCs w:val="28"/>
        </w:rPr>
        <w:t>M</w:t>
      </w:r>
      <w:r w:rsidRPr="002B4F75">
        <w:rPr>
          <w:rFonts w:asciiTheme="minorHAnsi" w:eastAsia="Segoe UI Light" w:hAnsiTheme="minorHAnsi"/>
          <w:b/>
          <w:sz w:val="28"/>
          <w:szCs w:val="28"/>
        </w:rPr>
        <w:t>is</w:t>
      </w:r>
      <w:r w:rsidRPr="002B4F75">
        <w:rPr>
          <w:rFonts w:asciiTheme="minorHAnsi" w:eastAsia="Segoe UI Light" w:hAnsiTheme="minorHAnsi"/>
          <w:b/>
          <w:spacing w:val="1"/>
          <w:sz w:val="28"/>
          <w:szCs w:val="28"/>
        </w:rPr>
        <w:t>s</w:t>
      </w:r>
      <w:r w:rsidRPr="002B4F75">
        <w:rPr>
          <w:rFonts w:asciiTheme="minorHAnsi" w:eastAsia="Segoe UI Light" w:hAnsiTheme="minorHAnsi"/>
          <w:b/>
          <w:sz w:val="28"/>
          <w:szCs w:val="28"/>
        </w:rPr>
        <w:t>i</w:t>
      </w:r>
      <w:r w:rsidRPr="002B4F75">
        <w:rPr>
          <w:rFonts w:asciiTheme="minorHAnsi" w:eastAsia="Segoe UI Light" w:hAnsiTheme="minorHAnsi"/>
          <w:b/>
          <w:spacing w:val="1"/>
          <w:sz w:val="28"/>
          <w:szCs w:val="28"/>
        </w:rPr>
        <w:t>n</w:t>
      </w:r>
      <w:r w:rsidRPr="002B4F75">
        <w:rPr>
          <w:rFonts w:asciiTheme="minorHAnsi" w:eastAsia="Segoe UI Light" w:hAnsiTheme="minorHAnsi"/>
          <w:b/>
          <w:sz w:val="28"/>
          <w:szCs w:val="28"/>
        </w:rPr>
        <w:t>g</w:t>
      </w:r>
      <w:r w:rsidRPr="002B4F75">
        <w:rPr>
          <w:rFonts w:asciiTheme="minorHAnsi" w:eastAsia="Segoe UI Light" w:hAnsiTheme="minorHAnsi"/>
          <w:b/>
          <w:spacing w:val="-12"/>
          <w:sz w:val="28"/>
          <w:szCs w:val="28"/>
        </w:rPr>
        <w:t xml:space="preserve"> </w:t>
      </w:r>
      <w:r w:rsidRPr="002B4F75">
        <w:rPr>
          <w:rFonts w:asciiTheme="minorHAnsi" w:eastAsia="Segoe UI Light" w:hAnsiTheme="minorHAnsi"/>
          <w:b/>
          <w:sz w:val="28"/>
          <w:szCs w:val="28"/>
        </w:rPr>
        <w:t>D</w:t>
      </w:r>
      <w:r w:rsidRPr="002B4F75">
        <w:rPr>
          <w:rFonts w:asciiTheme="minorHAnsi" w:eastAsia="Segoe UI Light" w:hAnsiTheme="minorHAnsi"/>
          <w:b/>
          <w:spacing w:val="4"/>
          <w:sz w:val="28"/>
          <w:szCs w:val="28"/>
        </w:rPr>
        <w:t>a</w:t>
      </w:r>
      <w:r w:rsidRPr="002B4F75">
        <w:rPr>
          <w:rFonts w:asciiTheme="minorHAnsi" w:eastAsia="Segoe UI Light" w:hAnsiTheme="minorHAnsi"/>
          <w:b/>
          <w:spacing w:val="-1"/>
          <w:sz w:val="28"/>
          <w:szCs w:val="28"/>
        </w:rPr>
        <w:t>t</w:t>
      </w:r>
      <w:r w:rsidRPr="002B4F75">
        <w:rPr>
          <w:rFonts w:asciiTheme="minorHAnsi" w:eastAsia="Segoe UI Light" w:hAnsiTheme="minorHAnsi"/>
          <w:b/>
          <w:sz w:val="28"/>
          <w:szCs w:val="28"/>
        </w:rPr>
        <w:t>a</w:t>
      </w:r>
      <w:r w:rsidRPr="002B4F75">
        <w:rPr>
          <w:rFonts w:asciiTheme="minorHAnsi" w:eastAsia="Segoe UI Light" w:hAnsiTheme="minorHAnsi"/>
          <w:b/>
          <w:spacing w:val="-3"/>
          <w:sz w:val="28"/>
          <w:szCs w:val="28"/>
        </w:rPr>
        <w:t xml:space="preserve"> </w:t>
      </w:r>
      <w:r w:rsidRPr="002B4F75">
        <w:rPr>
          <w:rFonts w:asciiTheme="minorHAnsi" w:eastAsia="Segoe UI Light" w:hAnsiTheme="minorHAnsi"/>
          <w:b/>
          <w:sz w:val="28"/>
          <w:szCs w:val="28"/>
        </w:rPr>
        <w:t>M</w:t>
      </w:r>
      <w:r w:rsidRPr="002B4F75">
        <w:rPr>
          <w:rFonts w:asciiTheme="minorHAnsi" w:eastAsia="Segoe UI Light" w:hAnsiTheme="minorHAnsi"/>
          <w:b/>
          <w:spacing w:val="1"/>
          <w:sz w:val="28"/>
          <w:szCs w:val="28"/>
        </w:rPr>
        <w:t>o</w:t>
      </w:r>
      <w:r w:rsidRPr="002B4F75">
        <w:rPr>
          <w:rFonts w:asciiTheme="minorHAnsi" w:eastAsia="Segoe UI Light" w:hAnsiTheme="minorHAnsi"/>
          <w:b/>
          <w:spacing w:val="-1"/>
          <w:sz w:val="28"/>
          <w:szCs w:val="28"/>
        </w:rPr>
        <w:t>d</w:t>
      </w:r>
      <w:r w:rsidRPr="002B4F75">
        <w:rPr>
          <w:rFonts w:asciiTheme="minorHAnsi" w:eastAsia="Segoe UI Light" w:hAnsiTheme="minorHAnsi"/>
          <w:b/>
          <w:spacing w:val="2"/>
          <w:sz w:val="28"/>
          <w:szCs w:val="28"/>
        </w:rPr>
        <w:t>u</w:t>
      </w:r>
      <w:r w:rsidRPr="002B4F75">
        <w:rPr>
          <w:rFonts w:asciiTheme="minorHAnsi" w:eastAsia="Segoe UI Light" w:hAnsiTheme="minorHAnsi"/>
          <w:b/>
          <w:sz w:val="28"/>
          <w:szCs w:val="28"/>
        </w:rPr>
        <w:t>le</w:t>
      </w:r>
    </w:p>
    <w:p w14:paraId="3F45159B" w14:textId="77777777" w:rsidR="00D9287D" w:rsidRPr="002B4F75" w:rsidRDefault="00D9287D" w:rsidP="002B4F75">
      <w:pPr>
        <w:rPr>
          <w:rFonts w:asciiTheme="minorHAnsi" w:hAnsiTheme="minorHAnsi"/>
          <w:sz w:val="22"/>
          <w:szCs w:val="22"/>
        </w:rPr>
      </w:pPr>
    </w:p>
    <w:p w14:paraId="3F45159C" w14:textId="77777777" w:rsidR="00D9287D" w:rsidRPr="002B4F75" w:rsidRDefault="00D9287D" w:rsidP="002B4F75">
      <w:pPr>
        <w:rPr>
          <w:rFonts w:asciiTheme="minorHAnsi" w:hAnsiTheme="minorHAnsi"/>
          <w:sz w:val="22"/>
          <w:szCs w:val="22"/>
        </w:rPr>
      </w:pPr>
    </w:p>
    <w:p w14:paraId="3F45159D" w14:textId="77777777" w:rsidR="00D9287D" w:rsidRPr="002B4F75" w:rsidRDefault="00D9287D" w:rsidP="002B4F75">
      <w:pPr>
        <w:rPr>
          <w:rFonts w:asciiTheme="minorHAnsi" w:hAnsiTheme="minorHAnsi"/>
          <w:sz w:val="22"/>
          <w:szCs w:val="22"/>
        </w:rPr>
      </w:pPr>
    </w:p>
    <w:p w14:paraId="3F45159E" w14:textId="77777777" w:rsidR="0001351C" w:rsidRDefault="004D1444" w:rsidP="002B4F75">
      <w:pPr>
        <w:pStyle w:val="ListParagraph"/>
        <w:numPr>
          <w:ilvl w:val="0"/>
          <w:numId w:val="5"/>
        </w:numPr>
        <w:rPr>
          <w:rFonts w:asciiTheme="minorHAnsi" w:eastAsia="Segoe UI Light" w:hAnsiTheme="minorHAnsi"/>
          <w:sz w:val="22"/>
          <w:szCs w:val="22"/>
        </w:rPr>
      </w:pPr>
      <w:r w:rsidRPr="0001351C">
        <w:rPr>
          <w:rFonts w:asciiTheme="minorHAnsi" w:eastAsia="Segoe UI Light" w:hAnsiTheme="minorHAnsi"/>
          <w:sz w:val="22"/>
          <w:szCs w:val="22"/>
        </w:rPr>
        <w:t>Vis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u</w:t>
      </w:r>
      <w:r w:rsidRPr="0001351C">
        <w:rPr>
          <w:rFonts w:asciiTheme="minorHAnsi" w:eastAsia="Segoe UI Light" w:hAnsiTheme="minorHAnsi"/>
          <w:sz w:val="22"/>
          <w:szCs w:val="22"/>
        </w:rPr>
        <w:t>ali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z</w:t>
      </w:r>
      <w:r w:rsidRPr="0001351C">
        <w:rPr>
          <w:rFonts w:asciiTheme="minorHAnsi" w:eastAsia="Segoe UI Light" w:hAnsiTheme="minorHAnsi"/>
          <w:sz w:val="22"/>
          <w:szCs w:val="22"/>
        </w:rPr>
        <w:t>e</w:t>
      </w:r>
      <w:r w:rsidRPr="0001351C">
        <w:rPr>
          <w:rFonts w:asciiTheme="minorHAnsi" w:eastAsia="Segoe UI Light" w:hAnsiTheme="minorHAnsi"/>
          <w:spacing w:val="-6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01351C">
        <w:rPr>
          <w:rFonts w:asciiTheme="minorHAnsi" w:eastAsia="Segoe UI Light" w:hAnsiTheme="minorHAnsi"/>
          <w:sz w:val="22"/>
          <w:szCs w:val="22"/>
        </w:rPr>
        <w:t>e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b/>
          <w:spacing w:val="2"/>
          <w:sz w:val="22"/>
          <w:szCs w:val="22"/>
        </w:rPr>
        <w:t>D</w:t>
      </w:r>
      <w:r w:rsidRPr="0001351C">
        <w:rPr>
          <w:rFonts w:asciiTheme="minorHAnsi" w:eastAsia="Segoe UI Light" w:hAnsiTheme="minorHAnsi"/>
          <w:b/>
          <w:sz w:val="22"/>
          <w:szCs w:val="22"/>
        </w:rPr>
        <w:t>a</w:t>
      </w:r>
      <w:r w:rsidRPr="0001351C">
        <w:rPr>
          <w:rFonts w:asciiTheme="minorHAnsi" w:eastAsia="Segoe UI Light" w:hAnsiTheme="minorHAnsi"/>
          <w:b/>
          <w:spacing w:val="1"/>
          <w:sz w:val="22"/>
          <w:szCs w:val="22"/>
        </w:rPr>
        <w:t>t</w:t>
      </w:r>
      <w:r w:rsidRPr="0001351C">
        <w:rPr>
          <w:rFonts w:asciiTheme="minorHAnsi" w:eastAsia="Segoe UI Light" w:hAnsiTheme="minorHAnsi"/>
          <w:b/>
          <w:sz w:val="22"/>
          <w:szCs w:val="22"/>
        </w:rPr>
        <w:t>aset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 xml:space="preserve"> r</w:t>
      </w:r>
      <w:r w:rsidRPr="0001351C">
        <w:rPr>
          <w:rFonts w:asciiTheme="minorHAnsi" w:eastAsia="Segoe UI Light" w:hAnsiTheme="minorHAnsi"/>
          <w:sz w:val="22"/>
          <w:szCs w:val="22"/>
        </w:rPr>
        <w:t>es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01351C">
        <w:rPr>
          <w:rFonts w:asciiTheme="minorHAnsi" w:eastAsia="Segoe UI Light" w:hAnsiTheme="minorHAnsi"/>
          <w:sz w:val="22"/>
          <w:szCs w:val="22"/>
        </w:rPr>
        <w:t>lt</w:t>
      </w:r>
      <w:r w:rsidRPr="0001351C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d</w:t>
      </w:r>
      <w:r w:rsidRPr="0001351C">
        <w:rPr>
          <w:rFonts w:asciiTheme="minorHAnsi" w:eastAsia="Segoe UI Light" w:hAnsiTheme="minorHAnsi"/>
          <w:sz w:val="22"/>
          <w:szCs w:val="22"/>
        </w:rPr>
        <w:t>a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01351C">
        <w:rPr>
          <w:rFonts w:asciiTheme="minorHAnsi" w:eastAsia="Segoe UI Light" w:hAnsiTheme="minorHAnsi"/>
          <w:sz w:val="22"/>
          <w:szCs w:val="22"/>
        </w:rPr>
        <w:t>aset</w:t>
      </w:r>
      <w:r w:rsidRPr="0001351C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01351C">
        <w:rPr>
          <w:rFonts w:asciiTheme="minorHAnsi" w:eastAsia="Segoe UI Light" w:hAnsiTheme="minorHAnsi"/>
          <w:sz w:val="22"/>
          <w:szCs w:val="22"/>
        </w:rPr>
        <w:t>f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01351C">
        <w:rPr>
          <w:rFonts w:asciiTheme="minorHAnsi" w:eastAsia="Segoe UI Light" w:hAnsiTheme="minorHAnsi"/>
          <w:sz w:val="22"/>
          <w:szCs w:val="22"/>
        </w:rPr>
        <w:t xml:space="preserve">e </w:t>
      </w:r>
      <w:r w:rsidRPr="0001351C">
        <w:rPr>
          <w:rFonts w:asciiTheme="minorHAnsi" w:eastAsia="Segoe UI Light" w:hAnsiTheme="minorHAnsi"/>
          <w:b/>
          <w:sz w:val="22"/>
          <w:szCs w:val="22"/>
        </w:rPr>
        <w:t>J</w:t>
      </w:r>
      <w:r w:rsidRPr="0001351C">
        <w:rPr>
          <w:rFonts w:asciiTheme="minorHAnsi" w:eastAsia="Segoe UI Light" w:hAnsiTheme="minorHAnsi"/>
          <w:b/>
          <w:spacing w:val="1"/>
          <w:sz w:val="22"/>
          <w:szCs w:val="22"/>
        </w:rPr>
        <w:t>o</w:t>
      </w:r>
      <w:r w:rsidRPr="0001351C">
        <w:rPr>
          <w:rFonts w:asciiTheme="minorHAnsi" w:eastAsia="Segoe UI Light" w:hAnsiTheme="minorHAnsi"/>
          <w:b/>
          <w:spacing w:val="2"/>
          <w:sz w:val="22"/>
          <w:szCs w:val="22"/>
        </w:rPr>
        <w:t>i</w:t>
      </w:r>
      <w:r w:rsidRPr="0001351C">
        <w:rPr>
          <w:rFonts w:asciiTheme="minorHAnsi" w:eastAsia="Segoe UI Light" w:hAnsiTheme="minorHAnsi"/>
          <w:b/>
          <w:sz w:val="22"/>
          <w:szCs w:val="22"/>
        </w:rPr>
        <w:t>n</w:t>
      </w:r>
      <w:r w:rsidR="008E278F">
        <w:rPr>
          <w:rFonts w:asciiTheme="minorHAnsi" w:eastAsia="Segoe UI Light" w:hAnsiTheme="minorHAnsi"/>
          <w:b/>
          <w:sz w:val="22"/>
          <w:szCs w:val="22"/>
        </w:rPr>
        <w:t xml:space="preserve"> Data</w:t>
      </w:r>
      <w:r w:rsidRPr="0001351C">
        <w:rPr>
          <w:rFonts w:asciiTheme="minorHAnsi" w:eastAsia="Segoe UI Light" w:hAnsiTheme="minorHAnsi"/>
          <w:b/>
          <w:spacing w:val="-1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z w:val="22"/>
          <w:szCs w:val="22"/>
        </w:rPr>
        <w:t>mo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>du</w:t>
      </w:r>
      <w:r w:rsidRPr="0001351C">
        <w:rPr>
          <w:rFonts w:asciiTheme="minorHAnsi" w:eastAsia="Segoe UI Light" w:hAnsiTheme="minorHAnsi"/>
          <w:sz w:val="22"/>
          <w:szCs w:val="22"/>
        </w:rPr>
        <w:t>le,</w:t>
      </w:r>
      <w:r w:rsidRPr="0001351C">
        <w:rPr>
          <w:rFonts w:asciiTheme="minorHAnsi" w:eastAsia="Segoe UI Light" w:hAnsiTheme="minorHAnsi"/>
          <w:spacing w:val="-7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z w:val="22"/>
          <w:szCs w:val="22"/>
        </w:rPr>
        <w:t>a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n</w:t>
      </w:r>
      <w:r w:rsidRPr="0001351C">
        <w:rPr>
          <w:rFonts w:asciiTheme="minorHAnsi" w:eastAsia="Segoe UI Light" w:hAnsiTheme="minorHAnsi"/>
          <w:sz w:val="22"/>
          <w:szCs w:val="22"/>
        </w:rPr>
        <w:t>d</w:t>
      </w:r>
      <w:r w:rsidRPr="0001351C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v</w:t>
      </w:r>
      <w:r w:rsidRPr="0001351C">
        <w:rPr>
          <w:rFonts w:asciiTheme="minorHAnsi" w:eastAsia="Segoe UI Light" w:hAnsiTheme="minorHAnsi"/>
          <w:sz w:val="22"/>
          <w:szCs w:val="22"/>
        </w:rPr>
        <w:t>iew</w:t>
      </w:r>
      <w:r w:rsidRPr="0001351C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01351C">
        <w:rPr>
          <w:rFonts w:asciiTheme="minorHAnsi" w:eastAsia="Segoe UI Light" w:hAnsiTheme="minorHAnsi"/>
          <w:sz w:val="22"/>
          <w:szCs w:val="22"/>
        </w:rPr>
        <w:t>e</w:t>
      </w:r>
      <w:r w:rsidRPr="0001351C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z w:val="22"/>
          <w:szCs w:val="22"/>
        </w:rPr>
        <w:t>sta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01351C">
        <w:rPr>
          <w:rFonts w:asciiTheme="minorHAnsi" w:eastAsia="Segoe UI Light" w:hAnsiTheme="minorHAnsi"/>
          <w:sz w:val="22"/>
          <w:szCs w:val="22"/>
        </w:rPr>
        <w:t>isti</w:t>
      </w:r>
      <w:r w:rsidRPr="0001351C">
        <w:rPr>
          <w:rFonts w:asciiTheme="minorHAnsi" w:eastAsia="Segoe UI Light" w:hAnsiTheme="minorHAnsi"/>
          <w:spacing w:val="3"/>
          <w:sz w:val="22"/>
          <w:szCs w:val="22"/>
        </w:rPr>
        <w:t>c</w:t>
      </w:r>
      <w:r w:rsidRPr="0001351C">
        <w:rPr>
          <w:rFonts w:asciiTheme="minorHAnsi" w:eastAsia="Segoe UI Light" w:hAnsiTheme="minorHAnsi"/>
          <w:sz w:val="22"/>
          <w:szCs w:val="22"/>
        </w:rPr>
        <w:t>s</w:t>
      </w:r>
      <w:r w:rsidRPr="0001351C">
        <w:rPr>
          <w:rFonts w:asciiTheme="minorHAnsi" w:eastAsia="Segoe UI Light" w:hAnsiTheme="minorHAnsi"/>
          <w:spacing w:val="-7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z w:val="22"/>
          <w:szCs w:val="22"/>
        </w:rPr>
        <w:t>f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01351C">
        <w:rPr>
          <w:rFonts w:asciiTheme="minorHAnsi" w:eastAsia="Segoe UI Light" w:hAnsiTheme="minorHAnsi"/>
          <w:sz w:val="22"/>
          <w:szCs w:val="22"/>
        </w:rPr>
        <w:t>r</w:t>
      </w:r>
      <w:r w:rsidRPr="0001351C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01351C">
        <w:rPr>
          <w:rFonts w:asciiTheme="minorHAnsi" w:eastAsia="Segoe UI Light" w:hAnsiTheme="minorHAnsi"/>
          <w:sz w:val="22"/>
          <w:szCs w:val="22"/>
        </w:rPr>
        <w:t>e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 xml:space="preserve"> </w:t>
      </w:r>
      <w:proofErr w:type="spellStart"/>
      <w:r w:rsidRPr="0001351C">
        <w:rPr>
          <w:rFonts w:asciiTheme="minorHAnsi" w:eastAsia="Segoe UI Light" w:hAnsiTheme="minorHAnsi"/>
          <w:b/>
          <w:spacing w:val="1"/>
          <w:sz w:val="22"/>
          <w:szCs w:val="22"/>
        </w:rPr>
        <w:t>p</w:t>
      </w:r>
      <w:r w:rsidRPr="0001351C">
        <w:rPr>
          <w:rFonts w:asciiTheme="minorHAnsi" w:eastAsia="Segoe UI Light" w:hAnsiTheme="minorHAnsi"/>
          <w:b/>
          <w:sz w:val="22"/>
          <w:szCs w:val="22"/>
        </w:rPr>
        <w:t>a</w:t>
      </w:r>
      <w:r w:rsidRPr="0001351C">
        <w:rPr>
          <w:rFonts w:asciiTheme="minorHAnsi" w:eastAsia="Segoe UI Light" w:hAnsiTheme="minorHAnsi"/>
          <w:b/>
          <w:spacing w:val="1"/>
          <w:sz w:val="22"/>
          <w:szCs w:val="22"/>
        </w:rPr>
        <w:t>y</w:t>
      </w:r>
      <w:r w:rsidRPr="0001351C">
        <w:rPr>
          <w:rFonts w:asciiTheme="minorHAnsi" w:eastAsia="Segoe UI Light" w:hAnsiTheme="minorHAnsi"/>
          <w:b/>
          <w:spacing w:val="2"/>
          <w:sz w:val="22"/>
          <w:szCs w:val="22"/>
        </w:rPr>
        <w:t>e</w:t>
      </w:r>
      <w:r w:rsidRPr="0001351C">
        <w:rPr>
          <w:rFonts w:asciiTheme="minorHAnsi" w:eastAsia="Segoe UI Light" w:hAnsiTheme="minorHAnsi"/>
          <w:b/>
          <w:spacing w:val="-1"/>
          <w:sz w:val="22"/>
          <w:szCs w:val="22"/>
        </w:rPr>
        <w:t>r_</w:t>
      </w:r>
      <w:r w:rsidRPr="0001351C">
        <w:rPr>
          <w:rFonts w:asciiTheme="minorHAnsi" w:eastAsia="Segoe UI Light" w:hAnsiTheme="minorHAnsi"/>
          <w:b/>
          <w:sz w:val="22"/>
          <w:szCs w:val="22"/>
        </w:rPr>
        <w:t>c</w:t>
      </w:r>
      <w:r w:rsidRPr="0001351C">
        <w:rPr>
          <w:rFonts w:asciiTheme="minorHAnsi" w:eastAsia="Segoe UI Light" w:hAnsiTheme="minorHAnsi"/>
          <w:b/>
          <w:spacing w:val="4"/>
          <w:sz w:val="22"/>
          <w:szCs w:val="22"/>
        </w:rPr>
        <w:t>o</w:t>
      </w:r>
      <w:r w:rsidRPr="0001351C">
        <w:rPr>
          <w:rFonts w:asciiTheme="minorHAnsi" w:eastAsia="Segoe UI Light" w:hAnsiTheme="minorHAnsi"/>
          <w:b/>
          <w:spacing w:val="-1"/>
          <w:sz w:val="22"/>
          <w:szCs w:val="22"/>
        </w:rPr>
        <w:t>d</w:t>
      </w:r>
      <w:r w:rsidRPr="0001351C">
        <w:rPr>
          <w:rFonts w:asciiTheme="minorHAnsi" w:eastAsia="Segoe UI Light" w:hAnsiTheme="minorHAnsi"/>
          <w:b/>
          <w:sz w:val="22"/>
          <w:szCs w:val="22"/>
        </w:rPr>
        <w:t>e</w:t>
      </w:r>
      <w:proofErr w:type="spellEnd"/>
      <w:r w:rsidRPr="0001351C">
        <w:rPr>
          <w:rFonts w:asciiTheme="minorHAnsi" w:eastAsia="Segoe UI Light" w:hAnsiTheme="minorHAnsi"/>
          <w:sz w:val="22"/>
          <w:szCs w:val="22"/>
        </w:rPr>
        <w:t xml:space="preserve"> c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01351C">
        <w:rPr>
          <w:rFonts w:asciiTheme="minorHAnsi" w:eastAsia="Segoe UI Light" w:hAnsiTheme="minorHAnsi"/>
          <w:sz w:val="22"/>
          <w:szCs w:val="22"/>
        </w:rPr>
        <w:t>l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01351C">
        <w:rPr>
          <w:rFonts w:asciiTheme="minorHAnsi" w:eastAsia="Segoe UI Light" w:hAnsiTheme="minorHAnsi"/>
          <w:spacing w:val="2"/>
          <w:sz w:val="22"/>
          <w:szCs w:val="22"/>
        </w:rPr>
        <w:t>m</w:t>
      </w:r>
      <w:r w:rsidRPr="0001351C">
        <w:rPr>
          <w:rFonts w:asciiTheme="minorHAnsi" w:eastAsia="Segoe UI Light" w:hAnsiTheme="minorHAnsi"/>
          <w:sz w:val="22"/>
          <w:szCs w:val="22"/>
        </w:rPr>
        <w:t>n</w:t>
      </w:r>
      <w:r w:rsidRPr="0001351C">
        <w:rPr>
          <w:rFonts w:asciiTheme="minorHAnsi" w:eastAsia="Segoe UI Light" w:hAnsiTheme="minorHAnsi"/>
          <w:spacing w:val="-7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z w:val="22"/>
          <w:szCs w:val="22"/>
        </w:rPr>
        <w:t>as</w:t>
      </w:r>
      <w:r w:rsidRPr="0001351C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pacing w:val="2"/>
          <w:sz w:val="22"/>
          <w:szCs w:val="22"/>
        </w:rPr>
        <w:t>s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01351C">
        <w:rPr>
          <w:rFonts w:asciiTheme="minorHAnsi" w:eastAsia="Segoe UI Light" w:hAnsiTheme="minorHAnsi"/>
          <w:sz w:val="22"/>
          <w:szCs w:val="22"/>
        </w:rPr>
        <w:t>wn</w:t>
      </w:r>
      <w:r w:rsidRPr="0001351C">
        <w:rPr>
          <w:rFonts w:asciiTheme="minorHAnsi" w:eastAsia="Segoe UI Light" w:hAnsiTheme="minorHAnsi"/>
          <w:spacing w:val="-6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pacing w:val="2"/>
          <w:sz w:val="22"/>
          <w:szCs w:val="22"/>
        </w:rPr>
        <w:t>i</w:t>
      </w:r>
      <w:r w:rsidRPr="0001351C">
        <w:rPr>
          <w:rFonts w:asciiTheme="minorHAnsi" w:eastAsia="Segoe UI Light" w:hAnsiTheme="minorHAnsi"/>
          <w:sz w:val="22"/>
          <w:szCs w:val="22"/>
        </w:rPr>
        <w:t>n</w:t>
      </w:r>
      <w:r w:rsidRPr="0001351C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01351C">
        <w:rPr>
          <w:rFonts w:asciiTheme="minorHAnsi" w:eastAsia="Segoe UI Light" w:hAnsiTheme="minorHAnsi"/>
          <w:sz w:val="22"/>
          <w:szCs w:val="22"/>
        </w:rPr>
        <w:t>e</w:t>
      </w:r>
      <w:r w:rsidRPr="0001351C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z w:val="22"/>
          <w:szCs w:val="22"/>
        </w:rPr>
        <w:t>f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01351C">
        <w:rPr>
          <w:rFonts w:asciiTheme="minorHAnsi" w:eastAsia="Segoe UI Light" w:hAnsiTheme="minorHAnsi"/>
          <w:sz w:val="22"/>
          <w:szCs w:val="22"/>
        </w:rPr>
        <w:t>ll</w:t>
      </w:r>
      <w:r w:rsidRPr="0001351C">
        <w:rPr>
          <w:rFonts w:asciiTheme="minorHAnsi" w:eastAsia="Segoe UI Light" w:hAnsiTheme="minorHAnsi"/>
          <w:spacing w:val="3"/>
          <w:sz w:val="22"/>
          <w:szCs w:val="22"/>
        </w:rPr>
        <w:t>o</w:t>
      </w:r>
      <w:r w:rsidRPr="0001351C">
        <w:rPr>
          <w:rFonts w:asciiTheme="minorHAnsi" w:eastAsia="Segoe UI Light" w:hAnsiTheme="minorHAnsi"/>
          <w:sz w:val="22"/>
          <w:szCs w:val="22"/>
        </w:rPr>
        <w:t>wi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n</w:t>
      </w:r>
      <w:r w:rsidRPr="0001351C">
        <w:rPr>
          <w:rFonts w:asciiTheme="minorHAnsi" w:eastAsia="Segoe UI Light" w:hAnsiTheme="minorHAnsi"/>
          <w:sz w:val="22"/>
          <w:szCs w:val="22"/>
        </w:rPr>
        <w:t>g</w:t>
      </w:r>
      <w:r w:rsidRPr="0001351C">
        <w:rPr>
          <w:rFonts w:asciiTheme="minorHAnsi" w:eastAsia="Segoe UI Light" w:hAnsiTheme="minorHAnsi"/>
          <w:spacing w:val="-9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z w:val="22"/>
          <w:szCs w:val="22"/>
        </w:rPr>
        <w:t>im</w:t>
      </w:r>
      <w:r w:rsidRPr="0001351C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>g</w:t>
      </w:r>
      <w:r w:rsidRPr="0001351C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01351C">
        <w:rPr>
          <w:rFonts w:asciiTheme="minorHAnsi" w:eastAsia="Segoe UI Light" w:hAnsiTheme="minorHAnsi"/>
          <w:sz w:val="22"/>
          <w:szCs w:val="22"/>
        </w:rPr>
        <w:t>.</w:t>
      </w:r>
    </w:p>
    <w:p w14:paraId="3F4515A2" w14:textId="5D8B5816" w:rsidR="00D9287D" w:rsidRPr="000D39D3" w:rsidRDefault="004D1444" w:rsidP="000D39D3">
      <w:pPr>
        <w:pStyle w:val="ListParagraph"/>
        <w:numPr>
          <w:ilvl w:val="0"/>
          <w:numId w:val="5"/>
        </w:numPr>
        <w:rPr>
          <w:rFonts w:asciiTheme="minorHAnsi" w:eastAsia="Segoe UI Light" w:hAnsiTheme="minorHAnsi"/>
          <w:sz w:val="22"/>
          <w:szCs w:val="22"/>
        </w:rPr>
      </w:pPr>
      <w:r w:rsidRPr="0001351C">
        <w:rPr>
          <w:rFonts w:asciiTheme="minorHAnsi" w:eastAsia="Segoe UI Light" w:hAnsiTheme="minorHAnsi"/>
          <w:sz w:val="22"/>
          <w:szCs w:val="22"/>
        </w:rPr>
        <w:t>Hi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g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01351C">
        <w:rPr>
          <w:rFonts w:asciiTheme="minorHAnsi" w:eastAsia="Segoe UI Light" w:hAnsiTheme="minorHAnsi"/>
          <w:sz w:val="22"/>
          <w:szCs w:val="22"/>
        </w:rPr>
        <w:t>l</w:t>
      </w:r>
      <w:r w:rsidRPr="0001351C">
        <w:rPr>
          <w:rFonts w:asciiTheme="minorHAnsi" w:eastAsia="Segoe UI Light" w:hAnsiTheme="minorHAnsi"/>
          <w:spacing w:val="2"/>
          <w:sz w:val="22"/>
          <w:szCs w:val="22"/>
        </w:rPr>
        <w:t>i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>gh</w:t>
      </w:r>
      <w:r w:rsidRPr="0001351C">
        <w:rPr>
          <w:rFonts w:asciiTheme="minorHAnsi" w:eastAsia="Segoe UI Light" w:hAnsiTheme="minorHAnsi"/>
          <w:sz w:val="22"/>
          <w:szCs w:val="22"/>
        </w:rPr>
        <w:t>t</w:t>
      </w:r>
      <w:r w:rsidRPr="0001351C">
        <w:rPr>
          <w:rFonts w:asciiTheme="minorHAnsi" w:eastAsia="Segoe UI Light" w:hAnsiTheme="minorHAnsi"/>
          <w:spacing w:val="-6"/>
          <w:sz w:val="22"/>
          <w:szCs w:val="22"/>
        </w:rPr>
        <w:t xml:space="preserve"> </w:t>
      </w:r>
      <w:proofErr w:type="spellStart"/>
      <w:r w:rsidRPr="0001351C">
        <w:rPr>
          <w:rFonts w:asciiTheme="minorHAnsi" w:eastAsia="Segoe UI Light" w:hAnsiTheme="minorHAnsi"/>
          <w:spacing w:val="1"/>
          <w:sz w:val="22"/>
          <w:szCs w:val="22"/>
        </w:rPr>
        <w:t>p</w:t>
      </w:r>
      <w:r w:rsidRPr="0001351C">
        <w:rPr>
          <w:rFonts w:asciiTheme="minorHAnsi" w:eastAsia="Segoe UI Light" w:hAnsiTheme="minorHAnsi"/>
          <w:sz w:val="22"/>
          <w:szCs w:val="22"/>
        </w:rPr>
        <w:t>a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y</w:t>
      </w:r>
      <w:r w:rsidRPr="0001351C">
        <w:rPr>
          <w:rFonts w:asciiTheme="minorHAnsi" w:eastAsia="Segoe UI Light" w:hAnsiTheme="minorHAnsi"/>
          <w:sz w:val="22"/>
          <w:szCs w:val="22"/>
        </w:rPr>
        <w:t>e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r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>_</w:t>
      </w:r>
      <w:r w:rsidRPr="0001351C">
        <w:rPr>
          <w:rFonts w:asciiTheme="minorHAnsi" w:eastAsia="Segoe UI Light" w:hAnsiTheme="minorHAnsi"/>
          <w:sz w:val="22"/>
          <w:szCs w:val="22"/>
        </w:rPr>
        <w:t>c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>d</w:t>
      </w:r>
      <w:r w:rsidRPr="0001351C">
        <w:rPr>
          <w:rFonts w:asciiTheme="minorHAnsi" w:eastAsia="Segoe UI Light" w:hAnsiTheme="minorHAnsi"/>
          <w:sz w:val="22"/>
          <w:szCs w:val="22"/>
        </w:rPr>
        <w:t>e</w:t>
      </w:r>
      <w:proofErr w:type="spellEnd"/>
      <w:r w:rsidRPr="0001351C">
        <w:rPr>
          <w:rFonts w:asciiTheme="minorHAnsi" w:eastAsia="Segoe UI Light" w:hAnsiTheme="minorHAnsi"/>
          <w:spacing w:val="-8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z w:val="22"/>
          <w:szCs w:val="22"/>
        </w:rPr>
        <w:t>as s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01351C">
        <w:rPr>
          <w:rFonts w:asciiTheme="minorHAnsi" w:eastAsia="Segoe UI Light" w:hAnsiTheme="minorHAnsi"/>
          <w:spacing w:val="3"/>
          <w:sz w:val="22"/>
          <w:szCs w:val="22"/>
        </w:rPr>
        <w:t>o</w:t>
      </w:r>
      <w:r w:rsidRPr="0001351C">
        <w:rPr>
          <w:rFonts w:asciiTheme="minorHAnsi" w:eastAsia="Segoe UI Light" w:hAnsiTheme="minorHAnsi"/>
          <w:sz w:val="22"/>
          <w:szCs w:val="22"/>
        </w:rPr>
        <w:t>wn</w:t>
      </w:r>
      <w:r w:rsidRPr="0001351C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>b</w:t>
      </w:r>
      <w:r w:rsidRPr="0001351C">
        <w:rPr>
          <w:rFonts w:asciiTheme="minorHAnsi" w:eastAsia="Segoe UI Light" w:hAnsiTheme="minorHAnsi"/>
          <w:sz w:val="22"/>
          <w:szCs w:val="22"/>
        </w:rPr>
        <w:t>el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01351C">
        <w:rPr>
          <w:rFonts w:asciiTheme="minorHAnsi" w:eastAsia="Segoe UI Light" w:hAnsiTheme="minorHAnsi"/>
          <w:sz w:val="22"/>
          <w:szCs w:val="22"/>
        </w:rPr>
        <w:t>w</w:t>
      </w:r>
    </w:p>
    <w:p w14:paraId="3F4515A3" w14:textId="7E18F5E4" w:rsidR="00D9287D" w:rsidRDefault="001B1796">
      <w:pPr>
        <w:ind w:left="1816"/>
      </w:pPr>
      <w:r>
        <w:rPr>
          <w:noProof/>
        </w:rPr>
        <w:drawing>
          <wp:inline distT="0" distB="0" distL="0" distR="0" wp14:anchorId="57DFB057" wp14:editId="7D193D1B">
            <wp:extent cx="4484784" cy="357544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897" cy="3581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515A4" w14:textId="77777777" w:rsidR="00D9287D" w:rsidRDefault="00D9287D">
      <w:pPr>
        <w:spacing w:line="200" w:lineRule="exact"/>
      </w:pPr>
    </w:p>
    <w:p w14:paraId="3F4515A5" w14:textId="77777777" w:rsidR="00D9287D" w:rsidRDefault="00D9287D">
      <w:pPr>
        <w:spacing w:line="200" w:lineRule="exact"/>
      </w:pPr>
    </w:p>
    <w:p w14:paraId="3F4515A6" w14:textId="77777777" w:rsidR="00D9287D" w:rsidRDefault="00D9287D">
      <w:pPr>
        <w:spacing w:before="6" w:line="200" w:lineRule="exact"/>
      </w:pPr>
    </w:p>
    <w:p w14:paraId="3F4515A7" w14:textId="77777777" w:rsidR="00D9287D" w:rsidRPr="002B4F75" w:rsidRDefault="004D1444" w:rsidP="009B5FCD">
      <w:pPr>
        <w:ind w:left="1096" w:firstLine="720"/>
        <w:rPr>
          <w:rFonts w:asciiTheme="minorHAnsi" w:eastAsia="Segoe UI Light" w:hAnsiTheme="minorHAnsi"/>
          <w:sz w:val="22"/>
          <w:szCs w:val="22"/>
        </w:rPr>
      </w:pPr>
      <w:r w:rsidRPr="002B4F75">
        <w:rPr>
          <w:rFonts w:asciiTheme="minorHAnsi" w:eastAsia="Segoe UI Light" w:hAnsiTheme="minorHAnsi"/>
          <w:spacing w:val="1"/>
          <w:sz w:val="22"/>
          <w:szCs w:val="22"/>
        </w:rPr>
        <w:t>3</w:t>
      </w:r>
      <w:r w:rsidRPr="002B4F75">
        <w:rPr>
          <w:rFonts w:asciiTheme="minorHAnsi" w:eastAsia="Segoe UI Light" w:hAnsiTheme="minorHAnsi"/>
          <w:sz w:val="22"/>
          <w:szCs w:val="22"/>
        </w:rPr>
        <w:t xml:space="preserve">.  </w:t>
      </w:r>
      <w:r w:rsidRPr="002B4F75">
        <w:rPr>
          <w:rFonts w:asciiTheme="minorHAnsi" w:eastAsia="Segoe UI Light" w:hAnsiTheme="minorHAnsi"/>
          <w:spacing w:val="47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ot</w:t>
      </w:r>
      <w:r w:rsidRPr="002B4F75">
        <w:rPr>
          <w:rFonts w:asciiTheme="minorHAnsi" w:eastAsia="Segoe UI Light" w:hAnsiTheme="minorHAnsi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2B4F75">
        <w:rPr>
          <w:rFonts w:asciiTheme="minorHAnsi" w:eastAsia="Segoe UI Light" w:hAnsiTheme="minorHAnsi"/>
          <w:sz w:val="22"/>
          <w:szCs w:val="22"/>
        </w:rPr>
        <w:t>at</w:t>
      </w:r>
      <w:r w:rsidRPr="002B4F75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2B4F75">
        <w:rPr>
          <w:rFonts w:asciiTheme="minorHAnsi" w:eastAsia="Segoe UI Light" w:hAnsiTheme="minorHAnsi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proofErr w:type="spellStart"/>
      <w:r w:rsidRPr="002B4F75">
        <w:rPr>
          <w:rFonts w:asciiTheme="minorHAnsi" w:eastAsia="Segoe UI Light" w:hAnsiTheme="minorHAnsi"/>
          <w:b/>
          <w:spacing w:val="1"/>
          <w:sz w:val="22"/>
          <w:szCs w:val="22"/>
        </w:rPr>
        <w:t>p</w:t>
      </w:r>
      <w:r w:rsidRPr="002B4F75">
        <w:rPr>
          <w:rFonts w:asciiTheme="minorHAnsi" w:eastAsia="Segoe UI Light" w:hAnsiTheme="minorHAnsi"/>
          <w:b/>
          <w:sz w:val="22"/>
          <w:szCs w:val="22"/>
        </w:rPr>
        <w:t>a</w:t>
      </w:r>
      <w:r w:rsidRPr="002B4F75">
        <w:rPr>
          <w:rFonts w:asciiTheme="minorHAnsi" w:eastAsia="Segoe UI Light" w:hAnsiTheme="minorHAnsi"/>
          <w:b/>
          <w:spacing w:val="1"/>
          <w:sz w:val="22"/>
          <w:szCs w:val="22"/>
        </w:rPr>
        <w:t>y</w:t>
      </w:r>
      <w:r w:rsidRPr="002B4F75">
        <w:rPr>
          <w:rFonts w:asciiTheme="minorHAnsi" w:eastAsia="Segoe UI Light" w:hAnsiTheme="minorHAnsi"/>
          <w:b/>
          <w:sz w:val="22"/>
          <w:szCs w:val="22"/>
        </w:rPr>
        <w:t>e</w:t>
      </w:r>
      <w:r w:rsidRPr="002B4F75">
        <w:rPr>
          <w:rFonts w:asciiTheme="minorHAnsi" w:eastAsia="Segoe UI Light" w:hAnsiTheme="minorHAnsi"/>
          <w:b/>
          <w:spacing w:val="1"/>
          <w:sz w:val="22"/>
          <w:szCs w:val="22"/>
        </w:rPr>
        <w:t>r</w:t>
      </w:r>
      <w:r w:rsidRPr="002B4F75">
        <w:rPr>
          <w:rFonts w:asciiTheme="minorHAnsi" w:eastAsia="Segoe UI Light" w:hAnsiTheme="minorHAnsi"/>
          <w:b/>
          <w:spacing w:val="-1"/>
          <w:sz w:val="22"/>
          <w:szCs w:val="22"/>
        </w:rPr>
        <w:t>_</w:t>
      </w:r>
      <w:r w:rsidRPr="002B4F75">
        <w:rPr>
          <w:rFonts w:asciiTheme="minorHAnsi" w:eastAsia="Segoe UI Light" w:hAnsiTheme="minorHAnsi"/>
          <w:b/>
          <w:sz w:val="22"/>
          <w:szCs w:val="22"/>
        </w:rPr>
        <w:t>c</w:t>
      </w:r>
      <w:r w:rsidRPr="002B4F75">
        <w:rPr>
          <w:rFonts w:asciiTheme="minorHAnsi" w:eastAsia="Segoe UI Light" w:hAnsiTheme="minorHAnsi"/>
          <w:b/>
          <w:spacing w:val="1"/>
          <w:sz w:val="22"/>
          <w:szCs w:val="22"/>
        </w:rPr>
        <w:t>od</w:t>
      </w:r>
      <w:r w:rsidRPr="002B4F75">
        <w:rPr>
          <w:rFonts w:asciiTheme="minorHAnsi" w:eastAsia="Segoe UI Light" w:hAnsiTheme="minorHAnsi"/>
          <w:b/>
          <w:sz w:val="22"/>
          <w:szCs w:val="22"/>
        </w:rPr>
        <w:t>e</w:t>
      </w:r>
      <w:proofErr w:type="spellEnd"/>
      <w:r w:rsidRPr="002B4F75">
        <w:rPr>
          <w:rFonts w:asciiTheme="minorHAnsi" w:eastAsia="Segoe UI Light" w:hAnsiTheme="minorHAnsi"/>
          <w:spacing w:val="-7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c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2B4F75">
        <w:rPr>
          <w:rFonts w:asciiTheme="minorHAnsi" w:eastAsia="Segoe UI Light" w:hAnsiTheme="minorHAnsi"/>
          <w:spacing w:val="-2"/>
          <w:sz w:val="22"/>
          <w:szCs w:val="22"/>
        </w:rPr>
        <w:t>l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m</w:t>
      </w:r>
      <w:r w:rsidRPr="002B4F75">
        <w:rPr>
          <w:rFonts w:asciiTheme="minorHAnsi" w:eastAsia="Segoe UI Light" w:hAnsiTheme="minorHAnsi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pacing w:val="-7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Pr="002B4F75">
        <w:rPr>
          <w:rFonts w:asciiTheme="minorHAnsi" w:eastAsia="Segoe UI Light" w:hAnsiTheme="minorHAnsi"/>
          <w:sz w:val="22"/>
          <w:szCs w:val="22"/>
        </w:rPr>
        <w:t>s</w:t>
      </w:r>
      <w:r w:rsidRPr="002B4F75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proofErr w:type="gramStart"/>
      <w:r w:rsidRPr="002B4F75">
        <w:rPr>
          <w:rFonts w:asciiTheme="minorHAnsi" w:eastAsia="Segoe UI Light" w:hAnsiTheme="minorHAnsi"/>
          <w:sz w:val="22"/>
          <w:szCs w:val="22"/>
        </w:rPr>
        <w:t>a la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r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g</w:t>
      </w:r>
      <w:r w:rsidRPr="002B4F75">
        <w:rPr>
          <w:rFonts w:asciiTheme="minorHAnsi" w:eastAsia="Segoe UI Light" w:hAnsiTheme="minorHAnsi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nu</w:t>
      </w:r>
      <w:r w:rsidRPr="002B4F75">
        <w:rPr>
          <w:rFonts w:asciiTheme="minorHAnsi" w:eastAsia="Segoe UI Light" w:hAnsiTheme="minorHAnsi"/>
          <w:sz w:val="22"/>
          <w:szCs w:val="22"/>
        </w:rPr>
        <w:t>m</w:t>
      </w:r>
      <w:r w:rsidRPr="002B4F75">
        <w:rPr>
          <w:rFonts w:asciiTheme="minorHAnsi" w:eastAsia="Segoe UI Light" w:hAnsiTheme="minorHAnsi"/>
          <w:spacing w:val="-2"/>
          <w:sz w:val="22"/>
          <w:szCs w:val="22"/>
        </w:rPr>
        <w:t>b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z w:val="22"/>
          <w:szCs w:val="22"/>
        </w:rPr>
        <w:t>r</w:t>
      </w:r>
      <w:r w:rsidRPr="002B4F75">
        <w:rPr>
          <w:rFonts w:asciiTheme="minorHAnsi" w:eastAsia="Segoe UI Light" w:hAnsiTheme="minorHAnsi"/>
          <w:spacing w:val="-8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2B4F75">
        <w:rPr>
          <w:rFonts w:asciiTheme="minorHAnsi" w:eastAsia="Segoe UI Light" w:hAnsiTheme="minorHAnsi"/>
          <w:sz w:val="22"/>
          <w:szCs w:val="22"/>
        </w:rPr>
        <w:t>f</w:t>
      </w:r>
      <w:proofErr w:type="gramEnd"/>
      <w:r w:rsidRPr="002B4F75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mi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s</w:t>
      </w:r>
      <w:r w:rsidRPr="002B4F75">
        <w:rPr>
          <w:rFonts w:asciiTheme="minorHAnsi" w:eastAsia="Segoe UI Light" w:hAnsiTheme="minorHAnsi"/>
          <w:sz w:val="22"/>
          <w:szCs w:val="22"/>
        </w:rPr>
        <w:t>s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i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z w:val="22"/>
          <w:szCs w:val="22"/>
        </w:rPr>
        <w:t>g</w:t>
      </w:r>
      <w:r w:rsidRPr="002B4F75">
        <w:rPr>
          <w:rFonts w:asciiTheme="minorHAnsi" w:eastAsia="Segoe UI Light" w:hAnsiTheme="minorHAnsi"/>
          <w:spacing w:val="-7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v</w:t>
      </w:r>
      <w:r w:rsidRPr="002B4F75">
        <w:rPr>
          <w:rFonts w:asciiTheme="minorHAnsi" w:eastAsia="Segoe UI Light" w:hAnsiTheme="minorHAnsi"/>
          <w:sz w:val="22"/>
          <w:szCs w:val="22"/>
        </w:rPr>
        <w:t>al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z w:val="22"/>
          <w:szCs w:val="22"/>
        </w:rPr>
        <w:t>s,</w:t>
      </w:r>
      <w:r w:rsidRPr="002B4F75">
        <w:rPr>
          <w:rFonts w:asciiTheme="minorHAnsi" w:eastAsia="Segoe UI Light" w:hAnsiTheme="minorHAnsi"/>
          <w:spacing w:val="-7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z w:val="22"/>
          <w:szCs w:val="22"/>
        </w:rPr>
        <w:t>d</w:t>
      </w:r>
      <w:r w:rsidRPr="002B4F75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3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2B4F75">
        <w:rPr>
          <w:rFonts w:asciiTheme="minorHAnsi" w:eastAsia="Segoe UI Light" w:hAnsiTheme="minorHAnsi"/>
          <w:sz w:val="22"/>
          <w:szCs w:val="22"/>
        </w:rPr>
        <w:t>en</w:t>
      </w:r>
      <w:r w:rsidRPr="002B4F75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cl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s</w:t>
      </w:r>
      <w:r w:rsidRPr="002B4F75">
        <w:rPr>
          <w:rFonts w:asciiTheme="minorHAnsi" w:eastAsia="Segoe UI Light" w:hAnsiTheme="minorHAnsi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2B4F75">
        <w:rPr>
          <w:rFonts w:asciiTheme="minorHAnsi" w:eastAsia="Segoe UI Light" w:hAnsiTheme="minorHAnsi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d</w:t>
      </w:r>
      <w:r w:rsidRPr="002B4F75">
        <w:rPr>
          <w:rFonts w:asciiTheme="minorHAnsi" w:eastAsia="Segoe UI Light" w:hAnsiTheme="minorHAnsi"/>
          <w:sz w:val="22"/>
          <w:szCs w:val="22"/>
        </w:rPr>
        <w:t>a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z w:val="22"/>
          <w:szCs w:val="22"/>
        </w:rPr>
        <w:t>ase</w:t>
      </w:r>
      <w:r w:rsidRPr="002B4F75">
        <w:rPr>
          <w:rFonts w:asciiTheme="minorHAnsi" w:eastAsia="Segoe UI Light" w:hAnsiTheme="minorHAnsi"/>
          <w:spacing w:val="3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z w:val="22"/>
          <w:szCs w:val="22"/>
        </w:rPr>
        <w:t>.</w:t>
      </w:r>
    </w:p>
    <w:p w14:paraId="3F4515A8" w14:textId="77777777" w:rsidR="00D9287D" w:rsidRPr="002B4F75" w:rsidRDefault="00D9287D" w:rsidP="002B4F75">
      <w:pPr>
        <w:rPr>
          <w:rFonts w:asciiTheme="minorHAnsi" w:hAnsiTheme="minorHAnsi"/>
          <w:sz w:val="22"/>
          <w:szCs w:val="22"/>
        </w:rPr>
      </w:pPr>
    </w:p>
    <w:p w14:paraId="3F4515A9" w14:textId="77777777" w:rsidR="00D9287D" w:rsidRPr="002B4F75" w:rsidRDefault="002B4F75" w:rsidP="009B5FCD">
      <w:pPr>
        <w:ind w:left="1816"/>
        <w:rPr>
          <w:rFonts w:asciiTheme="minorHAnsi" w:eastAsia="Segoe UI Light" w:hAnsiTheme="minorHAnsi"/>
          <w:sz w:val="22"/>
          <w:szCs w:val="22"/>
        </w:rPr>
      </w:pPr>
      <w:r>
        <w:rPr>
          <w:rFonts w:asciiTheme="minorHAnsi" w:eastAsia="Segoe UI Light" w:hAnsiTheme="minorHAnsi"/>
          <w:sz w:val="22"/>
          <w:szCs w:val="22"/>
        </w:rPr>
        <w:t xml:space="preserve">4.    </w:t>
      </w:r>
      <w:r w:rsidR="004D1444" w:rsidRPr="002B4F75">
        <w:rPr>
          <w:rFonts w:asciiTheme="minorHAnsi" w:eastAsia="Segoe UI Light" w:hAnsiTheme="minorHAnsi"/>
          <w:sz w:val="22"/>
          <w:szCs w:val="22"/>
        </w:rPr>
        <w:t>In</w:t>
      </w:r>
      <w:r w:rsidR="004D1444" w:rsidRPr="002B4F75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="004D1444"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="004D1444" w:rsidRPr="002B4F75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="004D1444" w:rsidRPr="002B4F75">
        <w:rPr>
          <w:rFonts w:asciiTheme="minorHAnsi" w:eastAsia="Segoe UI Light" w:hAnsiTheme="minorHAnsi"/>
          <w:sz w:val="22"/>
          <w:szCs w:val="22"/>
        </w:rPr>
        <w:t>e</w:t>
      </w:r>
      <w:r w:rsidR="004D1444" w:rsidRPr="002B4F75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="004D1444" w:rsidRPr="002B4F75">
        <w:rPr>
          <w:rFonts w:asciiTheme="minorHAnsi" w:eastAsia="Segoe UI Light" w:hAnsiTheme="minorHAnsi"/>
          <w:b/>
          <w:spacing w:val="2"/>
          <w:sz w:val="22"/>
          <w:szCs w:val="22"/>
        </w:rPr>
        <w:t>D</w:t>
      </w:r>
      <w:r w:rsidR="004D1444" w:rsidRPr="002B4F75">
        <w:rPr>
          <w:rFonts w:asciiTheme="minorHAnsi" w:eastAsia="Segoe UI Light" w:hAnsiTheme="minorHAnsi"/>
          <w:b/>
          <w:sz w:val="22"/>
          <w:szCs w:val="22"/>
        </w:rPr>
        <w:t>i</w:t>
      </w:r>
      <w:r w:rsidR="004D1444" w:rsidRPr="002B4F75">
        <w:rPr>
          <w:rFonts w:asciiTheme="minorHAnsi" w:eastAsia="Segoe UI Light" w:hAnsiTheme="minorHAnsi"/>
          <w:b/>
          <w:spacing w:val="2"/>
          <w:sz w:val="22"/>
          <w:szCs w:val="22"/>
        </w:rPr>
        <w:t>a</w:t>
      </w:r>
      <w:r w:rsidR="004D1444" w:rsidRPr="002B4F75">
        <w:rPr>
          <w:rFonts w:asciiTheme="minorHAnsi" w:eastAsia="Segoe UI Light" w:hAnsiTheme="minorHAnsi"/>
          <w:b/>
          <w:spacing w:val="-1"/>
          <w:sz w:val="22"/>
          <w:szCs w:val="22"/>
        </w:rPr>
        <w:t>b</w:t>
      </w:r>
      <w:r w:rsidR="004D1444" w:rsidRPr="002B4F75">
        <w:rPr>
          <w:rFonts w:asciiTheme="minorHAnsi" w:eastAsia="Segoe UI Light" w:hAnsiTheme="minorHAnsi"/>
          <w:b/>
          <w:sz w:val="22"/>
          <w:szCs w:val="22"/>
        </w:rPr>
        <w:t>e</w:t>
      </w:r>
      <w:r w:rsidR="004D1444" w:rsidRPr="002B4F75">
        <w:rPr>
          <w:rFonts w:asciiTheme="minorHAnsi" w:eastAsia="Segoe UI Light" w:hAnsiTheme="minorHAnsi"/>
          <w:b/>
          <w:spacing w:val="1"/>
          <w:sz w:val="22"/>
          <w:szCs w:val="22"/>
        </w:rPr>
        <w:t>t</w:t>
      </w:r>
      <w:r w:rsidR="004D1444" w:rsidRPr="002B4F75">
        <w:rPr>
          <w:rFonts w:asciiTheme="minorHAnsi" w:eastAsia="Segoe UI Light" w:hAnsiTheme="minorHAnsi"/>
          <w:b/>
          <w:sz w:val="22"/>
          <w:szCs w:val="22"/>
        </w:rPr>
        <w:t>es</w:t>
      </w:r>
      <w:r w:rsidR="004D1444" w:rsidRPr="002B4F75">
        <w:rPr>
          <w:rFonts w:asciiTheme="minorHAnsi" w:eastAsia="Segoe UI Light" w:hAnsiTheme="minorHAnsi"/>
          <w:b/>
          <w:spacing w:val="-7"/>
          <w:sz w:val="22"/>
          <w:szCs w:val="22"/>
        </w:rPr>
        <w:t xml:space="preserve"> </w:t>
      </w:r>
      <w:r w:rsidR="004D1444" w:rsidRPr="002B4F75">
        <w:rPr>
          <w:rFonts w:asciiTheme="minorHAnsi" w:eastAsia="Segoe UI Light" w:hAnsiTheme="minorHAnsi"/>
          <w:b/>
          <w:spacing w:val="1"/>
          <w:sz w:val="22"/>
          <w:szCs w:val="22"/>
        </w:rPr>
        <w:t>C</w:t>
      </w:r>
      <w:r w:rsidR="004D1444" w:rsidRPr="002B4F75">
        <w:rPr>
          <w:rFonts w:asciiTheme="minorHAnsi" w:eastAsia="Segoe UI Light" w:hAnsiTheme="minorHAnsi"/>
          <w:b/>
          <w:sz w:val="22"/>
          <w:szCs w:val="22"/>
        </w:rPr>
        <w:t>l</w:t>
      </w:r>
      <w:r w:rsidR="004D1444" w:rsidRPr="002B4F75">
        <w:rPr>
          <w:rFonts w:asciiTheme="minorHAnsi" w:eastAsia="Segoe UI Light" w:hAnsiTheme="minorHAnsi"/>
          <w:b/>
          <w:spacing w:val="2"/>
          <w:sz w:val="22"/>
          <w:szCs w:val="22"/>
        </w:rPr>
        <w:t>e</w:t>
      </w:r>
      <w:r w:rsidR="004D1444" w:rsidRPr="002B4F75">
        <w:rPr>
          <w:rFonts w:asciiTheme="minorHAnsi" w:eastAsia="Segoe UI Light" w:hAnsiTheme="minorHAnsi"/>
          <w:b/>
          <w:sz w:val="22"/>
          <w:szCs w:val="22"/>
        </w:rPr>
        <w:t>a</w:t>
      </w:r>
      <w:r w:rsidR="004D1444" w:rsidRPr="002B4F75">
        <w:rPr>
          <w:rFonts w:asciiTheme="minorHAnsi" w:eastAsia="Segoe UI Light" w:hAnsiTheme="minorHAnsi"/>
          <w:b/>
          <w:spacing w:val="1"/>
          <w:sz w:val="22"/>
          <w:szCs w:val="22"/>
        </w:rPr>
        <w:t>n</w:t>
      </w:r>
      <w:r w:rsidR="004D1444" w:rsidRPr="002B4F75">
        <w:rPr>
          <w:rFonts w:asciiTheme="minorHAnsi" w:eastAsia="Segoe UI Light" w:hAnsiTheme="minorHAnsi"/>
          <w:b/>
          <w:sz w:val="22"/>
          <w:szCs w:val="22"/>
        </w:rPr>
        <w:t>sed</w:t>
      </w:r>
      <w:r w:rsidR="004D1444" w:rsidRPr="002B4F75">
        <w:rPr>
          <w:rFonts w:asciiTheme="minorHAnsi" w:eastAsia="Segoe UI Light" w:hAnsiTheme="minorHAnsi"/>
          <w:b/>
          <w:spacing w:val="-9"/>
          <w:sz w:val="22"/>
          <w:szCs w:val="22"/>
        </w:rPr>
        <w:t xml:space="preserve"> </w:t>
      </w:r>
      <w:r w:rsidR="004D1444" w:rsidRPr="002B4F75">
        <w:rPr>
          <w:rFonts w:asciiTheme="minorHAnsi" w:eastAsia="Segoe UI Light" w:hAnsiTheme="minorHAnsi"/>
          <w:b/>
          <w:spacing w:val="2"/>
          <w:sz w:val="22"/>
          <w:szCs w:val="22"/>
        </w:rPr>
        <w:t>D</w:t>
      </w:r>
      <w:r w:rsidR="004D1444" w:rsidRPr="002B4F75">
        <w:rPr>
          <w:rFonts w:asciiTheme="minorHAnsi" w:eastAsia="Segoe UI Light" w:hAnsiTheme="minorHAnsi"/>
          <w:b/>
          <w:sz w:val="22"/>
          <w:szCs w:val="22"/>
        </w:rPr>
        <w:t>a</w:t>
      </w:r>
      <w:r w:rsidR="004D1444" w:rsidRPr="002B4F75">
        <w:rPr>
          <w:rFonts w:asciiTheme="minorHAnsi" w:eastAsia="Segoe UI Light" w:hAnsiTheme="minorHAnsi"/>
          <w:b/>
          <w:spacing w:val="-2"/>
          <w:sz w:val="22"/>
          <w:szCs w:val="22"/>
        </w:rPr>
        <w:t>t</w:t>
      </w:r>
      <w:r w:rsidR="004D1444" w:rsidRPr="002B4F75">
        <w:rPr>
          <w:rFonts w:asciiTheme="minorHAnsi" w:eastAsia="Segoe UI Light" w:hAnsiTheme="minorHAnsi"/>
          <w:b/>
          <w:sz w:val="22"/>
          <w:szCs w:val="22"/>
        </w:rPr>
        <w:t>a</w:t>
      </w:r>
      <w:r w:rsidR="004D1444" w:rsidRPr="002B4F75">
        <w:rPr>
          <w:rFonts w:asciiTheme="minorHAnsi" w:eastAsia="Segoe UI Light" w:hAnsiTheme="minorHAnsi"/>
          <w:spacing w:val="1"/>
          <w:sz w:val="22"/>
          <w:szCs w:val="22"/>
        </w:rPr>
        <w:t xml:space="preserve"> </w:t>
      </w:r>
      <w:r w:rsidR="004D1444" w:rsidRPr="002B4F75">
        <w:rPr>
          <w:rFonts w:asciiTheme="minorHAnsi" w:eastAsia="Segoe UI Light" w:hAnsiTheme="minorHAnsi"/>
          <w:sz w:val="22"/>
          <w:szCs w:val="22"/>
        </w:rPr>
        <w:t>ex</w:t>
      </w:r>
      <w:r w:rsidR="004D1444" w:rsidRPr="002B4F75">
        <w:rPr>
          <w:rFonts w:asciiTheme="minorHAnsi" w:eastAsia="Segoe UI Light" w:hAnsiTheme="minorHAnsi"/>
          <w:spacing w:val="-1"/>
          <w:sz w:val="22"/>
          <w:szCs w:val="22"/>
        </w:rPr>
        <w:t>p</w:t>
      </w:r>
      <w:r w:rsidR="004D1444" w:rsidRPr="002B4F75">
        <w:rPr>
          <w:rFonts w:asciiTheme="minorHAnsi" w:eastAsia="Segoe UI Light" w:hAnsiTheme="minorHAnsi"/>
          <w:sz w:val="22"/>
          <w:szCs w:val="22"/>
        </w:rPr>
        <w:t>e</w:t>
      </w:r>
      <w:r w:rsidR="004D1444" w:rsidRPr="002B4F75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="004D1444" w:rsidRPr="002B4F75">
        <w:rPr>
          <w:rFonts w:asciiTheme="minorHAnsi" w:eastAsia="Segoe UI Light" w:hAnsiTheme="minorHAnsi"/>
          <w:sz w:val="22"/>
          <w:szCs w:val="22"/>
        </w:rPr>
        <w:t>im</w:t>
      </w:r>
      <w:r w:rsidR="004D1444" w:rsidRPr="002B4F75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="004D1444" w:rsidRPr="002B4F75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="004D1444"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="004D1444" w:rsidRPr="002B4F75">
        <w:rPr>
          <w:rFonts w:asciiTheme="minorHAnsi" w:eastAsia="Segoe UI Light" w:hAnsiTheme="minorHAnsi"/>
          <w:sz w:val="22"/>
          <w:szCs w:val="22"/>
        </w:rPr>
        <w:t>,</w:t>
      </w:r>
      <w:r w:rsidR="004D1444" w:rsidRPr="002B4F75">
        <w:rPr>
          <w:rFonts w:asciiTheme="minorHAnsi" w:eastAsia="Segoe UI Light" w:hAnsiTheme="minorHAnsi"/>
          <w:spacing w:val="-11"/>
          <w:sz w:val="22"/>
          <w:szCs w:val="22"/>
        </w:rPr>
        <w:t xml:space="preserve"> </w:t>
      </w:r>
      <w:r w:rsidR="004D1444" w:rsidRPr="002B4F75">
        <w:rPr>
          <w:rFonts w:asciiTheme="minorHAnsi" w:eastAsia="Segoe UI Light" w:hAnsiTheme="minorHAnsi"/>
          <w:sz w:val="22"/>
          <w:szCs w:val="22"/>
        </w:rPr>
        <w:t>se</w:t>
      </w:r>
      <w:r w:rsidR="004D1444" w:rsidRPr="002B4F75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="004D1444" w:rsidRPr="002B4F75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="004D1444" w:rsidRPr="002B4F75">
        <w:rPr>
          <w:rFonts w:asciiTheme="minorHAnsi" w:eastAsia="Segoe UI Light" w:hAnsiTheme="minorHAnsi"/>
          <w:spacing w:val="3"/>
          <w:sz w:val="22"/>
          <w:szCs w:val="22"/>
        </w:rPr>
        <w:t>c</w:t>
      </w:r>
      <w:r w:rsidR="004D1444" w:rsidRPr="002B4F75">
        <w:rPr>
          <w:rFonts w:asciiTheme="minorHAnsi" w:eastAsia="Segoe UI Light" w:hAnsiTheme="minorHAnsi"/>
          <w:sz w:val="22"/>
          <w:szCs w:val="22"/>
        </w:rPr>
        <w:t>h</w:t>
      </w:r>
      <w:r w:rsidR="004D1444" w:rsidRPr="002B4F75">
        <w:rPr>
          <w:rFonts w:asciiTheme="minorHAnsi" w:eastAsia="Segoe UI Light" w:hAnsiTheme="minorHAnsi"/>
          <w:spacing w:val="-6"/>
          <w:sz w:val="22"/>
          <w:szCs w:val="22"/>
        </w:rPr>
        <w:t xml:space="preserve"> </w:t>
      </w:r>
      <w:r w:rsidR="004D1444" w:rsidRPr="002B4F75">
        <w:rPr>
          <w:rFonts w:asciiTheme="minorHAnsi" w:eastAsia="Segoe UI Light" w:hAnsiTheme="minorHAnsi"/>
          <w:sz w:val="22"/>
          <w:szCs w:val="22"/>
        </w:rPr>
        <w:t>f</w:t>
      </w:r>
      <w:r w:rsidR="004D1444" w:rsidRPr="002B4F75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="004D1444" w:rsidRPr="002B4F75">
        <w:rPr>
          <w:rFonts w:asciiTheme="minorHAnsi" w:eastAsia="Segoe UI Light" w:hAnsiTheme="minorHAnsi"/>
          <w:sz w:val="22"/>
          <w:szCs w:val="22"/>
        </w:rPr>
        <w:t>r</w:t>
      </w:r>
      <w:r w:rsidR="004D1444" w:rsidRPr="002B4F75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="004D1444"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="004D1444" w:rsidRPr="002B4F75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="004D1444" w:rsidRPr="002B4F75">
        <w:rPr>
          <w:rFonts w:asciiTheme="minorHAnsi" w:eastAsia="Segoe UI Light" w:hAnsiTheme="minorHAnsi"/>
          <w:sz w:val="22"/>
          <w:szCs w:val="22"/>
        </w:rPr>
        <w:t>e</w:t>
      </w:r>
      <w:r w:rsidR="004D1444" w:rsidRPr="002B4F75">
        <w:rPr>
          <w:rFonts w:asciiTheme="minorHAnsi" w:eastAsia="Segoe UI Light" w:hAnsiTheme="minorHAnsi"/>
          <w:spacing w:val="3"/>
          <w:sz w:val="22"/>
          <w:szCs w:val="22"/>
        </w:rPr>
        <w:t xml:space="preserve"> </w:t>
      </w:r>
      <w:r w:rsidR="004D1444" w:rsidRPr="002B4F75">
        <w:rPr>
          <w:rFonts w:asciiTheme="minorHAnsi" w:eastAsia="Segoe UI Light" w:hAnsiTheme="minorHAnsi"/>
          <w:b/>
          <w:spacing w:val="1"/>
          <w:sz w:val="22"/>
          <w:szCs w:val="22"/>
        </w:rPr>
        <w:t>C</w:t>
      </w:r>
      <w:r w:rsidR="004D1444" w:rsidRPr="002B4F75">
        <w:rPr>
          <w:rFonts w:asciiTheme="minorHAnsi" w:eastAsia="Segoe UI Light" w:hAnsiTheme="minorHAnsi"/>
          <w:b/>
          <w:sz w:val="22"/>
          <w:szCs w:val="22"/>
        </w:rPr>
        <w:t>le</w:t>
      </w:r>
      <w:r w:rsidR="004D1444" w:rsidRPr="002B4F75">
        <w:rPr>
          <w:rFonts w:asciiTheme="minorHAnsi" w:eastAsia="Segoe UI Light" w:hAnsiTheme="minorHAnsi"/>
          <w:b/>
          <w:spacing w:val="2"/>
          <w:sz w:val="22"/>
          <w:szCs w:val="22"/>
        </w:rPr>
        <w:t>a</w:t>
      </w:r>
      <w:r w:rsidR="004D1444" w:rsidRPr="002B4F75">
        <w:rPr>
          <w:rFonts w:asciiTheme="minorHAnsi" w:eastAsia="Segoe UI Light" w:hAnsiTheme="minorHAnsi"/>
          <w:b/>
          <w:sz w:val="22"/>
          <w:szCs w:val="22"/>
        </w:rPr>
        <w:t>n</w:t>
      </w:r>
      <w:r w:rsidR="004D1444" w:rsidRPr="002B4F75">
        <w:rPr>
          <w:rFonts w:asciiTheme="minorHAnsi" w:eastAsia="Segoe UI Light" w:hAnsiTheme="minorHAnsi"/>
          <w:b/>
          <w:spacing w:val="-6"/>
          <w:sz w:val="22"/>
          <w:szCs w:val="22"/>
        </w:rPr>
        <w:t xml:space="preserve"> </w:t>
      </w:r>
      <w:r w:rsidR="004D1444" w:rsidRPr="002B4F75">
        <w:rPr>
          <w:rFonts w:asciiTheme="minorHAnsi" w:eastAsia="Segoe UI Light" w:hAnsiTheme="minorHAnsi"/>
          <w:b/>
          <w:sz w:val="22"/>
          <w:szCs w:val="22"/>
        </w:rPr>
        <w:t>M</w:t>
      </w:r>
      <w:r w:rsidR="004D1444" w:rsidRPr="002B4F75">
        <w:rPr>
          <w:rFonts w:asciiTheme="minorHAnsi" w:eastAsia="Segoe UI Light" w:hAnsiTheme="minorHAnsi"/>
          <w:b/>
          <w:spacing w:val="2"/>
          <w:sz w:val="22"/>
          <w:szCs w:val="22"/>
        </w:rPr>
        <w:t>i</w:t>
      </w:r>
      <w:r w:rsidR="004D1444" w:rsidRPr="002B4F75">
        <w:rPr>
          <w:rFonts w:asciiTheme="minorHAnsi" w:eastAsia="Segoe UI Light" w:hAnsiTheme="minorHAnsi"/>
          <w:b/>
          <w:sz w:val="22"/>
          <w:szCs w:val="22"/>
        </w:rPr>
        <w:t>s</w:t>
      </w:r>
      <w:r w:rsidR="004D1444" w:rsidRPr="002B4F75">
        <w:rPr>
          <w:rFonts w:asciiTheme="minorHAnsi" w:eastAsia="Segoe UI Light" w:hAnsiTheme="minorHAnsi"/>
          <w:b/>
          <w:spacing w:val="-1"/>
          <w:sz w:val="22"/>
          <w:szCs w:val="22"/>
        </w:rPr>
        <w:t>s</w:t>
      </w:r>
      <w:r w:rsidR="004D1444" w:rsidRPr="002B4F75">
        <w:rPr>
          <w:rFonts w:asciiTheme="minorHAnsi" w:eastAsia="Segoe UI Light" w:hAnsiTheme="minorHAnsi"/>
          <w:b/>
          <w:spacing w:val="2"/>
          <w:sz w:val="22"/>
          <w:szCs w:val="22"/>
        </w:rPr>
        <w:t>i</w:t>
      </w:r>
      <w:r w:rsidR="004D1444" w:rsidRPr="002B4F75">
        <w:rPr>
          <w:rFonts w:asciiTheme="minorHAnsi" w:eastAsia="Segoe UI Light" w:hAnsiTheme="minorHAnsi"/>
          <w:b/>
          <w:spacing w:val="1"/>
          <w:sz w:val="22"/>
          <w:szCs w:val="22"/>
        </w:rPr>
        <w:t>n</w:t>
      </w:r>
      <w:r w:rsidR="004D1444" w:rsidRPr="002B4F75">
        <w:rPr>
          <w:rFonts w:asciiTheme="minorHAnsi" w:eastAsia="Segoe UI Light" w:hAnsiTheme="minorHAnsi"/>
          <w:b/>
          <w:sz w:val="22"/>
          <w:szCs w:val="22"/>
        </w:rPr>
        <w:t>g</w:t>
      </w:r>
      <w:r w:rsidR="004D1444" w:rsidRPr="002B4F75">
        <w:rPr>
          <w:rFonts w:asciiTheme="minorHAnsi" w:eastAsia="Segoe UI Light" w:hAnsiTheme="minorHAnsi"/>
          <w:b/>
          <w:spacing w:val="-7"/>
          <w:sz w:val="22"/>
          <w:szCs w:val="22"/>
        </w:rPr>
        <w:t xml:space="preserve"> </w:t>
      </w:r>
      <w:r w:rsidR="004D1444" w:rsidRPr="002B4F75">
        <w:rPr>
          <w:rFonts w:asciiTheme="minorHAnsi" w:eastAsia="Segoe UI Light" w:hAnsiTheme="minorHAnsi"/>
          <w:b/>
          <w:sz w:val="22"/>
          <w:szCs w:val="22"/>
        </w:rPr>
        <w:t>Da</w:t>
      </w:r>
      <w:r w:rsidR="004D1444" w:rsidRPr="002B4F75">
        <w:rPr>
          <w:rFonts w:asciiTheme="minorHAnsi" w:eastAsia="Segoe UI Light" w:hAnsiTheme="minorHAnsi"/>
          <w:b/>
          <w:spacing w:val="1"/>
          <w:sz w:val="22"/>
          <w:szCs w:val="22"/>
        </w:rPr>
        <w:t>t</w:t>
      </w:r>
      <w:r w:rsidR="004D1444" w:rsidRPr="002B4F75">
        <w:rPr>
          <w:rFonts w:asciiTheme="minorHAnsi" w:eastAsia="Segoe UI Light" w:hAnsiTheme="minorHAnsi"/>
          <w:b/>
          <w:sz w:val="22"/>
          <w:szCs w:val="22"/>
        </w:rPr>
        <w:t>a</w:t>
      </w:r>
      <w:r w:rsidR="004D1444" w:rsidRPr="002B4F75">
        <w:rPr>
          <w:rFonts w:asciiTheme="minorHAnsi" w:eastAsia="Segoe UI Light" w:hAnsiTheme="minorHAnsi"/>
          <w:spacing w:val="1"/>
          <w:sz w:val="22"/>
          <w:szCs w:val="22"/>
        </w:rPr>
        <w:t xml:space="preserve"> </w:t>
      </w:r>
      <w:r w:rsidR="004D1444" w:rsidRPr="002B4F75">
        <w:rPr>
          <w:rFonts w:asciiTheme="minorHAnsi" w:eastAsia="Segoe UI Light" w:hAnsiTheme="minorHAnsi"/>
          <w:sz w:val="22"/>
          <w:szCs w:val="22"/>
        </w:rPr>
        <w:t>mo</w:t>
      </w:r>
      <w:r w:rsidR="004D1444" w:rsidRPr="002B4F75">
        <w:rPr>
          <w:rFonts w:asciiTheme="minorHAnsi" w:eastAsia="Segoe UI Light" w:hAnsiTheme="minorHAnsi"/>
          <w:spacing w:val="-1"/>
          <w:sz w:val="22"/>
          <w:szCs w:val="22"/>
        </w:rPr>
        <w:t>du</w:t>
      </w:r>
      <w:r w:rsidR="004D1444" w:rsidRPr="002B4F75">
        <w:rPr>
          <w:rFonts w:asciiTheme="minorHAnsi" w:eastAsia="Segoe UI Light" w:hAnsiTheme="minorHAnsi"/>
          <w:sz w:val="22"/>
          <w:szCs w:val="22"/>
        </w:rPr>
        <w:t>le</w:t>
      </w:r>
      <w:r w:rsidR="004D1444" w:rsidRPr="002B4F75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="004D1444" w:rsidRPr="002B4F75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="004D1444" w:rsidRPr="002B4F75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="004D1444" w:rsidRPr="002B4F75">
        <w:rPr>
          <w:rFonts w:asciiTheme="minorHAnsi" w:eastAsia="Segoe UI Light" w:hAnsiTheme="minorHAnsi"/>
          <w:sz w:val="22"/>
          <w:szCs w:val="22"/>
        </w:rPr>
        <w:t>d</w:t>
      </w:r>
      <w:r w:rsidR="004D1444" w:rsidRPr="002B4F75">
        <w:rPr>
          <w:rFonts w:asciiTheme="minorHAnsi" w:eastAsia="Segoe UI Light" w:hAnsiTheme="minorHAnsi"/>
          <w:spacing w:val="-1"/>
          <w:sz w:val="22"/>
          <w:szCs w:val="22"/>
        </w:rPr>
        <w:t xml:space="preserve"> dr</w:t>
      </w:r>
      <w:r w:rsidR="004D1444" w:rsidRPr="002B4F75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="004D1444" w:rsidRPr="002B4F75">
        <w:rPr>
          <w:rFonts w:asciiTheme="minorHAnsi" w:eastAsia="Segoe UI Light" w:hAnsiTheme="minorHAnsi"/>
          <w:sz w:val="22"/>
          <w:szCs w:val="22"/>
        </w:rPr>
        <w:t>g</w:t>
      </w:r>
      <w:r w:rsidR="004D1444" w:rsidRPr="002B4F75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="004D1444" w:rsidRPr="002B4F75">
        <w:rPr>
          <w:rFonts w:asciiTheme="minorHAnsi" w:eastAsia="Segoe UI Light" w:hAnsiTheme="minorHAnsi"/>
          <w:sz w:val="22"/>
          <w:szCs w:val="22"/>
        </w:rPr>
        <w:t xml:space="preserve">it </w:t>
      </w:r>
      <w:r w:rsidR="004D1444"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="004D1444" w:rsidRPr="002B4F75">
        <w:rPr>
          <w:rFonts w:asciiTheme="minorHAnsi" w:eastAsia="Segoe UI Light" w:hAnsiTheme="minorHAnsi"/>
          <w:sz w:val="22"/>
          <w:szCs w:val="22"/>
        </w:rPr>
        <w:t xml:space="preserve">o </w:t>
      </w:r>
      <w:r w:rsidR="004D1444"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="004D1444" w:rsidRPr="002B4F75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="004D1444" w:rsidRPr="002B4F75">
        <w:rPr>
          <w:rFonts w:asciiTheme="minorHAnsi" w:eastAsia="Segoe UI Light" w:hAnsiTheme="minorHAnsi"/>
          <w:sz w:val="22"/>
          <w:szCs w:val="22"/>
        </w:rPr>
        <w:t>e</w:t>
      </w:r>
      <w:r w:rsidR="004D1444" w:rsidRPr="002B4F75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="004D1444" w:rsidRPr="002B4F75">
        <w:rPr>
          <w:rFonts w:asciiTheme="minorHAnsi" w:eastAsia="Segoe UI Light" w:hAnsiTheme="minorHAnsi"/>
          <w:sz w:val="22"/>
          <w:szCs w:val="22"/>
        </w:rPr>
        <w:t>ca</w:t>
      </w:r>
      <w:r w:rsidR="004D1444" w:rsidRPr="002B4F75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="004D1444" w:rsidRPr="002B4F75">
        <w:rPr>
          <w:rFonts w:asciiTheme="minorHAnsi" w:eastAsia="Segoe UI Light" w:hAnsiTheme="minorHAnsi"/>
          <w:spacing w:val="1"/>
          <w:sz w:val="22"/>
          <w:szCs w:val="22"/>
        </w:rPr>
        <w:t>v</w:t>
      </w:r>
      <w:r w:rsidR="004D1444" w:rsidRPr="002B4F75">
        <w:rPr>
          <w:rFonts w:asciiTheme="minorHAnsi" w:eastAsia="Segoe UI Light" w:hAnsiTheme="minorHAnsi"/>
          <w:sz w:val="22"/>
          <w:szCs w:val="22"/>
        </w:rPr>
        <w:t>as</w:t>
      </w:r>
      <w:r w:rsidR="004D1444" w:rsidRPr="002B4F75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="004D1444" w:rsidRPr="002B4F75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="004D1444" w:rsidRPr="002B4F75">
        <w:rPr>
          <w:rFonts w:asciiTheme="minorHAnsi" w:eastAsia="Segoe UI Light" w:hAnsiTheme="minorHAnsi"/>
          <w:spacing w:val="1"/>
          <w:sz w:val="22"/>
          <w:szCs w:val="22"/>
        </w:rPr>
        <w:t>n</w:t>
      </w:r>
      <w:r w:rsidR="004D1444" w:rsidRPr="002B4F75">
        <w:rPr>
          <w:rFonts w:asciiTheme="minorHAnsi" w:eastAsia="Segoe UI Light" w:hAnsiTheme="minorHAnsi"/>
          <w:spacing w:val="-1"/>
          <w:sz w:val="22"/>
          <w:szCs w:val="22"/>
        </w:rPr>
        <w:t>d</w:t>
      </w:r>
      <w:r w:rsidR="004D1444" w:rsidRPr="002B4F75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="004D1444" w:rsidRPr="002B4F75">
        <w:rPr>
          <w:rFonts w:asciiTheme="minorHAnsi" w:eastAsia="Segoe UI Light" w:hAnsiTheme="minorHAnsi"/>
          <w:sz w:val="22"/>
          <w:szCs w:val="22"/>
        </w:rPr>
        <w:t>r</w:t>
      </w:r>
      <w:r w:rsidR="004D1444" w:rsidRPr="002B4F75">
        <w:rPr>
          <w:rFonts w:asciiTheme="minorHAnsi" w:eastAsia="Segoe UI Light" w:hAnsiTheme="minorHAnsi"/>
          <w:spacing w:val="-6"/>
          <w:sz w:val="22"/>
          <w:szCs w:val="22"/>
        </w:rPr>
        <w:t xml:space="preserve"> </w:t>
      </w:r>
      <w:r w:rsidR="004D1444"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="004D1444" w:rsidRPr="002B4F75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="004D1444" w:rsidRPr="002B4F75">
        <w:rPr>
          <w:rFonts w:asciiTheme="minorHAnsi" w:eastAsia="Segoe UI Light" w:hAnsiTheme="minorHAnsi"/>
          <w:sz w:val="22"/>
          <w:szCs w:val="22"/>
        </w:rPr>
        <w:t xml:space="preserve">e </w:t>
      </w:r>
      <w:r w:rsidR="004D1444" w:rsidRPr="002B4F75">
        <w:rPr>
          <w:rFonts w:asciiTheme="minorHAnsi" w:eastAsia="Segoe UI Light" w:hAnsiTheme="minorHAnsi"/>
          <w:b/>
          <w:spacing w:val="2"/>
          <w:sz w:val="22"/>
          <w:szCs w:val="22"/>
        </w:rPr>
        <w:t>J</w:t>
      </w:r>
      <w:r w:rsidR="004D1444" w:rsidRPr="002B4F75">
        <w:rPr>
          <w:rFonts w:asciiTheme="minorHAnsi" w:eastAsia="Segoe UI Light" w:hAnsiTheme="minorHAnsi"/>
          <w:b/>
          <w:spacing w:val="1"/>
          <w:sz w:val="22"/>
          <w:szCs w:val="22"/>
        </w:rPr>
        <w:t>o</w:t>
      </w:r>
      <w:r w:rsidR="004D1444" w:rsidRPr="002B4F75">
        <w:rPr>
          <w:rFonts w:asciiTheme="minorHAnsi" w:eastAsia="Segoe UI Light" w:hAnsiTheme="minorHAnsi"/>
          <w:b/>
          <w:sz w:val="22"/>
          <w:szCs w:val="22"/>
        </w:rPr>
        <w:t>in</w:t>
      </w:r>
      <w:r w:rsidR="004D1444" w:rsidRPr="002B4F75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="004D1444" w:rsidRPr="002B4F75">
        <w:rPr>
          <w:rFonts w:asciiTheme="minorHAnsi" w:eastAsia="Segoe UI Light" w:hAnsiTheme="minorHAnsi"/>
          <w:sz w:val="22"/>
          <w:szCs w:val="22"/>
        </w:rPr>
        <w:t>mo</w:t>
      </w:r>
      <w:r w:rsidR="004D1444" w:rsidRPr="002B4F75">
        <w:rPr>
          <w:rFonts w:asciiTheme="minorHAnsi" w:eastAsia="Segoe UI Light" w:hAnsiTheme="minorHAnsi"/>
          <w:spacing w:val="-1"/>
          <w:sz w:val="22"/>
          <w:szCs w:val="22"/>
        </w:rPr>
        <w:t>du</w:t>
      </w:r>
      <w:r w:rsidR="004D1444" w:rsidRPr="002B4F75">
        <w:rPr>
          <w:rFonts w:asciiTheme="minorHAnsi" w:eastAsia="Segoe UI Light" w:hAnsiTheme="minorHAnsi"/>
          <w:sz w:val="22"/>
          <w:szCs w:val="22"/>
        </w:rPr>
        <w:t>l</w:t>
      </w:r>
      <w:r w:rsidR="004D1444" w:rsidRPr="002B4F75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="004D1444" w:rsidRPr="002B4F75">
        <w:rPr>
          <w:rFonts w:asciiTheme="minorHAnsi" w:eastAsia="Segoe UI Light" w:hAnsiTheme="minorHAnsi"/>
          <w:sz w:val="22"/>
          <w:szCs w:val="22"/>
        </w:rPr>
        <w:t>.</w:t>
      </w:r>
      <w:r w:rsidR="004D1444" w:rsidRPr="002B4F75">
        <w:rPr>
          <w:rFonts w:asciiTheme="minorHAnsi" w:eastAsia="Segoe UI Light" w:hAnsiTheme="minorHAnsi"/>
          <w:spacing w:val="-8"/>
          <w:sz w:val="22"/>
          <w:szCs w:val="22"/>
        </w:rPr>
        <w:t xml:space="preserve"> </w:t>
      </w:r>
      <w:r w:rsidR="004D1444"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="004D1444" w:rsidRPr="002B4F75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="004D1444" w:rsidRPr="002B4F75">
        <w:rPr>
          <w:rFonts w:asciiTheme="minorHAnsi" w:eastAsia="Segoe UI Light" w:hAnsiTheme="minorHAnsi"/>
          <w:sz w:val="22"/>
          <w:szCs w:val="22"/>
        </w:rPr>
        <w:t>en</w:t>
      </w:r>
      <w:r w:rsidR="004D1444" w:rsidRPr="002B4F75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="004D1444" w:rsidRPr="002B4F75">
        <w:rPr>
          <w:rFonts w:asciiTheme="minorHAnsi" w:eastAsia="Segoe UI Light" w:hAnsiTheme="minorHAnsi"/>
          <w:sz w:val="22"/>
          <w:szCs w:val="22"/>
        </w:rPr>
        <w:t>c</w:t>
      </w:r>
      <w:r w:rsidR="004D1444" w:rsidRPr="002B4F75">
        <w:rPr>
          <w:rFonts w:asciiTheme="minorHAnsi" w:eastAsia="Segoe UI Light" w:hAnsiTheme="minorHAnsi"/>
          <w:spacing w:val="4"/>
          <w:sz w:val="22"/>
          <w:szCs w:val="22"/>
        </w:rPr>
        <w:t>o</w:t>
      </w:r>
      <w:r w:rsidR="004D1444" w:rsidRPr="002B4F75">
        <w:rPr>
          <w:rFonts w:asciiTheme="minorHAnsi" w:eastAsia="Segoe UI Light" w:hAnsiTheme="minorHAnsi"/>
          <w:spacing w:val="-1"/>
          <w:sz w:val="22"/>
          <w:szCs w:val="22"/>
        </w:rPr>
        <w:t>nn</w:t>
      </w:r>
      <w:r w:rsidR="004D1444" w:rsidRPr="002B4F75">
        <w:rPr>
          <w:rFonts w:asciiTheme="minorHAnsi" w:eastAsia="Segoe UI Light" w:hAnsiTheme="minorHAnsi"/>
          <w:sz w:val="22"/>
          <w:szCs w:val="22"/>
        </w:rPr>
        <w:t>ect</w:t>
      </w:r>
      <w:r w:rsidR="004D1444" w:rsidRPr="002B4F75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="004D1444"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="004D1444" w:rsidRPr="002B4F75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="004D1444" w:rsidRPr="002B4F75">
        <w:rPr>
          <w:rFonts w:asciiTheme="minorHAnsi" w:eastAsia="Segoe UI Light" w:hAnsiTheme="minorHAnsi"/>
          <w:sz w:val="22"/>
          <w:szCs w:val="22"/>
        </w:rPr>
        <w:t>e</w:t>
      </w:r>
      <w:r w:rsidR="004D1444" w:rsidRPr="002B4F75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="004D1444" w:rsidRPr="002B4F75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="004D1444" w:rsidRPr="002B4F75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="004D1444" w:rsidRPr="002B4F75">
        <w:rPr>
          <w:rFonts w:asciiTheme="minorHAnsi" w:eastAsia="Segoe UI Light" w:hAnsiTheme="minorHAnsi"/>
          <w:spacing w:val="3"/>
          <w:sz w:val="22"/>
          <w:szCs w:val="22"/>
        </w:rPr>
        <w:t>t</w:t>
      </w:r>
      <w:r w:rsidR="004D1444" w:rsidRPr="002B4F75">
        <w:rPr>
          <w:rFonts w:asciiTheme="minorHAnsi" w:eastAsia="Segoe UI Light" w:hAnsiTheme="minorHAnsi"/>
          <w:spacing w:val="-1"/>
          <w:sz w:val="22"/>
          <w:szCs w:val="22"/>
        </w:rPr>
        <w:t>pu</w:t>
      </w:r>
      <w:r w:rsidR="004D1444" w:rsidRPr="002B4F75">
        <w:rPr>
          <w:rFonts w:asciiTheme="minorHAnsi" w:eastAsia="Segoe UI Light" w:hAnsiTheme="minorHAnsi"/>
          <w:sz w:val="22"/>
          <w:szCs w:val="22"/>
        </w:rPr>
        <w:t>t</w:t>
      </w:r>
      <w:r w:rsidR="004D1444" w:rsidRPr="002B4F75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="004D1444" w:rsidRPr="002B4F75">
        <w:rPr>
          <w:rFonts w:asciiTheme="minorHAnsi" w:eastAsia="Segoe UI Light" w:hAnsiTheme="minorHAnsi"/>
          <w:sz w:val="22"/>
          <w:szCs w:val="22"/>
        </w:rPr>
        <w:t>f</w:t>
      </w:r>
      <w:r w:rsidR="004D1444" w:rsidRPr="002B4F75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="004D1444" w:rsidRPr="002B4F75">
        <w:rPr>
          <w:rFonts w:asciiTheme="minorHAnsi" w:eastAsia="Segoe UI Light" w:hAnsiTheme="minorHAnsi"/>
          <w:spacing w:val="3"/>
          <w:sz w:val="22"/>
          <w:szCs w:val="22"/>
        </w:rPr>
        <w:t>o</w:t>
      </w:r>
      <w:r w:rsidR="004D1444" w:rsidRPr="002B4F75">
        <w:rPr>
          <w:rFonts w:asciiTheme="minorHAnsi" w:eastAsia="Segoe UI Light" w:hAnsiTheme="minorHAnsi"/>
          <w:sz w:val="22"/>
          <w:szCs w:val="22"/>
        </w:rPr>
        <w:t>m</w:t>
      </w:r>
      <w:r w:rsidR="004D1444" w:rsidRPr="002B4F75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="004D1444"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="004D1444" w:rsidRPr="002B4F75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="004D1444" w:rsidRPr="002B4F75">
        <w:rPr>
          <w:rFonts w:asciiTheme="minorHAnsi" w:eastAsia="Segoe UI Light" w:hAnsiTheme="minorHAnsi"/>
          <w:sz w:val="22"/>
          <w:szCs w:val="22"/>
        </w:rPr>
        <w:t>e</w:t>
      </w:r>
      <w:r w:rsidR="004D1444" w:rsidRPr="002B4F75">
        <w:rPr>
          <w:rFonts w:asciiTheme="minorHAnsi" w:eastAsia="Segoe UI Light" w:hAnsiTheme="minorHAnsi"/>
          <w:spacing w:val="2"/>
          <w:sz w:val="22"/>
          <w:szCs w:val="22"/>
        </w:rPr>
        <w:t xml:space="preserve"> </w:t>
      </w:r>
      <w:r w:rsidR="004D1444" w:rsidRPr="002B4F75">
        <w:rPr>
          <w:rFonts w:asciiTheme="minorHAnsi" w:eastAsia="Segoe UI Light" w:hAnsiTheme="minorHAnsi"/>
          <w:b/>
          <w:spacing w:val="2"/>
          <w:sz w:val="22"/>
          <w:szCs w:val="22"/>
        </w:rPr>
        <w:t>J</w:t>
      </w:r>
      <w:r w:rsidR="004D1444" w:rsidRPr="002B4F75">
        <w:rPr>
          <w:rFonts w:asciiTheme="minorHAnsi" w:eastAsia="Segoe UI Light" w:hAnsiTheme="minorHAnsi"/>
          <w:b/>
          <w:spacing w:val="1"/>
          <w:sz w:val="22"/>
          <w:szCs w:val="22"/>
        </w:rPr>
        <w:t>o</w:t>
      </w:r>
      <w:r w:rsidR="004D1444" w:rsidRPr="002B4F75">
        <w:rPr>
          <w:rFonts w:asciiTheme="minorHAnsi" w:eastAsia="Segoe UI Light" w:hAnsiTheme="minorHAnsi"/>
          <w:b/>
          <w:sz w:val="22"/>
          <w:szCs w:val="22"/>
        </w:rPr>
        <w:t>in</w:t>
      </w:r>
      <w:r w:rsidR="008E278F">
        <w:rPr>
          <w:rFonts w:asciiTheme="minorHAnsi" w:eastAsia="Segoe UI Light" w:hAnsiTheme="minorHAnsi"/>
          <w:b/>
          <w:sz w:val="22"/>
          <w:szCs w:val="22"/>
        </w:rPr>
        <w:t xml:space="preserve"> Data</w:t>
      </w:r>
      <w:r w:rsidR="004D1444" w:rsidRPr="002B4F75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="004D1444" w:rsidRPr="002B4F75">
        <w:rPr>
          <w:rFonts w:asciiTheme="minorHAnsi" w:eastAsia="Segoe UI Light" w:hAnsiTheme="minorHAnsi"/>
          <w:sz w:val="22"/>
          <w:szCs w:val="22"/>
        </w:rPr>
        <w:t>mo</w:t>
      </w:r>
      <w:r w:rsidR="004D1444" w:rsidRPr="002B4F75">
        <w:rPr>
          <w:rFonts w:asciiTheme="minorHAnsi" w:eastAsia="Segoe UI Light" w:hAnsiTheme="minorHAnsi"/>
          <w:spacing w:val="-1"/>
          <w:sz w:val="22"/>
          <w:szCs w:val="22"/>
        </w:rPr>
        <w:t>du</w:t>
      </w:r>
      <w:r w:rsidR="004D1444" w:rsidRPr="002B4F75">
        <w:rPr>
          <w:rFonts w:asciiTheme="minorHAnsi" w:eastAsia="Segoe UI Light" w:hAnsiTheme="minorHAnsi"/>
          <w:sz w:val="22"/>
          <w:szCs w:val="22"/>
        </w:rPr>
        <w:t>le</w:t>
      </w:r>
      <w:r w:rsidR="004D1444" w:rsidRPr="002B4F75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="004D1444"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="004D1444" w:rsidRPr="002B4F75">
        <w:rPr>
          <w:rFonts w:asciiTheme="minorHAnsi" w:eastAsia="Segoe UI Light" w:hAnsiTheme="minorHAnsi"/>
          <w:sz w:val="22"/>
          <w:szCs w:val="22"/>
        </w:rPr>
        <w:t>o</w:t>
      </w:r>
      <w:r w:rsidR="004D1444" w:rsidRPr="002B4F75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="004D1444"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="004D1444" w:rsidRPr="002B4F75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="004D1444" w:rsidRPr="002B4F75">
        <w:rPr>
          <w:rFonts w:asciiTheme="minorHAnsi" w:eastAsia="Segoe UI Light" w:hAnsiTheme="minorHAnsi"/>
          <w:sz w:val="22"/>
          <w:szCs w:val="22"/>
        </w:rPr>
        <w:t>e</w:t>
      </w:r>
      <w:r w:rsidR="004D1444" w:rsidRPr="002B4F75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="004D1444" w:rsidRPr="002B4F75">
        <w:rPr>
          <w:rFonts w:asciiTheme="minorHAnsi" w:eastAsia="Segoe UI Light" w:hAnsiTheme="minorHAnsi"/>
          <w:sz w:val="22"/>
          <w:szCs w:val="22"/>
        </w:rPr>
        <w:t>i</w:t>
      </w:r>
      <w:r w:rsidR="004D1444" w:rsidRPr="002B4F75">
        <w:rPr>
          <w:rFonts w:asciiTheme="minorHAnsi" w:eastAsia="Segoe UI Light" w:hAnsiTheme="minorHAnsi"/>
          <w:spacing w:val="1"/>
          <w:sz w:val="22"/>
          <w:szCs w:val="22"/>
        </w:rPr>
        <w:t>n</w:t>
      </w:r>
      <w:r w:rsidR="004D1444" w:rsidRPr="002B4F75">
        <w:rPr>
          <w:rFonts w:asciiTheme="minorHAnsi" w:eastAsia="Segoe UI Light" w:hAnsiTheme="minorHAnsi"/>
          <w:spacing w:val="-1"/>
          <w:sz w:val="22"/>
          <w:szCs w:val="22"/>
        </w:rPr>
        <w:t>pu</w:t>
      </w:r>
      <w:r w:rsidR="004D1444" w:rsidRPr="002B4F75">
        <w:rPr>
          <w:rFonts w:asciiTheme="minorHAnsi" w:eastAsia="Segoe UI Light" w:hAnsiTheme="minorHAnsi"/>
          <w:sz w:val="22"/>
          <w:szCs w:val="22"/>
        </w:rPr>
        <w:t>t</w:t>
      </w:r>
      <w:r w:rsidR="004D1444" w:rsidRPr="002B4F75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="004D1444" w:rsidRPr="002B4F75">
        <w:rPr>
          <w:rFonts w:asciiTheme="minorHAnsi" w:eastAsia="Segoe UI Light" w:hAnsiTheme="minorHAnsi"/>
          <w:spacing w:val="-1"/>
          <w:sz w:val="22"/>
          <w:szCs w:val="22"/>
        </w:rPr>
        <w:t>p</w:t>
      </w:r>
      <w:r w:rsidR="004D1444" w:rsidRPr="002B4F75">
        <w:rPr>
          <w:rFonts w:asciiTheme="minorHAnsi" w:eastAsia="Segoe UI Light" w:hAnsiTheme="minorHAnsi"/>
          <w:spacing w:val="3"/>
          <w:sz w:val="22"/>
          <w:szCs w:val="22"/>
        </w:rPr>
        <w:t>o</w:t>
      </w:r>
      <w:r w:rsidR="004D1444" w:rsidRPr="002B4F75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="004D1444" w:rsidRPr="002B4F75">
        <w:rPr>
          <w:rFonts w:asciiTheme="minorHAnsi" w:eastAsia="Segoe UI Light" w:hAnsiTheme="minorHAnsi"/>
          <w:sz w:val="22"/>
          <w:szCs w:val="22"/>
        </w:rPr>
        <w:t xml:space="preserve">t </w:t>
      </w:r>
      <w:r w:rsidR="004D1444" w:rsidRPr="002B4F75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="004D1444" w:rsidRPr="002B4F75">
        <w:rPr>
          <w:rFonts w:asciiTheme="minorHAnsi" w:eastAsia="Segoe UI Light" w:hAnsiTheme="minorHAnsi"/>
          <w:sz w:val="22"/>
          <w:szCs w:val="22"/>
        </w:rPr>
        <w:t>f</w:t>
      </w:r>
      <w:r w:rsidR="004D1444" w:rsidRPr="002B4F75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="004D1444"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="004D1444" w:rsidRPr="002B4F75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="004D1444" w:rsidRPr="002B4F75">
        <w:rPr>
          <w:rFonts w:asciiTheme="minorHAnsi" w:eastAsia="Segoe UI Light" w:hAnsiTheme="minorHAnsi"/>
          <w:sz w:val="22"/>
          <w:szCs w:val="22"/>
        </w:rPr>
        <w:t>e</w:t>
      </w:r>
      <w:r w:rsidR="004D1444" w:rsidRPr="002B4F75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="004D1444" w:rsidRPr="002B4F75">
        <w:rPr>
          <w:rFonts w:asciiTheme="minorHAnsi" w:eastAsia="Segoe UI Light" w:hAnsiTheme="minorHAnsi"/>
          <w:b/>
          <w:spacing w:val="1"/>
          <w:sz w:val="22"/>
          <w:szCs w:val="22"/>
        </w:rPr>
        <w:t>C</w:t>
      </w:r>
      <w:r w:rsidR="004D1444" w:rsidRPr="002B4F75">
        <w:rPr>
          <w:rFonts w:asciiTheme="minorHAnsi" w:eastAsia="Segoe UI Light" w:hAnsiTheme="minorHAnsi"/>
          <w:b/>
          <w:sz w:val="22"/>
          <w:szCs w:val="22"/>
        </w:rPr>
        <w:t>le</w:t>
      </w:r>
      <w:r w:rsidR="004D1444" w:rsidRPr="002B4F75">
        <w:rPr>
          <w:rFonts w:asciiTheme="minorHAnsi" w:eastAsia="Segoe UI Light" w:hAnsiTheme="minorHAnsi"/>
          <w:b/>
          <w:spacing w:val="2"/>
          <w:sz w:val="22"/>
          <w:szCs w:val="22"/>
        </w:rPr>
        <w:t>a</w:t>
      </w:r>
      <w:r w:rsidR="004D1444" w:rsidRPr="002B4F75">
        <w:rPr>
          <w:rFonts w:asciiTheme="minorHAnsi" w:eastAsia="Segoe UI Light" w:hAnsiTheme="minorHAnsi"/>
          <w:b/>
          <w:sz w:val="22"/>
          <w:szCs w:val="22"/>
        </w:rPr>
        <w:t>n</w:t>
      </w:r>
      <w:r w:rsidR="004D1444" w:rsidRPr="002B4F75">
        <w:rPr>
          <w:rFonts w:asciiTheme="minorHAnsi" w:eastAsia="Segoe UI Light" w:hAnsiTheme="minorHAnsi"/>
          <w:b/>
          <w:spacing w:val="-6"/>
          <w:sz w:val="22"/>
          <w:szCs w:val="22"/>
        </w:rPr>
        <w:t xml:space="preserve"> </w:t>
      </w:r>
      <w:r w:rsidR="004D1444" w:rsidRPr="002B4F75">
        <w:rPr>
          <w:rFonts w:asciiTheme="minorHAnsi" w:eastAsia="Segoe UI Light" w:hAnsiTheme="minorHAnsi"/>
          <w:b/>
          <w:sz w:val="22"/>
          <w:szCs w:val="22"/>
        </w:rPr>
        <w:t>M</w:t>
      </w:r>
      <w:r w:rsidR="004D1444" w:rsidRPr="002B4F75">
        <w:rPr>
          <w:rFonts w:asciiTheme="minorHAnsi" w:eastAsia="Segoe UI Light" w:hAnsiTheme="minorHAnsi"/>
          <w:b/>
          <w:spacing w:val="2"/>
          <w:sz w:val="22"/>
          <w:szCs w:val="22"/>
        </w:rPr>
        <w:t>i</w:t>
      </w:r>
      <w:r w:rsidR="004D1444" w:rsidRPr="002B4F75">
        <w:rPr>
          <w:rFonts w:asciiTheme="minorHAnsi" w:eastAsia="Segoe UI Light" w:hAnsiTheme="minorHAnsi"/>
          <w:b/>
          <w:sz w:val="22"/>
          <w:szCs w:val="22"/>
        </w:rPr>
        <w:t>s</w:t>
      </w:r>
      <w:r w:rsidR="004D1444" w:rsidRPr="002B4F75">
        <w:rPr>
          <w:rFonts w:asciiTheme="minorHAnsi" w:eastAsia="Segoe UI Light" w:hAnsiTheme="minorHAnsi"/>
          <w:b/>
          <w:spacing w:val="-1"/>
          <w:sz w:val="22"/>
          <w:szCs w:val="22"/>
        </w:rPr>
        <w:t>s</w:t>
      </w:r>
      <w:r w:rsidR="004D1444" w:rsidRPr="002B4F75">
        <w:rPr>
          <w:rFonts w:asciiTheme="minorHAnsi" w:eastAsia="Segoe UI Light" w:hAnsiTheme="minorHAnsi"/>
          <w:b/>
          <w:spacing w:val="2"/>
          <w:sz w:val="22"/>
          <w:szCs w:val="22"/>
        </w:rPr>
        <w:t>i</w:t>
      </w:r>
      <w:r w:rsidR="004D1444" w:rsidRPr="002B4F75">
        <w:rPr>
          <w:rFonts w:asciiTheme="minorHAnsi" w:eastAsia="Segoe UI Light" w:hAnsiTheme="minorHAnsi"/>
          <w:b/>
          <w:spacing w:val="-1"/>
          <w:sz w:val="22"/>
          <w:szCs w:val="22"/>
        </w:rPr>
        <w:t>n</w:t>
      </w:r>
      <w:r w:rsidR="004D1444" w:rsidRPr="002B4F75">
        <w:rPr>
          <w:rFonts w:asciiTheme="minorHAnsi" w:eastAsia="Segoe UI Light" w:hAnsiTheme="minorHAnsi"/>
          <w:b/>
          <w:sz w:val="22"/>
          <w:szCs w:val="22"/>
        </w:rPr>
        <w:t>g</w:t>
      </w:r>
      <w:r w:rsidR="004D1444" w:rsidRPr="002B4F75">
        <w:rPr>
          <w:rFonts w:asciiTheme="minorHAnsi" w:eastAsia="Segoe UI Light" w:hAnsiTheme="minorHAnsi"/>
          <w:b/>
          <w:spacing w:val="-4"/>
          <w:sz w:val="22"/>
          <w:szCs w:val="22"/>
        </w:rPr>
        <w:t xml:space="preserve"> </w:t>
      </w:r>
      <w:r w:rsidR="004D1444" w:rsidRPr="002B4F75">
        <w:rPr>
          <w:rFonts w:asciiTheme="minorHAnsi" w:eastAsia="Segoe UI Light" w:hAnsiTheme="minorHAnsi"/>
          <w:b/>
          <w:sz w:val="22"/>
          <w:szCs w:val="22"/>
        </w:rPr>
        <w:t>Da</w:t>
      </w:r>
      <w:r w:rsidR="004D1444" w:rsidRPr="002B4F75">
        <w:rPr>
          <w:rFonts w:asciiTheme="minorHAnsi" w:eastAsia="Segoe UI Light" w:hAnsiTheme="minorHAnsi"/>
          <w:b/>
          <w:spacing w:val="1"/>
          <w:sz w:val="22"/>
          <w:szCs w:val="22"/>
        </w:rPr>
        <w:t>t</w:t>
      </w:r>
      <w:r w:rsidR="004D1444" w:rsidRPr="002B4F75">
        <w:rPr>
          <w:rFonts w:asciiTheme="minorHAnsi" w:eastAsia="Segoe UI Light" w:hAnsiTheme="minorHAnsi"/>
          <w:b/>
          <w:sz w:val="22"/>
          <w:szCs w:val="22"/>
        </w:rPr>
        <w:t>a</w:t>
      </w:r>
      <w:r w:rsidR="004D1444" w:rsidRPr="002B4F75">
        <w:rPr>
          <w:rFonts w:asciiTheme="minorHAnsi" w:eastAsia="Segoe UI Light" w:hAnsiTheme="minorHAnsi"/>
          <w:spacing w:val="1"/>
          <w:sz w:val="22"/>
          <w:szCs w:val="22"/>
        </w:rPr>
        <w:t xml:space="preserve"> </w:t>
      </w:r>
      <w:r w:rsidR="004D1444" w:rsidRPr="002B4F75">
        <w:rPr>
          <w:rFonts w:asciiTheme="minorHAnsi" w:eastAsia="Segoe UI Light" w:hAnsiTheme="minorHAnsi"/>
          <w:spacing w:val="-3"/>
          <w:sz w:val="22"/>
          <w:szCs w:val="22"/>
        </w:rPr>
        <w:t>m</w:t>
      </w:r>
      <w:r w:rsidR="004D1444" w:rsidRPr="002B4F75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="004D1444" w:rsidRPr="002B4F75">
        <w:rPr>
          <w:rFonts w:asciiTheme="minorHAnsi" w:eastAsia="Segoe UI Light" w:hAnsiTheme="minorHAnsi"/>
          <w:spacing w:val="-1"/>
          <w:sz w:val="22"/>
          <w:szCs w:val="22"/>
        </w:rPr>
        <w:t>du</w:t>
      </w:r>
      <w:r w:rsidR="004D1444" w:rsidRPr="002B4F75">
        <w:rPr>
          <w:rFonts w:asciiTheme="minorHAnsi" w:eastAsia="Segoe UI Light" w:hAnsiTheme="minorHAnsi"/>
          <w:sz w:val="22"/>
          <w:szCs w:val="22"/>
        </w:rPr>
        <w:t>l</w:t>
      </w:r>
      <w:r w:rsidR="004D1444" w:rsidRPr="002B4F75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="004D1444" w:rsidRPr="002B4F75">
        <w:rPr>
          <w:rFonts w:asciiTheme="minorHAnsi" w:eastAsia="Segoe UI Light" w:hAnsiTheme="minorHAnsi"/>
          <w:sz w:val="22"/>
          <w:szCs w:val="22"/>
        </w:rPr>
        <w:t>.</w:t>
      </w:r>
      <w:r w:rsidR="004D1444" w:rsidRPr="002B4F75">
        <w:rPr>
          <w:rFonts w:asciiTheme="minorHAnsi" w:eastAsia="Segoe UI Light" w:hAnsiTheme="minorHAnsi"/>
          <w:spacing w:val="-8"/>
          <w:sz w:val="22"/>
          <w:szCs w:val="22"/>
        </w:rPr>
        <w:t xml:space="preserve"> </w:t>
      </w:r>
      <w:r w:rsidR="004D1444" w:rsidRPr="002B4F75">
        <w:rPr>
          <w:rFonts w:asciiTheme="minorHAnsi" w:eastAsia="Segoe UI Light" w:hAnsiTheme="minorHAnsi"/>
          <w:sz w:val="22"/>
          <w:szCs w:val="22"/>
        </w:rPr>
        <w:t>Y</w:t>
      </w:r>
      <w:r w:rsidR="004D1444" w:rsidRPr="002B4F75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="004D1444" w:rsidRPr="002B4F75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="004D1444" w:rsidRPr="002B4F75">
        <w:rPr>
          <w:rFonts w:asciiTheme="minorHAnsi" w:eastAsia="Segoe UI Light" w:hAnsiTheme="minorHAnsi"/>
          <w:sz w:val="22"/>
          <w:szCs w:val="22"/>
        </w:rPr>
        <w:t>r</w:t>
      </w:r>
      <w:r w:rsidR="004D1444" w:rsidRPr="002B4F75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="004D1444" w:rsidRPr="002B4F75">
        <w:rPr>
          <w:rFonts w:asciiTheme="minorHAnsi" w:eastAsia="Segoe UI Light" w:hAnsiTheme="minorHAnsi"/>
          <w:sz w:val="22"/>
          <w:szCs w:val="22"/>
        </w:rPr>
        <w:t>e</w:t>
      </w:r>
      <w:r w:rsidR="004D1444" w:rsidRPr="002B4F75">
        <w:rPr>
          <w:rFonts w:asciiTheme="minorHAnsi" w:eastAsia="Segoe UI Light" w:hAnsiTheme="minorHAnsi"/>
          <w:spacing w:val="3"/>
          <w:sz w:val="22"/>
          <w:szCs w:val="22"/>
        </w:rPr>
        <w:t>x</w:t>
      </w:r>
      <w:r w:rsidR="004D1444" w:rsidRPr="002B4F75">
        <w:rPr>
          <w:rFonts w:asciiTheme="minorHAnsi" w:eastAsia="Segoe UI Light" w:hAnsiTheme="minorHAnsi"/>
          <w:spacing w:val="-1"/>
          <w:sz w:val="22"/>
          <w:szCs w:val="22"/>
        </w:rPr>
        <w:t>p</w:t>
      </w:r>
      <w:r w:rsidR="004D1444" w:rsidRPr="002B4F75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="004D1444" w:rsidRPr="002B4F75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="004D1444" w:rsidRPr="002B4F75">
        <w:rPr>
          <w:rFonts w:asciiTheme="minorHAnsi" w:eastAsia="Segoe UI Light" w:hAnsiTheme="minorHAnsi"/>
          <w:sz w:val="22"/>
          <w:szCs w:val="22"/>
        </w:rPr>
        <w:t>im</w:t>
      </w:r>
      <w:r w:rsidR="004D1444" w:rsidRPr="002B4F75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="004D1444" w:rsidRPr="002B4F75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="004D1444" w:rsidRPr="002B4F75">
        <w:rPr>
          <w:rFonts w:asciiTheme="minorHAnsi" w:eastAsia="Segoe UI Light" w:hAnsiTheme="minorHAnsi"/>
          <w:sz w:val="22"/>
          <w:szCs w:val="22"/>
        </w:rPr>
        <w:t>t</w:t>
      </w:r>
      <w:r w:rsidR="004D1444" w:rsidRPr="002B4F75">
        <w:rPr>
          <w:rFonts w:asciiTheme="minorHAnsi" w:eastAsia="Segoe UI Light" w:hAnsiTheme="minorHAnsi"/>
          <w:spacing w:val="-8"/>
          <w:sz w:val="22"/>
          <w:szCs w:val="22"/>
        </w:rPr>
        <w:t xml:space="preserve"> </w:t>
      </w:r>
      <w:r w:rsidR="004D1444" w:rsidRPr="002B4F75">
        <w:rPr>
          <w:rFonts w:asciiTheme="minorHAnsi" w:eastAsia="Segoe UI Light" w:hAnsiTheme="minorHAnsi"/>
          <w:sz w:val="22"/>
          <w:szCs w:val="22"/>
        </w:rPr>
        <w:t>s</w:t>
      </w:r>
      <w:r w:rsidR="004D1444" w:rsidRPr="002B4F75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="004D1444" w:rsidRPr="002B4F75">
        <w:rPr>
          <w:rFonts w:asciiTheme="minorHAnsi" w:eastAsia="Segoe UI Light" w:hAnsiTheme="minorHAnsi"/>
          <w:spacing w:val="3"/>
          <w:sz w:val="22"/>
          <w:szCs w:val="22"/>
        </w:rPr>
        <w:t>o</w:t>
      </w:r>
      <w:r w:rsidR="004D1444" w:rsidRPr="002B4F75">
        <w:rPr>
          <w:rFonts w:asciiTheme="minorHAnsi" w:eastAsia="Segoe UI Light" w:hAnsiTheme="minorHAnsi"/>
          <w:spacing w:val="1"/>
          <w:sz w:val="22"/>
          <w:szCs w:val="22"/>
        </w:rPr>
        <w:t>u</w:t>
      </w:r>
      <w:r w:rsidR="004D1444" w:rsidRPr="002B4F75">
        <w:rPr>
          <w:rFonts w:asciiTheme="minorHAnsi" w:eastAsia="Segoe UI Light" w:hAnsiTheme="minorHAnsi"/>
          <w:sz w:val="22"/>
          <w:szCs w:val="22"/>
        </w:rPr>
        <w:t>ld</w:t>
      </w:r>
      <w:r w:rsidR="004D1444" w:rsidRPr="002B4F75">
        <w:rPr>
          <w:rFonts w:asciiTheme="minorHAnsi" w:eastAsia="Segoe UI Light" w:hAnsiTheme="minorHAnsi"/>
          <w:spacing w:val="-7"/>
          <w:sz w:val="22"/>
          <w:szCs w:val="22"/>
        </w:rPr>
        <w:t xml:space="preserve"> </w:t>
      </w:r>
      <w:r w:rsidR="004D1444" w:rsidRPr="002B4F75">
        <w:rPr>
          <w:rFonts w:asciiTheme="minorHAnsi" w:eastAsia="Segoe UI Light" w:hAnsiTheme="minorHAnsi"/>
          <w:sz w:val="22"/>
          <w:szCs w:val="22"/>
        </w:rPr>
        <w:t>l</w:t>
      </w:r>
      <w:r w:rsidR="004D1444" w:rsidRPr="002B4F75">
        <w:rPr>
          <w:rFonts w:asciiTheme="minorHAnsi" w:eastAsia="Segoe UI Light" w:hAnsiTheme="minorHAnsi"/>
          <w:spacing w:val="1"/>
          <w:sz w:val="22"/>
          <w:szCs w:val="22"/>
        </w:rPr>
        <w:t>oo</w:t>
      </w:r>
      <w:r w:rsidR="004D1444" w:rsidRPr="002B4F75">
        <w:rPr>
          <w:rFonts w:asciiTheme="minorHAnsi" w:eastAsia="Segoe UI Light" w:hAnsiTheme="minorHAnsi"/>
          <w:sz w:val="22"/>
          <w:szCs w:val="22"/>
        </w:rPr>
        <w:t>k</w:t>
      </w:r>
      <w:r w:rsidR="004D1444" w:rsidRPr="002B4F75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proofErr w:type="gramStart"/>
      <w:r w:rsidR="004D1444" w:rsidRPr="002B4F75">
        <w:rPr>
          <w:rFonts w:asciiTheme="minorHAnsi" w:eastAsia="Segoe UI Light" w:hAnsiTheme="minorHAnsi"/>
          <w:sz w:val="22"/>
          <w:szCs w:val="22"/>
        </w:rPr>
        <w:t>si</w:t>
      </w:r>
      <w:r w:rsidR="004D1444" w:rsidRPr="002B4F75">
        <w:rPr>
          <w:rFonts w:asciiTheme="minorHAnsi" w:eastAsia="Segoe UI Light" w:hAnsiTheme="minorHAnsi"/>
          <w:spacing w:val="-1"/>
          <w:sz w:val="22"/>
          <w:szCs w:val="22"/>
        </w:rPr>
        <w:t>m</w:t>
      </w:r>
      <w:r w:rsidR="004D1444" w:rsidRPr="002B4F75">
        <w:rPr>
          <w:rFonts w:asciiTheme="minorHAnsi" w:eastAsia="Segoe UI Light" w:hAnsiTheme="minorHAnsi"/>
          <w:sz w:val="22"/>
          <w:szCs w:val="22"/>
        </w:rPr>
        <w:t>il</w:t>
      </w:r>
      <w:r w:rsidR="004D1444" w:rsidRPr="002B4F75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="004D1444" w:rsidRPr="002B4F75">
        <w:rPr>
          <w:rFonts w:asciiTheme="minorHAnsi" w:eastAsia="Segoe UI Light" w:hAnsiTheme="minorHAnsi"/>
          <w:sz w:val="22"/>
          <w:szCs w:val="22"/>
        </w:rPr>
        <w:t>r</w:t>
      </w:r>
      <w:r w:rsidR="004D1444" w:rsidRPr="002B4F75">
        <w:rPr>
          <w:rFonts w:asciiTheme="minorHAnsi" w:eastAsia="Segoe UI Light" w:hAnsiTheme="minorHAnsi"/>
          <w:spacing w:val="-6"/>
          <w:sz w:val="22"/>
          <w:szCs w:val="22"/>
        </w:rPr>
        <w:t xml:space="preserve"> </w:t>
      </w:r>
      <w:r w:rsidR="004D1444"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="004D1444" w:rsidRPr="002B4F75">
        <w:rPr>
          <w:rFonts w:asciiTheme="minorHAnsi" w:eastAsia="Segoe UI Light" w:hAnsiTheme="minorHAnsi"/>
          <w:sz w:val="22"/>
          <w:szCs w:val="22"/>
        </w:rPr>
        <w:t>o</w:t>
      </w:r>
      <w:proofErr w:type="gramEnd"/>
      <w:r w:rsidR="004D1444" w:rsidRPr="002B4F75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="004D1444"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="004D1444" w:rsidRPr="002B4F75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="004D1444" w:rsidRPr="002B4F75">
        <w:rPr>
          <w:rFonts w:asciiTheme="minorHAnsi" w:eastAsia="Segoe UI Light" w:hAnsiTheme="minorHAnsi"/>
          <w:sz w:val="22"/>
          <w:szCs w:val="22"/>
        </w:rPr>
        <w:t>e</w:t>
      </w:r>
      <w:r w:rsidR="004D1444" w:rsidRPr="002B4F75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="004D1444" w:rsidRPr="002B4F75">
        <w:rPr>
          <w:rFonts w:asciiTheme="minorHAnsi" w:eastAsia="Segoe UI Light" w:hAnsiTheme="minorHAnsi"/>
          <w:sz w:val="22"/>
          <w:szCs w:val="22"/>
        </w:rPr>
        <w:t>f</w:t>
      </w:r>
      <w:r w:rsidR="004D1444" w:rsidRPr="002B4F75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="004D1444" w:rsidRPr="002B4F75">
        <w:rPr>
          <w:rFonts w:asciiTheme="minorHAnsi" w:eastAsia="Segoe UI Light" w:hAnsiTheme="minorHAnsi"/>
          <w:sz w:val="22"/>
          <w:szCs w:val="22"/>
        </w:rPr>
        <w:t>ll</w:t>
      </w:r>
      <w:r w:rsidR="004D1444" w:rsidRPr="002B4F75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="004D1444" w:rsidRPr="002B4F75">
        <w:rPr>
          <w:rFonts w:asciiTheme="minorHAnsi" w:eastAsia="Segoe UI Light" w:hAnsiTheme="minorHAnsi"/>
          <w:sz w:val="22"/>
          <w:szCs w:val="22"/>
        </w:rPr>
        <w:t>wi</w:t>
      </w:r>
      <w:r w:rsidR="004D1444" w:rsidRPr="002B4F75">
        <w:rPr>
          <w:rFonts w:asciiTheme="minorHAnsi" w:eastAsia="Segoe UI Light" w:hAnsiTheme="minorHAnsi"/>
          <w:spacing w:val="1"/>
          <w:sz w:val="22"/>
          <w:szCs w:val="22"/>
        </w:rPr>
        <w:t>n</w:t>
      </w:r>
      <w:r w:rsidR="004D1444" w:rsidRPr="002B4F75">
        <w:rPr>
          <w:rFonts w:asciiTheme="minorHAnsi" w:eastAsia="Segoe UI Light" w:hAnsiTheme="minorHAnsi"/>
          <w:sz w:val="22"/>
          <w:szCs w:val="22"/>
        </w:rPr>
        <w:t>g</w:t>
      </w:r>
      <w:r w:rsidR="004D1444" w:rsidRPr="002B4F75">
        <w:rPr>
          <w:rFonts w:asciiTheme="minorHAnsi" w:eastAsia="Segoe UI Light" w:hAnsiTheme="minorHAnsi"/>
          <w:spacing w:val="-9"/>
          <w:sz w:val="22"/>
          <w:szCs w:val="22"/>
        </w:rPr>
        <w:t xml:space="preserve"> </w:t>
      </w:r>
      <w:r w:rsidR="004D1444" w:rsidRPr="002B4F75">
        <w:rPr>
          <w:rFonts w:asciiTheme="minorHAnsi" w:eastAsia="Segoe UI Light" w:hAnsiTheme="minorHAnsi"/>
          <w:sz w:val="22"/>
          <w:szCs w:val="22"/>
        </w:rPr>
        <w:t>im</w:t>
      </w:r>
      <w:r w:rsidR="004D1444" w:rsidRPr="002B4F75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="004D1444" w:rsidRPr="002B4F75">
        <w:rPr>
          <w:rFonts w:asciiTheme="minorHAnsi" w:eastAsia="Segoe UI Light" w:hAnsiTheme="minorHAnsi"/>
          <w:spacing w:val="-1"/>
          <w:sz w:val="22"/>
          <w:szCs w:val="22"/>
        </w:rPr>
        <w:t>g</w:t>
      </w:r>
      <w:r w:rsidR="004D1444" w:rsidRPr="002B4F75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="004D1444" w:rsidRPr="002B4F75">
        <w:rPr>
          <w:rFonts w:asciiTheme="minorHAnsi" w:eastAsia="Segoe UI Light" w:hAnsiTheme="minorHAnsi"/>
          <w:sz w:val="22"/>
          <w:szCs w:val="22"/>
        </w:rPr>
        <w:t>.</w:t>
      </w:r>
    </w:p>
    <w:p w14:paraId="3F4515AA" w14:textId="3F101CB1" w:rsidR="00D9287D" w:rsidRDefault="00D9287D">
      <w:pPr>
        <w:spacing w:before="3" w:line="120" w:lineRule="exact"/>
        <w:rPr>
          <w:sz w:val="12"/>
          <w:szCs w:val="12"/>
        </w:rPr>
      </w:pPr>
    </w:p>
    <w:p w14:paraId="3F4515AB" w14:textId="7D563BE6" w:rsidR="00D9287D" w:rsidRDefault="001B1796">
      <w:pPr>
        <w:spacing w:line="200" w:lineRule="exact"/>
      </w:pPr>
      <w:r>
        <w:rPr>
          <w:noProof/>
        </w:rPr>
        <w:drawing>
          <wp:anchor distT="0" distB="0" distL="114300" distR="114300" simplePos="0" relativeHeight="251658243" behindDoc="0" locked="0" layoutInCell="1" allowOverlap="1" wp14:anchorId="04810F41" wp14:editId="1C085A2D">
            <wp:simplePos x="0" y="0"/>
            <wp:positionH relativeFrom="column">
              <wp:posOffset>1203960</wp:posOffset>
            </wp:positionH>
            <wp:positionV relativeFrom="paragraph">
              <wp:posOffset>88809</wp:posOffset>
            </wp:positionV>
            <wp:extent cx="4114800" cy="227012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27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F4515AC" w14:textId="4FBC13F3" w:rsidR="00D9287D" w:rsidRDefault="00D9287D">
      <w:pPr>
        <w:spacing w:line="200" w:lineRule="exact"/>
      </w:pPr>
    </w:p>
    <w:p w14:paraId="3F4515AD" w14:textId="2968BCB1" w:rsidR="00D9287D" w:rsidRDefault="00D9287D">
      <w:pPr>
        <w:spacing w:line="200" w:lineRule="exact"/>
      </w:pPr>
    </w:p>
    <w:p w14:paraId="3F4515AE" w14:textId="77777777" w:rsidR="00D9287D" w:rsidRDefault="00D9287D">
      <w:pPr>
        <w:spacing w:line="200" w:lineRule="exact"/>
      </w:pPr>
    </w:p>
    <w:p w14:paraId="3F4515AF" w14:textId="052D35ED" w:rsidR="00D9287D" w:rsidRDefault="00D9287D">
      <w:pPr>
        <w:ind w:left="1456"/>
        <w:sectPr w:rsidR="00D9287D">
          <w:pgSz w:w="11920" w:h="16840"/>
          <w:pgMar w:top="1380" w:right="360" w:bottom="280" w:left="320" w:header="0" w:footer="987" w:gutter="0"/>
          <w:cols w:space="720"/>
        </w:sectPr>
      </w:pPr>
    </w:p>
    <w:p w14:paraId="3F4515B0" w14:textId="77777777" w:rsidR="00D9287D" w:rsidRDefault="00D9287D">
      <w:pPr>
        <w:spacing w:before="9" w:line="140" w:lineRule="exact"/>
        <w:rPr>
          <w:sz w:val="14"/>
          <w:szCs w:val="14"/>
        </w:rPr>
      </w:pPr>
    </w:p>
    <w:p w14:paraId="3F4515B1" w14:textId="77777777" w:rsidR="00D9287D" w:rsidRPr="002B4F75" w:rsidRDefault="004D1444" w:rsidP="000D39D3">
      <w:pPr>
        <w:ind w:left="1440" w:firstLine="16"/>
        <w:rPr>
          <w:rFonts w:asciiTheme="minorHAnsi" w:eastAsia="Segoe UI Light" w:hAnsiTheme="minorHAnsi"/>
          <w:sz w:val="22"/>
          <w:szCs w:val="22"/>
        </w:rPr>
      </w:pPr>
      <w:r w:rsidRPr="002B4F75">
        <w:rPr>
          <w:rFonts w:asciiTheme="minorHAnsi" w:eastAsia="Segoe UI Light" w:hAnsiTheme="minorHAnsi"/>
          <w:spacing w:val="1"/>
          <w:sz w:val="22"/>
          <w:szCs w:val="22"/>
        </w:rPr>
        <w:t>5</w:t>
      </w:r>
      <w:r w:rsidR="0001351C">
        <w:rPr>
          <w:rFonts w:asciiTheme="minorHAnsi" w:eastAsia="Segoe UI Light" w:hAnsiTheme="minorHAnsi"/>
          <w:sz w:val="22"/>
          <w:szCs w:val="22"/>
        </w:rPr>
        <w:t xml:space="preserve">. 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S</w:t>
      </w:r>
      <w:r w:rsidRPr="002B4F75">
        <w:rPr>
          <w:rFonts w:asciiTheme="minorHAnsi" w:eastAsia="Segoe UI Light" w:hAnsiTheme="minorHAnsi"/>
          <w:sz w:val="22"/>
          <w:szCs w:val="22"/>
        </w:rPr>
        <w:t>ele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c</w:t>
      </w:r>
      <w:r w:rsidRPr="002B4F75">
        <w:rPr>
          <w:rFonts w:asciiTheme="minorHAnsi" w:eastAsia="Segoe UI Light" w:hAnsiTheme="minorHAnsi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2B4F75">
        <w:rPr>
          <w:rFonts w:asciiTheme="minorHAnsi" w:eastAsia="Segoe UI Light" w:hAnsiTheme="minorHAnsi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b/>
          <w:spacing w:val="1"/>
          <w:sz w:val="22"/>
          <w:szCs w:val="22"/>
        </w:rPr>
        <w:t>C</w:t>
      </w:r>
      <w:r w:rsidRPr="002B4F75">
        <w:rPr>
          <w:rFonts w:asciiTheme="minorHAnsi" w:eastAsia="Segoe UI Light" w:hAnsiTheme="minorHAnsi"/>
          <w:b/>
          <w:spacing w:val="2"/>
          <w:sz w:val="22"/>
          <w:szCs w:val="22"/>
        </w:rPr>
        <w:t>l</w:t>
      </w:r>
      <w:r w:rsidRPr="002B4F75">
        <w:rPr>
          <w:rFonts w:asciiTheme="minorHAnsi" w:eastAsia="Segoe UI Light" w:hAnsiTheme="minorHAnsi"/>
          <w:b/>
          <w:sz w:val="22"/>
          <w:szCs w:val="22"/>
        </w:rPr>
        <w:t>ean</w:t>
      </w:r>
      <w:r w:rsidRPr="002B4F75">
        <w:rPr>
          <w:rFonts w:asciiTheme="minorHAnsi" w:eastAsia="Segoe UI Light" w:hAnsiTheme="minorHAnsi"/>
          <w:b/>
          <w:spacing w:val="-3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b/>
          <w:sz w:val="22"/>
          <w:szCs w:val="22"/>
        </w:rPr>
        <w:t>Mi</w:t>
      </w:r>
      <w:r w:rsidRPr="002B4F75">
        <w:rPr>
          <w:rFonts w:asciiTheme="minorHAnsi" w:eastAsia="Segoe UI Light" w:hAnsiTheme="minorHAnsi"/>
          <w:b/>
          <w:spacing w:val="1"/>
          <w:sz w:val="22"/>
          <w:szCs w:val="22"/>
        </w:rPr>
        <w:t>s</w:t>
      </w:r>
      <w:r w:rsidRPr="002B4F75">
        <w:rPr>
          <w:rFonts w:asciiTheme="minorHAnsi" w:eastAsia="Segoe UI Light" w:hAnsiTheme="minorHAnsi"/>
          <w:b/>
          <w:sz w:val="22"/>
          <w:szCs w:val="22"/>
        </w:rPr>
        <w:t>si</w:t>
      </w:r>
      <w:r w:rsidRPr="002B4F75">
        <w:rPr>
          <w:rFonts w:asciiTheme="minorHAnsi" w:eastAsia="Segoe UI Light" w:hAnsiTheme="minorHAnsi"/>
          <w:b/>
          <w:spacing w:val="1"/>
          <w:sz w:val="22"/>
          <w:szCs w:val="22"/>
        </w:rPr>
        <w:t>n</w:t>
      </w:r>
      <w:r w:rsidRPr="002B4F75">
        <w:rPr>
          <w:rFonts w:asciiTheme="minorHAnsi" w:eastAsia="Segoe UI Light" w:hAnsiTheme="minorHAnsi"/>
          <w:b/>
          <w:sz w:val="22"/>
          <w:szCs w:val="22"/>
        </w:rPr>
        <w:t>g</w:t>
      </w:r>
      <w:r w:rsidRPr="002B4F75">
        <w:rPr>
          <w:rFonts w:asciiTheme="minorHAnsi" w:eastAsia="Segoe UI Light" w:hAnsiTheme="minorHAnsi"/>
          <w:b/>
          <w:spacing w:val="-7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b/>
          <w:sz w:val="22"/>
          <w:szCs w:val="22"/>
        </w:rPr>
        <w:t>Da</w:t>
      </w:r>
      <w:r w:rsidRPr="002B4F75">
        <w:rPr>
          <w:rFonts w:asciiTheme="minorHAnsi" w:eastAsia="Segoe UI Light" w:hAnsiTheme="minorHAnsi"/>
          <w:b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b/>
          <w:sz w:val="22"/>
          <w:szCs w:val="22"/>
        </w:rPr>
        <w:t>a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mo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du</w:t>
      </w:r>
      <w:r w:rsidRPr="002B4F75">
        <w:rPr>
          <w:rFonts w:asciiTheme="minorHAnsi" w:eastAsia="Segoe UI Light" w:hAnsiTheme="minorHAnsi"/>
          <w:sz w:val="22"/>
          <w:szCs w:val="22"/>
        </w:rPr>
        <w:t>le</w:t>
      </w:r>
      <w:r w:rsidRPr="002B4F75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a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z w:val="22"/>
          <w:szCs w:val="22"/>
        </w:rPr>
        <w:t>d</w:t>
      </w:r>
      <w:r w:rsidRPr="002B4F75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i</w:t>
      </w:r>
      <w:r w:rsidRPr="002B4F75">
        <w:rPr>
          <w:rFonts w:asciiTheme="minorHAnsi" w:eastAsia="Segoe UI Light" w:hAnsiTheme="minorHAnsi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2B4F75">
        <w:rPr>
          <w:rFonts w:asciiTheme="minorHAnsi" w:eastAsia="Segoe UI Light" w:hAnsiTheme="minorHAnsi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b/>
          <w:spacing w:val="2"/>
          <w:sz w:val="22"/>
          <w:szCs w:val="22"/>
        </w:rPr>
        <w:t>P</w:t>
      </w:r>
      <w:r w:rsidRPr="002B4F75">
        <w:rPr>
          <w:rFonts w:asciiTheme="minorHAnsi" w:eastAsia="Segoe UI Light" w:hAnsiTheme="minorHAnsi"/>
          <w:b/>
          <w:spacing w:val="-1"/>
          <w:sz w:val="22"/>
          <w:szCs w:val="22"/>
        </w:rPr>
        <w:t>r</w:t>
      </w:r>
      <w:r w:rsidRPr="002B4F75">
        <w:rPr>
          <w:rFonts w:asciiTheme="minorHAnsi" w:eastAsia="Segoe UI Light" w:hAnsiTheme="minorHAnsi"/>
          <w:b/>
          <w:spacing w:val="3"/>
          <w:sz w:val="22"/>
          <w:szCs w:val="22"/>
        </w:rPr>
        <w:t>o</w:t>
      </w:r>
      <w:r w:rsidRPr="002B4F75">
        <w:rPr>
          <w:rFonts w:asciiTheme="minorHAnsi" w:eastAsia="Segoe UI Light" w:hAnsiTheme="minorHAnsi"/>
          <w:b/>
          <w:spacing w:val="-1"/>
          <w:sz w:val="22"/>
          <w:szCs w:val="22"/>
        </w:rPr>
        <w:t>p</w:t>
      </w:r>
      <w:r w:rsidRPr="002B4F75">
        <w:rPr>
          <w:rFonts w:asciiTheme="minorHAnsi" w:eastAsia="Segoe UI Light" w:hAnsiTheme="minorHAnsi"/>
          <w:b/>
          <w:spacing w:val="2"/>
          <w:sz w:val="22"/>
          <w:szCs w:val="22"/>
        </w:rPr>
        <w:t>e</w:t>
      </w:r>
      <w:r w:rsidRPr="002B4F75">
        <w:rPr>
          <w:rFonts w:asciiTheme="minorHAnsi" w:eastAsia="Segoe UI Light" w:hAnsiTheme="minorHAnsi"/>
          <w:b/>
          <w:spacing w:val="-1"/>
          <w:sz w:val="22"/>
          <w:szCs w:val="22"/>
        </w:rPr>
        <w:t>r</w:t>
      </w:r>
      <w:r w:rsidRPr="002B4F75">
        <w:rPr>
          <w:rFonts w:asciiTheme="minorHAnsi" w:eastAsia="Segoe UI Light" w:hAnsiTheme="minorHAnsi"/>
          <w:b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b/>
          <w:sz w:val="22"/>
          <w:szCs w:val="22"/>
        </w:rPr>
        <w:t>i</w:t>
      </w:r>
      <w:r w:rsidRPr="002B4F75">
        <w:rPr>
          <w:rFonts w:asciiTheme="minorHAnsi" w:eastAsia="Segoe UI Light" w:hAnsiTheme="minorHAnsi"/>
          <w:b/>
          <w:spacing w:val="2"/>
          <w:sz w:val="22"/>
          <w:szCs w:val="22"/>
        </w:rPr>
        <w:t>e</w:t>
      </w:r>
      <w:r w:rsidRPr="002B4F75">
        <w:rPr>
          <w:rFonts w:asciiTheme="minorHAnsi" w:eastAsia="Segoe UI Light" w:hAnsiTheme="minorHAnsi"/>
          <w:b/>
          <w:sz w:val="22"/>
          <w:szCs w:val="22"/>
        </w:rPr>
        <w:t>s</w:t>
      </w:r>
      <w:r w:rsidRPr="002B4F75">
        <w:rPr>
          <w:rFonts w:asciiTheme="minorHAnsi" w:eastAsia="Segoe UI Light" w:hAnsiTheme="minorHAnsi"/>
          <w:b/>
          <w:spacing w:val="-4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p</w:t>
      </w:r>
      <w:r w:rsidRPr="002B4F75">
        <w:rPr>
          <w:rFonts w:asciiTheme="minorHAnsi" w:eastAsia="Segoe UI Light" w:hAnsiTheme="minorHAnsi"/>
          <w:sz w:val="22"/>
          <w:szCs w:val="22"/>
        </w:rPr>
        <w:t>a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z w:val="22"/>
          <w:szCs w:val="22"/>
        </w:rPr>
        <w:t>e,</w:t>
      </w:r>
      <w:r w:rsidRPr="002B4F75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la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u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z w:val="22"/>
          <w:szCs w:val="22"/>
        </w:rPr>
        <w:t>ch</w:t>
      </w:r>
      <w:r w:rsidRPr="002B4F75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th</w:t>
      </w:r>
      <w:r w:rsidRPr="002B4F75">
        <w:rPr>
          <w:rFonts w:asciiTheme="minorHAnsi" w:eastAsia="Segoe UI Light" w:hAnsiTheme="minorHAnsi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c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2B4F75">
        <w:rPr>
          <w:rFonts w:asciiTheme="minorHAnsi" w:eastAsia="Segoe UI Light" w:hAnsiTheme="minorHAnsi"/>
          <w:sz w:val="22"/>
          <w:szCs w:val="22"/>
        </w:rPr>
        <w:t>l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m</w:t>
      </w:r>
      <w:r w:rsidRPr="002B4F75">
        <w:rPr>
          <w:rFonts w:asciiTheme="minorHAnsi" w:eastAsia="Segoe UI Light" w:hAnsiTheme="minorHAnsi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pacing w:val="-7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s</w:t>
      </w:r>
      <w:r w:rsidRPr="002B4F75">
        <w:rPr>
          <w:rFonts w:asciiTheme="minorHAnsi" w:eastAsia="Segoe UI Light" w:hAnsiTheme="minorHAnsi"/>
          <w:sz w:val="22"/>
          <w:szCs w:val="22"/>
        </w:rPr>
        <w:t>ele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cto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2B4F75">
        <w:rPr>
          <w:rFonts w:asciiTheme="minorHAnsi" w:eastAsia="Segoe UI Light" w:hAnsiTheme="minorHAnsi"/>
          <w:sz w:val="22"/>
          <w:szCs w:val="22"/>
        </w:rPr>
        <w:t>.</w:t>
      </w:r>
      <w:r w:rsidRPr="002B4F75">
        <w:rPr>
          <w:rFonts w:asciiTheme="minorHAnsi" w:eastAsia="Segoe UI Light" w:hAnsiTheme="minorHAnsi"/>
          <w:spacing w:val="-8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2B4F75">
        <w:rPr>
          <w:rFonts w:asciiTheme="minorHAnsi" w:eastAsia="Segoe UI Light" w:hAnsiTheme="minorHAnsi"/>
          <w:sz w:val="22"/>
          <w:szCs w:val="22"/>
        </w:rPr>
        <w:t>en select</w:t>
      </w:r>
      <w:r w:rsidRPr="002B4F75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2B4F75">
        <w:rPr>
          <w:rFonts w:asciiTheme="minorHAnsi" w:eastAsia="Segoe UI Light" w:hAnsiTheme="minorHAnsi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p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z w:val="22"/>
          <w:szCs w:val="22"/>
        </w:rPr>
        <w:t>i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2B4F75">
        <w:rPr>
          <w:rFonts w:asciiTheme="minorHAnsi" w:eastAsia="Segoe UI Light" w:hAnsiTheme="minorHAnsi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pacing w:val="-6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z w:val="22"/>
          <w:szCs w:val="22"/>
        </w:rPr>
        <w:t>o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 xml:space="preserve"> b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g</w:t>
      </w:r>
      <w:r w:rsidRPr="002B4F75">
        <w:rPr>
          <w:rFonts w:asciiTheme="minorHAnsi" w:eastAsia="Segoe UI Light" w:hAnsiTheme="minorHAnsi"/>
          <w:sz w:val="22"/>
          <w:szCs w:val="22"/>
        </w:rPr>
        <w:t>in</w:t>
      </w:r>
      <w:r w:rsidRPr="002B4F75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with</w:t>
      </w:r>
      <w:r w:rsidRPr="002B4F75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z w:val="22"/>
          <w:szCs w:val="22"/>
        </w:rPr>
        <w:t>o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c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2B4F75">
        <w:rPr>
          <w:rFonts w:asciiTheme="minorHAnsi" w:eastAsia="Segoe UI Light" w:hAnsiTheme="minorHAnsi"/>
          <w:sz w:val="22"/>
          <w:szCs w:val="22"/>
        </w:rPr>
        <w:t>l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u</w:t>
      </w:r>
      <w:r w:rsidRPr="002B4F75">
        <w:rPr>
          <w:rFonts w:asciiTheme="minorHAnsi" w:eastAsia="Segoe UI Light" w:hAnsiTheme="minorHAnsi"/>
          <w:sz w:val="22"/>
          <w:szCs w:val="22"/>
        </w:rPr>
        <w:t>m</w:t>
      </w:r>
      <w:r w:rsidRPr="002B4F75">
        <w:rPr>
          <w:rFonts w:asciiTheme="minorHAnsi" w:eastAsia="Segoe UI Light" w:hAnsiTheme="minorHAnsi"/>
          <w:spacing w:val="-2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s</w:t>
      </w:r>
      <w:r w:rsidRPr="002B4F75">
        <w:rPr>
          <w:rFonts w:asciiTheme="minorHAnsi" w:eastAsia="Segoe UI Light" w:hAnsiTheme="minorHAnsi"/>
          <w:sz w:val="22"/>
          <w:szCs w:val="22"/>
        </w:rPr>
        <w:t>,</w:t>
      </w:r>
      <w:r w:rsidRPr="002B4F75">
        <w:rPr>
          <w:rFonts w:asciiTheme="minorHAnsi" w:eastAsia="Segoe UI Light" w:hAnsiTheme="minorHAnsi"/>
          <w:spacing w:val="-8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z w:val="22"/>
          <w:szCs w:val="22"/>
        </w:rPr>
        <w:t>d</w:t>
      </w:r>
      <w:r w:rsidRPr="002B4F75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s</w:t>
      </w:r>
      <w:r w:rsidRPr="002B4F75">
        <w:rPr>
          <w:rFonts w:asciiTheme="minorHAnsi" w:eastAsia="Segoe UI Light" w:hAnsiTheme="minorHAnsi"/>
          <w:sz w:val="22"/>
          <w:szCs w:val="22"/>
        </w:rPr>
        <w:t>ele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c</w:t>
      </w:r>
      <w:r w:rsidRPr="002B4F75">
        <w:rPr>
          <w:rFonts w:asciiTheme="minorHAnsi" w:eastAsia="Segoe UI Light" w:hAnsiTheme="minorHAnsi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l</w:t>
      </w:r>
      <w:r w:rsidRPr="002B4F75">
        <w:rPr>
          <w:rFonts w:asciiTheme="minorHAnsi" w:eastAsia="Segoe UI Light" w:hAnsiTheme="minorHAnsi"/>
          <w:sz w:val="22"/>
          <w:szCs w:val="22"/>
        </w:rPr>
        <w:t>y</w:t>
      </w:r>
      <w:r w:rsidRPr="002B4F75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2B4F75">
        <w:rPr>
          <w:rFonts w:asciiTheme="minorHAnsi" w:eastAsia="Segoe UI Light" w:hAnsiTheme="minorHAnsi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pacing w:val="6"/>
          <w:sz w:val="22"/>
          <w:szCs w:val="22"/>
        </w:rPr>
        <w:t xml:space="preserve"> </w:t>
      </w:r>
      <w:proofErr w:type="spellStart"/>
      <w:r w:rsidRPr="002B4F75">
        <w:rPr>
          <w:rFonts w:asciiTheme="minorHAnsi" w:eastAsia="Segoe UI Light" w:hAnsiTheme="minorHAnsi"/>
          <w:b/>
          <w:spacing w:val="1"/>
          <w:sz w:val="22"/>
          <w:szCs w:val="22"/>
        </w:rPr>
        <w:t>p</w:t>
      </w:r>
      <w:r w:rsidRPr="002B4F75">
        <w:rPr>
          <w:rFonts w:asciiTheme="minorHAnsi" w:eastAsia="Segoe UI Light" w:hAnsiTheme="minorHAnsi"/>
          <w:b/>
          <w:sz w:val="22"/>
          <w:szCs w:val="22"/>
        </w:rPr>
        <w:t>a</w:t>
      </w:r>
      <w:r w:rsidRPr="002B4F75">
        <w:rPr>
          <w:rFonts w:asciiTheme="minorHAnsi" w:eastAsia="Segoe UI Light" w:hAnsiTheme="minorHAnsi"/>
          <w:b/>
          <w:spacing w:val="1"/>
          <w:sz w:val="22"/>
          <w:szCs w:val="22"/>
        </w:rPr>
        <w:t>y</w:t>
      </w:r>
      <w:r w:rsidRPr="002B4F75">
        <w:rPr>
          <w:rFonts w:asciiTheme="minorHAnsi" w:eastAsia="Segoe UI Light" w:hAnsiTheme="minorHAnsi"/>
          <w:b/>
          <w:sz w:val="22"/>
          <w:szCs w:val="22"/>
        </w:rPr>
        <w:t>e</w:t>
      </w:r>
      <w:r w:rsidRPr="002B4F75">
        <w:rPr>
          <w:rFonts w:asciiTheme="minorHAnsi" w:eastAsia="Segoe UI Light" w:hAnsiTheme="minorHAnsi"/>
          <w:b/>
          <w:spacing w:val="1"/>
          <w:sz w:val="22"/>
          <w:szCs w:val="22"/>
        </w:rPr>
        <w:t>r</w:t>
      </w:r>
      <w:r w:rsidRPr="002B4F75">
        <w:rPr>
          <w:rFonts w:asciiTheme="minorHAnsi" w:eastAsia="Segoe UI Light" w:hAnsiTheme="minorHAnsi"/>
          <w:b/>
          <w:spacing w:val="-1"/>
          <w:sz w:val="22"/>
          <w:szCs w:val="22"/>
        </w:rPr>
        <w:t>_</w:t>
      </w:r>
      <w:r w:rsidRPr="002B4F75">
        <w:rPr>
          <w:rFonts w:asciiTheme="minorHAnsi" w:eastAsia="Segoe UI Light" w:hAnsiTheme="minorHAnsi"/>
          <w:b/>
          <w:sz w:val="22"/>
          <w:szCs w:val="22"/>
        </w:rPr>
        <w:t>c</w:t>
      </w:r>
      <w:r w:rsidRPr="002B4F75">
        <w:rPr>
          <w:rFonts w:asciiTheme="minorHAnsi" w:eastAsia="Segoe UI Light" w:hAnsiTheme="minorHAnsi"/>
          <w:b/>
          <w:spacing w:val="1"/>
          <w:sz w:val="22"/>
          <w:szCs w:val="22"/>
        </w:rPr>
        <w:t>od</w:t>
      </w:r>
      <w:r w:rsidRPr="002B4F75">
        <w:rPr>
          <w:rFonts w:asciiTheme="minorHAnsi" w:eastAsia="Segoe UI Light" w:hAnsiTheme="minorHAnsi"/>
          <w:b/>
          <w:sz w:val="22"/>
          <w:szCs w:val="22"/>
        </w:rPr>
        <w:t>e</w:t>
      </w:r>
      <w:proofErr w:type="spellEnd"/>
      <w:r w:rsidRPr="002B4F75">
        <w:rPr>
          <w:rFonts w:asciiTheme="minorHAnsi" w:eastAsia="Segoe UI Light" w:hAnsiTheme="minorHAnsi"/>
          <w:spacing w:val="-8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c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2B4F75">
        <w:rPr>
          <w:rFonts w:asciiTheme="minorHAnsi" w:eastAsia="Segoe UI Light" w:hAnsiTheme="minorHAnsi"/>
          <w:sz w:val="22"/>
          <w:szCs w:val="22"/>
        </w:rPr>
        <w:t>l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2B4F75">
        <w:rPr>
          <w:rFonts w:asciiTheme="minorHAnsi" w:eastAsia="Segoe UI Light" w:hAnsiTheme="minorHAnsi"/>
          <w:sz w:val="22"/>
          <w:szCs w:val="22"/>
        </w:rPr>
        <w:t>mn</w:t>
      </w:r>
      <w:r w:rsidRPr="002B4F75">
        <w:rPr>
          <w:rFonts w:asciiTheme="minorHAnsi" w:eastAsia="Segoe UI Light" w:hAnsiTheme="minorHAnsi"/>
          <w:spacing w:val="-7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as s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w</w:t>
      </w:r>
      <w:r w:rsidRPr="002B4F75">
        <w:rPr>
          <w:rFonts w:asciiTheme="minorHAnsi" w:eastAsia="Segoe UI Light" w:hAnsiTheme="minorHAnsi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pacing w:val="-6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in</w:t>
      </w:r>
      <w:r w:rsidRPr="002B4F75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2B4F75">
        <w:rPr>
          <w:rFonts w:asciiTheme="minorHAnsi" w:eastAsia="Segoe UI Light" w:hAnsiTheme="minorHAnsi"/>
          <w:sz w:val="22"/>
          <w:szCs w:val="22"/>
        </w:rPr>
        <w:t>e f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2B4F75">
        <w:rPr>
          <w:rFonts w:asciiTheme="minorHAnsi" w:eastAsia="Segoe UI Light" w:hAnsiTheme="minorHAnsi"/>
          <w:sz w:val="22"/>
          <w:szCs w:val="22"/>
        </w:rPr>
        <w:t>ll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2B4F75">
        <w:rPr>
          <w:rFonts w:asciiTheme="minorHAnsi" w:eastAsia="Segoe UI Light" w:hAnsiTheme="minorHAnsi"/>
          <w:sz w:val="22"/>
          <w:szCs w:val="22"/>
        </w:rPr>
        <w:t>wi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z w:val="22"/>
          <w:szCs w:val="22"/>
        </w:rPr>
        <w:t>g</w:t>
      </w:r>
      <w:r w:rsidRPr="002B4F75">
        <w:rPr>
          <w:rFonts w:asciiTheme="minorHAnsi" w:eastAsia="Segoe UI Light" w:hAnsiTheme="minorHAnsi"/>
          <w:spacing w:val="-9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i</w:t>
      </w:r>
      <w:r w:rsidRPr="002B4F75">
        <w:rPr>
          <w:rFonts w:asciiTheme="minorHAnsi" w:eastAsia="Segoe UI Light" w:hAnsiTheme="minorHAnsi"/>
          <w:sz w:val="22"/>
          <w:szCs w:val="22"/>
        </w:rPr>
        <w:t>m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g</w:t>
      </w:r>
      <w:r w:rsidRPr="002B4F75">
        <w:rPr>
          <w:rFonts w:asciiTheme="minorHAnsi" w:eastAsia="Segoe UI Light" w:hAnsiTheme="minorHAnsi"/>
          <w:sz w:val="22"/>
          <w:szCs w:val="22"/>
        </w:rPr>
        <w:t>e.</w:t>
      </w:r>
    </w:p>
    <w:p w14:paraId="3F4515B2" w14:textId="77777777" w:rsidR="00D9287D" w:rsidRDefault="00D9287D">
      <w:pPr>
        <w:spacing w:before="15" w:line="280" w:lineRule="exact"/>
        <w:rPr>
          <w:sz w:val="28"/>
          <w:szCs w:val="28"/>
        </w:rPr>
      </w:pPr>
    </w:p>
    <w:p w14:paraId="3F4515B3" w14:textId="7749D1B5" w:rsidR="00D9287D" w:rsidRPr="002B4F75" w:rsidRDefault="008F0D8C" w:rsidP="002B4F75">
      <w:pPr>
        <w:ind w:left="1456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4677B7ED" wp14:editId="3F0EDAEE">
            <wp:extent cx="5319340" cy="265143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725" cy="2656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515B4" w14:textId="77777777" w:rsidR="002B4F75" w:rsidRDefault="002B4F75" w:rsidP="002B4F75">
      <w:pPr>
        <w:rPr>
          <w:rFonts w:asciiTheme="minorHAnsi" w:eastAsia="Segoe UI Light" w:hAnsiTheme="minorHAnsi" w:cs="Segoe UI Light"/>
          <w:spacing w:val="1"/>
          <w:sz w:val="22"/>
          <w:szCs w:val="22"/>
        </w:rPr>
      </w:pPr>
    </w:p>
    <w:p w14:paraId="3F4515B5" w14:textId="77777777" w:rsidR="00D9287D" w:rsidRPr="002B4F75" w:rsidRDefault="004D1444" w:rsidP="004D27A8">
      <w:pPr>
        <w:ind w:left="720" w:firstLine="720"/>
        <w:rPr>
          <w:rFonts w:asciiTheme="minorHAnsi" w:eastAsia="Segoe UI Light" w:hAnsiTheme="minorHAnsi" w:cs="Segoe UI Light"/>
          <w:sz w:val="22"/>
          <w:szCs w:val="22"/>
        </w:rPr>
      </w:pPr>
      <w:r w:rsidRPr="002B4F75">
        <w:rPr>
          <w:rFonts w:asciiTheme="minorHAnsi" w:eastAsia="Segoe UI Light" w:hAnsiTheme="minorHAnsi" w:cs="Segoe UI Light"/>
          <w:spacing w:val="1"/>
          <w:sz w:val="22"/>
          <w:szCs w:val="22"/>
        </w:rPr>
        <w:t>6</w:t>
      </w:r>
      <w:r w:rsidR="0001351C">
        <w:rPr>
          <w:rFonts w:asciiTheme="minorHAnsi" w:eastAsia="Segoe UI Light" w:hAnsiTheme="minorHAnsi" w:cs="Segoe UI Light"/>
          <w:sz w:val="22"/>
          <w:szCs w:val="22"/>
        </w:rPr>
        <w:t xml:space="preserve">. </w:t>
      </w:r>
      <w:r w:rsidRPr="002B4F75">
        <w:rPr>
          <w:rFonts w:asciiTheme="minorHAnsi" w:eastAsia="Segoe UI Light" w:hAnsiTheme="minorHAnsi" w:cs="Segoe UI Light"/>
          <w:sz w:val="22"/>
          <w:szCs w:val="22"/>
        </w:rPr>
        <w:t>In</w:t>
      </w:r>
      <w:r w:rsidRPr="002B4F75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2B4F75">
        <w:rPr>
          <w:rFonts w:asciiTheme="minorHAnsi" w:eastAsia="Segoe UI Light" w:hAnsiTheme="minorHAnsi" w:cs="Segoe UI Light"/>
          <w:sz w:val="22"/>
          <w:szCs w:val="22"/>
        </w:rPr>
        <w:t>e</w:t>
      </w:r>
      <w:r w:rsidRPr="002B4F75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 w:cs="Segoe UI Light"/>
          <w:b/>
          <w:spacing w:val="2"/>
          <w:sz w:val="22"/>
          <w:szCs w:val="22"/>
        </w:rPr>
        <w:t>P</w:t>
      </w:r>
      <w:r w:rsidRPr="002B4F75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r</w:t>
      </w:r>
      <w:r w:rsidRPr="002B4F75">
        <w:rPr>
          <w:rFonts w:asciiTheme="minorHAnsi" w:eastAsia="Segoe UI Light" w:hAnsiTheme="minorHAnsi" w:cs="Segoe UI Light"/>
          <w:b/>
          <w:spacing w:val="3"/>
          <w:sz w:val="22"/>
          <w:szCs w:val="22"/>
        </w:rPr>
        <w:t>o</w:t>
      </w:r>
      <w:r w:rsidRPr="002B4F75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p</w:t>
      </w:r>
      <w:r w:rsidRPr="002B4F75">
        <w:rPr>
          <w:rFonts w:asciiTheme="minorHAnsi" w:eastAsia="Segoe UI Light" w:hAnsiTheme="minorHAnsi" w:cs="Segoe UI Light"/>
          <w:b/>
          <w:spacing w:val="2"/>
          <w:sz w:val="22"/>
          <w:szCs w:val="22"/>
        </w:rPr>
        <w:t>e</w:t>
      </w:r>
      <w:r w:rsidRPr="002B4F75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r</w:t>
      </w:r>
      <w:r w:rsidRPr="002B4F75">
        <w:rPr>
          <w:rFonts w:asciiTheme="minorHAnsi" w:eastAsia="Segoe UI Light" w:hAnsiTheme="minorHAnsi" w:cs="Segoe UI Light"/>
          <w:b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 w:cs="Segoe UI Light"/>
          <w:b/>
          <w:sz w:val="22"/>
          <w:szCs w:val="22"/>
        </w:rPr>
        <w:t>ies</w:t>
      </w:r>
      <w:r w:rsidRPr="002B4F75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 w:cs="Segoe UI Light"/>
          <w:spacing w:val="-1"/>
          <w:sz w:val="22"/>
          <w:szCs w:val="22"/>
        </w:rPr>
        <w:t>p</w:t>
      </w:r>
      <w:r w:rsidRPr="002B4F75">
        <w:rPr>
          <w:rFonts w:asciiTheme="minorHAnsi" w:eastAsia="Segoe UI Light" w:hAnsiTheme="minorHAnsi" w:cs="Segoe UI Light"/>
          <w:sz w:val="22"/>
          <w:szCs w:val="22"/>
        </w:rPr>
        <w:t>a</w:t>
      </w:r>
      <w:r w:rsidRPr="002B4F75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2B4F75">
        <w:rPr>
          <w:rFonts w:asciiTheme="minorHAnsi" w:eastAsia="Segoe UI Light" w:hAnsiTheme="minorHAnsi" w:cs="Segoe UI Light"/>
          <w:sz w:val="22"/>
          <w:szCs w:val="22"/>
        </w:rPr>
        <w:t>e,</w:t>
      </w:r>
      <w:r w:rsidRPr="002B4F75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 w:cs="Segoe UI Light"/>
          <w:spacing w:val="2"/>
          <w:sz w:val="22"/>
          <w:szCs w:val="22"/>
        </w:rPr>
        <w:t>i</w:t>
      </w:r>
      <w:r w:rsidRPr="002B4F75">
        <w:rPr>
          <w:rFonts w:asciiTheme="minorHAnsi" w:eastAsia="Segoe UI Light" w:hAnsiTheme="minorHAnsi" w:cs="Segoe UI Light"/>
          <w:sz w:val="22"/>
          <w:szCs w:val="22"/>
        </w:rPr>
        <w:t>n</w:t>
      </w:r>
      <w:r w:rsidRPr="002B4F75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2B4F75">
        <w:rPr>
          <w:rFonts w:asciiTheme="minorHAnsi" w:eastAsia="Segoe UI Light" w:hAnsiTheme="minorHAnsi" w:cs="Segoe UI Light"/>
          <w:sz w:val="22"/>
          <w:szCs w:val="22"/>
        </w:rPr>
        <w:t>e</w:t>
      </w:r>
      <w:r w:rsidRPr="002B4F75">
        <w:rPr>
          <w:rFonts w:asciiTheme="minorHAnsi" w:eastAsia="Segoe UI Light" w:hAnsiTheme="minorHAnsi" w:cs="Segoe UI Light"/>
          <w:spacing w:val="2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 w:cs="Segoe UI Light"/>
          <w:b/>
          <w:spacing w:val="1"/>
          <w:sz w:val="22"/>
          <w:szCs w:val="22"/>
        </w:rPr>
        <w:t>C</w:t>
      </w:r>
      <w:r w:rsidRPr="002B4F75">
        <w:rPr>
          <w:rFonts w:asciiTheme="minorHAnsi" w:eastAsia="Segoe UI Light" w:hAnsiTheme="minorHAnsi" w:cs="Segoe UI Light"/>
          <w:b/>
          <w:sz w:val="22"/>
          <w:szCs w:val="22"/>
        </w:rPr>
        <w:t>le</w:t>
      </w:r>
      <w:r w:rsidRPr="002B4F75">
        <w:rPr>
          <w:rFonts w:asciiTheme="minorHAnsi" w:eastAsia="Segoe UI Light" w:hAnsiTheme="minorHAnsi" w:cs="Segoe UI Light"/>
          <w:b/>
          <w:spacing w:val="2"/>
          <w:sz w:val="22"/>
          <w:szCs w:val="22"/>
        </w:rPr>
        <w:t>a</w:t>
      </w:r>
      <w:r w:rsidRPr="002B4F75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n</w:t>
      </w:r>
      <w:r w:rsidRPr="002B4F75">
        <w:rPr>
          <w:rFonts w:asciiTheme="minorHAnsi" w:eastAsia="Segoe UI Light" w:hAnsiTheme="minorHAnsi" w:cs="Segoe UI Light"/>
          <w:b/>
          <w:spacing w:val="2"/>
          <w:sz w:val="22"/>
          <w:szCs w:val="22"/>
        </w:rPr>
        <w:t>i</w:t>
      </w:r>
      <w:r w:rsidRPr="002B4F75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n</w:t>
      </w:r>
      <w:r w:rsidRPr="002B4F75">
        <w:rPr>
          <w:rFonts w:asciiTheme="minorHAnsi" w:eastAsia="Segoe UI Light" w:hAnsiTheme="minorHAnsi" w:cs="Segoe UI Light"/>
          <w:b/>
          <w:sz w:val="22"/>
          <w:szCs w:val="22"/>
        </w:rPr>
        <w:t>g</w:t>
      </w:r>
      <w:r w:rsidRPr="002B4F75">
        <w:rPr>
          <w:rFonts w:asciiTheme="minorHAnsi" w:eastAsia="Segoe UI Light" w:hAnsiTheme="minorHAnsi" w:cs="Segoe UI Light"/>
          <w:b/>
          <w:spacing w:val="-5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 w:cs="Segoe UI Light"/>
          <w:b/>
          <w:sz w:val="22"/>
          <w:szCs w:val="22"/>
        </w:rPr>
        <w:t>mo</w:t>
      </w:r>
      <w:r w:rsidRPr="002B4F75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d</w:t>
      </w:r>
      <w:r w:rsidRPr="002B4F75">
        <w:rPr>
          <w:rFonts w:asciiTheme="minorHAnsi" w:eastAsia="Segoe UI Light" w:hAnsiTheme="minorHAnsi" w:cs="Segoe UI Light"/>
          <w:b/>
          <w:sz w:val="22"/>
          <w:szCs w:val="22"/>
        </w:rPr>
        <w:t>e</w:t>
      </w:r>
      <w:r w:rsidRPr="002B4F75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 w:cs="Segoe UI Light"/>
          <w:sz w:val="22"/>
          <w:szCs w:val="22"/>
        </w:rPr>
        <w:t>li</w:t>
      </w:r>
      <w:r w:rsidRPr="002B4F75">
        <w:rPr>
          <w:rFonts w:asciiTheme="minorHAnsi" w:eastAsia="Segoe UI Light" w:hAnsiTheme="minorHAnsi" w:cs="Segoe UI Light"/>
          <w:spacing w:val="-1"/>
          <w:sz w:val="22"/>
          <w:szCs w:val="22"/>
        </w:rPr>
        <w:t>s</w:t>
      </w:r>
      <w:r w:rsidRPr="002B4F75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 w:cs="Segoe UI Light"/>
          <w:sz w:val="22"/>
          <w:szCs w:val="22"/>
        </w:rPr>
        <w:t>,</w:t>
      </w:r>
      <w:r w:rsidRPr="002B4F75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 w:cs="Segoe UI Light"/>
          <w:sz w:val="22"/>
          <w:szCs w:val="22"/>
        </w:rPr>
        <w:t>select</w:t>
      </w:r>
      <w:r w:rsidRPr="002B4F75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 w:cs="Segoe UI Light"/>
          <w:b/>
          <w:spacing w:val="1"/>
          <w:sz w:val="22"/>
          <w:szCs w:val="22"/>
        </w:rPr>
        <w:t>Cu</w:t>
      </w:r>
      <w:r w:rsidRPr="002B4F75">
        <w:rPr>
          <w:rFonts w:asciiTheme="minorHAnsi" w:eastAsia="Segoe UI Light" w:hAnsiTheme="minorHAnsi" w:cs="Segoe UI Light"/>
          <w:b/>
          <w:sz w:val="22"/>
          <w:szCs w:val="22"/>
        </w:rPr>
        <w:t>st</w:t>
      </w:r>
      <w:r w:rsidRPr="002B4F75">
        <w:rPr>
          <w:rFonts w:asciiTheme="minorHAnsi" w:eastAsia="Segoe UI Light" w:hAnsiTheme="minorHAnsi" w:cs="Segoe UI Light"/>
          <w:b/>
          <w:spacing w:val="1"/>
          <w:sz w:val="22"/>
          <w:szCs w:val="22"/>
        </w:rPr>
        <w:t>o</w:t>
      </w:r>
      <w:r w:rsidRPr="002B4F75">
        <w:rPr>
          <w:rFonts w:asciiTheme="minorHAnsi" w:eastAsia="Segoe UI Light" w:hAnsiTheme="minorHAnsi" w:cs="Segoe UI Light"/>
          <w:b/>
          <w:sz w:val="22"/>
          <w:szCs w:val="22"/>
        </w:rPr>
        <w:t>m</w:t>
      </w:r>
      <w:r w:rsidRPr="002B4F75">
        <w:rPr>
          <w:rFonts w:asciiTheme="minorHAnsi" w:eastAsia="Segoe UI Light" w:hAnsiTheme="minorHAnsi" w:cs="Segoe UI Light"/>
          <w:b/>
          <w:spacing w:val="-6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 w:cs="Segoe UI Light"/>
          <w:b/>
          <w:spacing w:val="2"/>
          <w:sz w:val="22"/>
          <w:szCs w:val="22"/>
        </w:rPr>
        <w:t>s</w:t>
      </w:r>
      <w:r w:rsidRPr="002B4F75">
        <w:rPr>
          <w:rFonts w:asciiTheme="minorHAnsi" w:eastAsia="Segoe UI Light" w:hAnsiTheme="minorHAnsi" w:cs="Segoe UI Light"/>
          <w:b/>
          <w:spacing w:val="1"/>
          <w:sz w:val="22"/>
          <w:szCs w:val="22"/>
        </w:rPr>
        <w:t>u</w:t>
      </w:r>
      <w:r w:rsidRPr="002B4F75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b</w:t>
      </w:r>
      <w:r w:rsidRPr="002B4F75">
        <w:rPr>
          <w:rFonts w:asciiTheme="minorHAnsi" w:eastAsia="Segoe UI Light" w:hAnsiTheme="minorHAnsi" w:cs="Segoe UI Light"/>
          <w:b/>
          <w:sz w:val="22"/>
          <w:szCs w:val="22"/>
        </w:rPr>
        <w:t>sti</w:t>
      </w:r>
      <w:r w:rsidRPr="002B4F75">
        <w:rPr>
          <w:rFonts w:asciiTheme="minorHAnsi" w:eastAsia="Segoe UI Light" w:hAnsiTheme="minorHAnsi" w:cs="Segoe UI Light"/>
          <w:b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u</w:t>
      </w:r>
      <w:r w:rsidRPr="002B4F75">
        <w:rPr>
          <w:rFonts w:asciiTheme="minorHAnsi" w:eastAsia="Segoe UI Light" w:hAnsiTheme="minorHAnsi" w:cs="Segoe UI Light"/>
          <w:b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 w:cs="Segoe UI Light"/>
          <w:b/>
          <w:sz w:val="22"/>
          <w:szCs w:val="22"/>
        </w:rPr>
        <w:t>i</w:t>
      </w:r>
      <w:r w:rsidRPr="002B4F75">
        <w:rPr>
          <w:rFonts w:asciiTheme="minorHAnsi" w:eastAsia="Segoe UI Light" w:hAnsiTheme="minorHAnsi" w:cs="Segoe UI Light"/>
          <w:b/>
          <w:spacing w:val="3"/>
          <w:sz w:val="22"/>
          <w:szCs w:val="22"/>
        </w:rPr>
        <w:t>o</w:t>
      </w:r>
      <w:r w:rsidRPr="002B4F75">
        <w:rPr>
          <w:rFonts w:asciiTheme="minorHAnsi" w:eastAsia="Segoe UI Light" w:hAnsiTheme="minorHAnsi" w:cs="Segoe UI Light"/>
          <w:b/>
          <w:sz w:val="22"/>
          <w:szCs w:val="22"/>
        </w:rPr>
        <w:t>n</w:t>
      </w:r>
      <w:r w:rsidRPr="002B4F75">
        <w:rPr>
          <w:rFonts w:asciiTheme="minorHAnsi" w:eastAsia="Segoe UI Light" w:hAnsiTheme="minorHAnsi" w:cs="Segoe UI Light"/>
          <w:b/>
          <w:spacing w:val="-11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 w:cs="Segoe UI Light"/>
          <w:b/>
          <w:spacing w:val="1"/>
          <w:sz w:val="22"/>
          <w:szCs w:val="22"/>
        </w:rPr>
        <w:t>v</w:t>
      </w:r>
      <w:r w:rsidRPr="002B4F75">
        <w:rPr>
          <w:rFonts w:asciiTheme="minorHAnsi" w:eastAsia="Segoe UI Light" w:hAnsiTheme="minorHAnsi" w:cs="Segoe UI Light"/>
          <w:b/>
          <w:sz w:val="22"/>
          <w:szCs w:val="22"/>
        </w:rPr>
        <w:t>a</w:t>
      </w:r>
      <w:r w:rsidRPr="002B4F75">
        <w:rPr>
          <w:rFonts w:asciiTheme="minorHAnsi" w:eastAsia="Segoe UI Light" w:hAnsiTheme="minorHAnsi" w:cs="Segoe UI Light"/>
          <w:b/>
          <w:spacing w:val="2"/>
          <w:sz w:val="22"/>
          <w:szCs w:val="22"/>
        </w:rPr>
        <w:t>l</w:t>
      </w:r>
      <w:r w:rsidRPr="002B4F75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u</w:t>
      </w:r>
      <w:r w:rsidRPr="002B4F75">
        <w:rPr>
          <w:rFonts w:asciiTheme="minorHAnsi" w:eastAsia="Segoe UI Light" w:hAnsiTheme="minorHAnsi" w:cs="Segoe UI Light"/>
          <w:b/>
          <w:spacing w:val="5"/>
          <w:sz w:val="22"/>
          <w:szCs w:val="22"/>
        </w:rPr>
        <w:t>e</w:t>
      </w:r>
      <w:r w:rsidRPr="002B4F75">
        <w:rPr>
          <w:rFonts w:asciiTheme="minorHAnsi" w:eastAsia="Segoe UI Light" w:hAnsiTheme="minorHAnsi" w:cs="Segoe UI Light"/>
          <w:sz w:val="22"/>
          <w:szCs w:val="22"/>
        </w:rPr>
        <w:t>,</w:t>
      </w:r>
      <w:r w:rsidRPr="002B4F75">
        <w:rPr>
          <w:rFonts w:asciiTheme="minorHAnsi" w:eastAsia="Segoe UI Light" w:hAnsiTheme="minorHAnsi" w:cs="Segoe UI Light"/>
          <w:spacing w:val="-6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 w:cs="Segoe UI Light"/>
          <w:sz w:val="22"/>
          <w:szCs w:val="22"/>
        </w:rPr>
        <w:t>a</w:t>
      </w:r>
      <w:r w:rsidRPr="002B4F75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2B4F75">
        <w:rPr>
          <w:rFonts w:asciiTheme="minorHAnsi" w:eastAsia="Segoe UI Light" w:hAnsiTheme="minorHAnsi" w:cs="Segoe UI Light"/>
          <w:sz w:val="22"/>
          <w:szCs w:val="22"/>
        </w:rPr>
        <w:t>d</w:t>
      </w:r>
      <w:r w:rsidRPr="002B4F75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 w:cs="Segoe UI Light"/>
          <w:sz w:val="22"/>
          <w:szCs w:val="22"/>
        </w:rPr>
        <w:t>in</w:t>
      </w:r>
      <w:r w:rsidRPr="002B4F75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2B4F75">
        <w:rPr>
          <w:rFonts w:asciiTheme="minorHAnsi" w:eastAsia="Segoe UI Light" w:hAnsiTheme="minorHAnsi" w:cs="Segoe UI Light"/>
          <w:sz w:val="22"/>
          <w:szCs w:val="22"/>
        </w:rPr>
        <w:t>e</w:t>
      </w:r>
    </w:p>
    <w:p w14:paraId="1E8A1806" w14:textId="77777777" w:rsidR="00855587" w:rsidRDefault="004D1444" w:rsidP="004D27A8">
      <w:pPr>
        <w:ind w:left="720" w:firstLine="720"/>
        <w:rPr>
          <w:rFonts w:asciiTheme="minorHAnsi" w:eastAsia="Segoe UI Light" w:hAnsiTheme="minorHAnsi" w:cs="Segoe UI Light"/>
          <w:sz w:val="22"/>
          <w:szCs w:val="22"/>
        </w:rPr>
      </w:pPr>
      <w:r w:rsidRPr="002B4F75">
        <w:rPr>
          <w:rFonts w:asciiTheme="minorHAnsi" w:eastAsia="Segoe UI Light" w:hAnsiTheme="minorHAnsi" w:cs="Segoe UI Light"/>
          <w:b/>
          <w:sz w:val="22"/>
          <w:szCs w:val="22"/>
        </w:rPr>
        <w:t>R</w:t>
      </w:r>
      <w:r w:rsidRPr="002B4F75">
        <w:rPr>
          <w:rFonts w:asciiTheme="minorHAnsi" w:eastAsia="Segoe UI Light" w:hAnsiTheme="minorHAnsi" w:cs="Segoe UI Light"/>
          <w:b/>
          <w:spacing w:val="2"/>
          <w:sz w:val="22"/>
          <w:szCs w:val="22"/>
        </w:rPr>
        <w:t>e</w:t>
      </w:r>
      <w:r w:rsidRPr="002B4F75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p</w:t>
      </w:r>
      <w:r w:rsidRPr="002B4F75">
        <w:rPr>
          <w:rFonts w:asciiTheme="minorHAnsi" w:eastAsia="Segoe UI Light" w:hAnsiTheme="minorHAnsi" w:cs="Segoe UI Light"/>
          <w:b/>
          <w:sz w:val="22"/>
          <w:szCs w:val="22"/>
        </w:rPr>
        <w:t>l</w:t>
      </w:r>
      <w:r w:rsidRPr="002B4F75">
        <w:rPr>
          <w:rFonts w:asciiTheme="minorHAnsi" w:eastAsia="Segoe UI Light" w:hAnsiTheme="minorHAnsi" w:cs="Segoe UI Light"/>
          <w:b/>
          <w:spacing w:val="2"/>
          <w:sz w:val="22"/>
          <w:szCs w:val="22"/>
        </w:rPr>
        <w:t>a</w:t>
      </w:r>
      <w:r w:rsidRPr="002B4F75">
        <w:rPr>
          <w:rFonts w:asciiTheme="minorHAnsi" w:eastAsia="Segoe UI Light" w:hAnsiTheme="minorHAnsi" w:cs="Segoe UI Light"/>
          <w:b/>
          <w:sz w:val="22"/>
          <w:szCs w:val="22"/>
        </w:rPr>
        <w:t>cem</w:t>
      </w:r>
      <w:r w:rsidRPr="002B4F75">
        <w:rPr>
          <w:rFonts w:asciiTheme="minorHAnsi" w:eastAsia="Segoe UI Light" w:hAnsiTheme="minorHAnsi" w:cs="Segoe UI Light"/>
          <w:b/>
          <w:spacing w:val="3"/>
          <w:sz w:val="22"/>
          <w:szCs w:val="22"/>
        </w:rPr>
        <w:t>e</w:t>
      </w:r>
      <w:r w:rsidRPr="002B4F75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n</w:t>
      </w:r>
      <w:r w:rsidRPr="002B4F75">
        <w:rPr>
          <w:rFonts w:asciiTheme="minorHAnsi" w:eastAsia="Segoe UI Light" w:hAnsiTheme="minorHAnsi" w:cs="Segoe UI Light"/>
          <w:b/>
          <w:sz w:val="22"/>
          <w:szCs w:val="22"/>
        </w:rPr>
        <w:t>t</w:t>
      </w:r>
      <w:r w:rsidRPr="002B4F75">
        <w:rPr>
          <w:rFonts w:asciiTheme="minorHAnsi" w:eastAsia="Segoe UI Light" w:hAnsiTheme="minorHAnsi" w:cs="Segoe UI Light"/>
          <w:b/>
          <w:spacing w:val="-10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 w:cs="Segoe UI Light"/>
          <w:b/>
          <w:spacing w:val="1"/>
          <w:sz w:val="22"/>
          <w:szCs w:val="22"/>
        </w:rPr>
        <w:t>v</w:t>
      </w:r>
      <w:r w:rsidRPr="002B4F75">
        <w:rPr>
          <w:rFonts w:asciiTheme="minorHAnsi" w:eastAsia="Segoe UI Light" w:hAnsiTheme="minorHAnsi" w:cs="Segoe UI Light"/>
          <w:b/>
          <w:sz w:val="22"/>
          <w:szCs w:val="22"/>
        </w:rPr>
        <w:t>al</w:t>
      </w:r>
      <w:r w:rsidRPr="002B4F75">
        <w:rPr>
          <w:rFonts w:asciiTheme="minorHAnsi" w:eastAsia="Segoe UI Light" w:hAnsiTheme="minorHAnsi" w:cs="Segoe UI Light"/>
          <w:b/>
          <w:spacing w:val="-1"/>
          <w:sz w:val="22"/>
          <w:szCs w:val="22"/>
        </w:rPr>
        <w:t>u</w:t>
      </w:r>
      <w:r w:rsidRPr="002B4F75">
        <w:rPr>
          <w:rFonts w:asciiTheme="minorHAnsi" w:eastAsia="Segoe UI Light" w:hAnsiTheme="minorHAnsi" w:cs="Segoe UI Light"/>
          <w:b/>
          <w:sz w:val="22"/>
          <w:szCs w:val="22"/>
        </w:rPr>
        <w:t>e</w:t>
      </w:r>
      <w:r w:rsidRPr="002B4F75">
        <w:rPr>
          <w:rFonts w:asciiTheme="minorHAnsi" w:eastAsia="Segoe UI Light" w:hAnsiTheme="minorHAnsi" w:cs="Segoe UI Light"/>
          <w:spacing w:val="1"/>
          <w:sz w:val="22"/>
          <w:szCs w:val="22"/>
        </w:rPr>
        <w:t xml:space="preserve"> t</w:t>
      </w:r>
      <w:r w:rsidRPr="002B4F75">
        <w:rPr>
          <w:rFonts w:asciiTheme="minorHAnsi" w:eastAsia="Segoe UI Light" w:hAnsiTheme="minorHAnsi" w:cs="Segoe UI Light"/>
          <w:sz w:val="22"/>
          <w:szCs w:val="22"/>
        </w:rPr>
        <w:t>ex</w:t>
      </w:r>
      <w:r w:rsidRPr="002B4F75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 w:cs="Segoe UI Light"/>
          <w:spacing w:val="-1"/>
          <w:sz w:val="22"/>
          <w:szCs w:val="22"/>
        </w:rPr>
        <w:t>b</w:t>
      </w:r>
      <w:r w:rsidRPr="002B4F75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2B4F75">
        <w:rPr>
          <w:rFonts w:asciiTheme="minorHAnsi" w:eastAsia="Segoe UI Light" w:hAnsiTheme="minorHAnsi" w:cs="Segoe UI Light"/>
          <w:sz w:val="22"/>
          <w:szCs w:val="22"/>
        </w:rPr>
        <w:t>x,</w:t>
      </w:r>
      <w:r w:rsidRPr="002B4F75">
        <w:rPr>
          <w:rFonts w:asciiTheme="minorHAnsi" w:eastAsia="Segoe UI Light" w:hAnsiTheme="minorHAnsi" w:cs="Segoe UI Light"/>
          <w:spacing w:val="-7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 w:cs="Segoe UI Light"/>
          <w:spacing w:val="1"/>
          <w:sz w:val="22"/>
          <w:szCs w:val="22"/>
        </w:rPr>
        <w:t>ty</w:t>
      </w:r>
      <w:r w:rsidRPr="002B4F75">
        <w:rPr>
          <w:rFonts w:asciiTheme="minorHAnsi" w:eastAsia="Segoe UI Light" w:hAnsiTheme="minorHAnsi" w:cs="Segoe UI Light"/>
          <w:spacing w:val="-1"/>
          <w:sz w:val="22"/>
          <w:szCs w:val="22"/>
        </w:rPr>
        <w:t>p</w:t>
      </w:r>
      <w:r w:rsidRPr="002B4F75">
        <w:rPr>
          <w:rFonts w:asciiTheme="minorHAnsi" w:eastAsia="Segoe UI Light" w:hAnsiTheme="minorHAnsi" w:cs="Segoe UI Light"/>
          <w:sz w:val="22"/>
          <w:szCs w:val="22"/>
        </w:rPr>
        <w:t>e</w:t>
      </w:r>
      <w:r w:rsidRPr="002B4F75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 w:cs="Segoe UI Light"/>
          <w:sz w:val="22"/>
          <w:szCs w:val="22"/>
        </w:rPr>
        <w:t>“</w:t>
      </w:r>
      <w:r w:rsidRPr="002B4F75">
        <w:rPr>
          <w:rFonts w:asciiTheme="minorHAnsi" w:eastAsia="Segoe UI Light" w:hAnsiTheme="minorHAnsi" w:cs="Segoe UI Light"/>
          <w:spacing w:val="1"/>
          <w:sz w:val="22"/>
          <w:szCs w:val="22"/>
        </w:rPr>
        <w:t>No</w:t>
      </w:r>
      <w:r w:rsidRPr="002B4F75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2B4F75">
        <w:rPr>
          <w:rFonts w:asciiTheme="minorHAnsi" w:eastAsia="Segoe UI Light" w:hAnsiTheme="minorHAnsi" w:cs="Segoe UI Light"/>
          <w:sz w:val="22"/>
          <w:szCs w:val="22"/>
        </w:rPr>
        <w:t>e”</w:t>
      </w:r>
      <w:r w:rsidRPr="002B4F75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 w:cs="Segoe UI Light"/>
          <w:sz w:val="22"/>
          <w:szCs w:val="22"/>
        </w:rPr>
        <w:t>as</w:t>
      </w:r>
      <w:r w:rsidRPr="002B4F75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 w:cs="Segoe UI Light"/>
          <w:spacing w:val="2"/>
          <w:sz w:val="22"/>
          <w:szCs w:val="22"/>
        </w:rPr>
        <w:t>s</w:t>
      </w:r>
      <w:r w:rsidRPr="002B4F75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2B4F75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2B4F75">
        <w:rPr>
          <w:rFonts w:asciiTheme="minorHAnsi" w:eastAsia="Segoe UI Light" w:hAnsiTheme="minorHAnsi" w:cs="Segoe UI Light"/>
          <w:spacing w:val="2"/>
          <w:sz w:val="22"/>
          <w:szCs w:val="22"/>
        </w:rPr>
        <w:t>w</w:t>
      </w:r>
      <w:r w:rsidRPr="002B4F75">
        <w:rPr>
          <w:rFonts w:asciiTheme="minorHAnsi" w:eastAsia="Segoe UI Light" w:hAnsiTheme="minorHAnsi" w:cs="Segoe UI Light"/>
          <w:sz w:val="22"/>
          <w:szCs w:val="22"/>
        </w:rPr>
        <w:t>n</w:t>
      </w:r>
      <w:r w:rsidRPr="002B4F75">
        <w:rPr>
          <w:rFonts w:asciiTheme="minorHAnsi" w:eastAsia="Segoe UI Light" w:hAnsiTheme="minorHAnsi" w:cs="Segoe UI Light"/>
          <w:spacing w:val="-6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 w:cs="Segoe UI Light"/>
          <w:sz w:val="22"/>
          <w:szCs w:val="22"/>
        </w:rPr>
        <w:t>in</w:t>
      </w:r>
      <w:r w:rsidRPr="002B4F75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2B4F75">
        <w:rPr>
          <w:rFonts w:asciiTheme="minorHAnsi" w:eastAsia="Segoe UI Light" w:hAnsiTheme="minorHAnsi" w:cs="Segoe UI Light"/>
          <w:sz w:val="22"/>
          <w:szCs w:val="22"/>
        </w:rPr>
        <w:t>e</w:t>
      </w:r>
      <w:r w:rsidRPr="002B4F75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 w:cs="Segoe UI Light"/>
          <w:spacing w:val="2"/>
          <w:sz w:val="22"/>
          <w:szCs w:val="22"/>
        </w:rPr>
        <w:t>f</w:t>
      </w:r>
      <w:r w:rsidRPr="002B4F75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2B4F75">
        <w:rPr>
          <w:rFonts w:asciiTheme="minorHAnsi" w:eastAsia="Segoe UI Light" w:hAnsiTheme="minorHAnsi" w:cs="Segoe UI Light"/>
          <w:sz w:val="22"/>
          <w:szCs w:val="22"/>
        </w:rPr>
        <w:t>ll</w:t>
      </w:r>
      <w:r w:rsidRPr="002B4F75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2B4F75">
        <w:rPr>
          <w:rFonts w:asciiTheme="minorHAnsi" w:eastAsia="Segoe UI Light" w:hAnsiTheme="minorHAnsi" w:cs="Segoe UI Light"/>
          <w:sz w:val="22"/>
          <w:szCs w:val="22"/>
        </w:rPr>
        <w:t>wi</w:t>
      </w:r>
      <w:r w:rsidRPr="002B4F75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2B4F75">
        <w:rPr>
          <w:rFonts w:asciiTheme="minorHAnsi" w:eastAsia="Segoe UI Light" w:hAnsiTheme="minorHAnsi" w:cs="Segoe UI Light"/>
          <w:sz w:val="22"/>
          <w:szCs w:val="22"/>
        </w:rPr>
        <w:t>g</w:t>
      </w:r>
      <w:r w:rsidRPr="002B4F75">
        <w:rPr>
          <w:rFonts w:asciiTheme="minorHAnsi" w:eastAsia="Segoe UI Light" w:hAnsiTheme="minorHAnsi" w:cs="Segoe UI Light"/>
          <w:spacing w:val="-9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 w:cs="Segoe UI Light"/>
          <w:spacing w:val="2"/>
          <w:sz w:val="22"/>
          <w:szCs w:val="22"/>
        </w:rPr>
        <w:t>i</w:t>
      </w:r>
      <w:r w:rsidRPr="002B4F75">
        <w:rPr>
          <w:rFonts w:asciiTheme="minorHAnsi" w:eastAsia="Segoe UI Light" w:hAnsiTheme="minorHAnsi" w:cs="Segoe UI Light"/>
          <w:sz w:val="22"/>
          <w:szCs w:val="22"/>
        </w:rPr>
        <w:t>m</w:t>
      </w:r>
      <w:r w:rsidRPr="002B4F75">
        <w:rPr>
          <w:rFonts w:asciiTheme="minorHAnsi" w:eastAsia="Segoe UI Light" w:hAnsiTheme="minorHAnsi" w:cs="Segoe UI Light"/>
          <w:spacing w:val="2"/>
          <w:sz w:val="22"/>
          <w:szCs w:val="22"/>
        </w:rPr>
        <w:t>a</w:t>
      </w:r>
      <w:r w:rsidRPr="002B4F75">
        <w:rPr>
          <w:rFonts w:asciiTheme="minorHAnsi" w:eastAsia="Segoe UI Light" w:hAnsiTheme="minorHAnsi" w:cs="Segoe UI Light"/>
          <w:spacing w:val="-1"/>
          <w:sz w:val="22"/>
          <w:szCs w:val="22"/>
        </w:rPr>
        <w:t>g</w:t>
      </w:r>
      <w:r w:rsidR="00855587">
        <w:rPr>
          <w:rFonts w:asciiTheme="minorHAnsi" w:eastAsia="Segoe UI Light" w:hAnsiTheme="minorHAnsi" w:cs="Segoe UI Light"/>
          <w:sz w:val="22"/>
          <w:szCs w:val="22"/>
        </w:rPr>
        <w:t>e.</w:t>
      </w:r>
    </w:p>
    <w:p w14:paraId="4304AE98" w14:textId="77777777" w:rsidR="00855587" w:rsidRDefault="00855587" w:rsidP="00855587">
      <w:pPr>
        <w:rPr>
          <w:rFonts w:asciiTheme="minorHAnsi" w:eastAsia="Segoe UI Light" w:hAnsiTheme="minorHAnsi" w:cs="Segoe UI Light"/>
          <w:sz w:val="22"/>
          <w:szCs w:val="22"/>
        </w:rPr>
      </w:pPr>
    </w:p>
    <w:p w14:paraId="3F4515B7" w14:textId="43441776" w:rsidR="00D9287D" w:rsidRDefault="00C006FA" w:rsidP="000D39D3">
      <w:pPr>
        <w:ind w:left="1440" w:firstLine="720"/>
      </w:pPr>
      <w:r>
        <w:rPr>
          <w:noProof/>
        </w:rPr>
        <w:drawing>
          <wp:inline distT="0" distB="0" distL="0" distR="0" wp14:anchorId="6C6CFE6B" wp14:editId="46B0D732">
            <wp:extent cx="1567501" cy="2830664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778" cy="2836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0A8B">
        <w:pict w14:anchorId="3F451689">
          <v:group id="_x0000_s1040" style="position:absolute;left:0;text-align:left;margin-left:25.3pt;margin-top:772.2pt;width:546pt;height:0;z-index:-251658240;mso-position-horizontal-relative:page;mso-position-vertical-relative:page" coordorigin="506,15444" coordsize="10920,0">
            <v:shape id="_x0000_s1041" style="position:absolute;left:2530;top:77220;width:10920;height:0" coordorigin="506,15444" coordsize="10920,0" path="m506,15444r10920,e" filled="f" strokecolor="#f60" strokeweight=".72pt">
              <v:path arrowok="t"/>
              <o:lock v:ext="edit" verticies="t"/>
            </v:shape>
            <w10:wrap anchorx="page" anchory="page"/>
          </v:group>
        </w:pict>
      </w:r>
    </w:p>
    <w:p w14:paraId="3F4515B8" w14:textId="77777777" w:rsidR="00D9287D" w:rsidRDefault="00D9287D">
      <w:pPr>
        <w:spacing w:line="200" w:lineRule="exact"/>
      </w:pPr>
    </w:p>
    <w:p w14:paraId="3F4515B9" w14:textId="77777777" w:rsidR="00D9287D" w:rsidRDefault="00D9287D">
      <w:pPr>
        <w:spacing w:line="200" w:lineRule="exact"/>
      </w:pPr>
    </w:p>
    <w:p w14:paraId="3F4515BA" w14:textId="77777777" w:rsidR="00D9287D" w:rsidRDefault="00D9287D">
      <w:pPr>
        <w:spacing w:before="7" w:line="220" w:lineRule="exact"/>
        <w:rPr>
          <w:sz w:val="22"/>
          <w:szCs w:val="22"/>
        </w:rPr>
      </w:pPr>
    </w:p>
    <w:p w14:paraId="3F4515D0" w14:textId="03AB9D8A" w:rsidR="00D9287D" w:rsidRDefault="004D1444" w:rsidP="004D27A8">
      <w:pPr>
        <w:ind w:left="1440"/>
      </w:pPr>
      <w:r w:rsidRPr="002B4F75">
        <w:rPr>
          <w:rFonts w:asciiTheme="minorHAnsi" w:eastAsia="Segoe UI Light" w:hAnsiTheme="minorHAnsi"/>
          <w:spacing w:val="-1"/>
          <w:sz w:val="22"/>
          <w:szCs w:val="22"/>
        </w:rPr>
        <w:t>7</w:t>
      </w:r>
      <w:r w:rsidR="0001351C">
        <w:rPr>
          <w:rFonts w:asciiTheme="minorHAnsi" w:eastAsia="Segoe UI Light" w:hAnsiTheme="minorHAnsi"/>
          <w:sz w:val="22"/>
          <w:szCs w:val="22"/>
        </w:rPr>
        <w:t xml:space="preserve">. 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S</w:t>
      </w:r>
      <w:r w:rsidRPr="002B4F75">
        <w:rPr>
          <w:rFonts w:asciiTheme="minorHAnsi" w:eastAsia="Segoe UI Light" w:hAnsiTheme="minorHAnsi"/>
          <w:sz w:val="22"/>
          <w:szCs w:val="22"/>
        </w:rPr>
        <w:t>a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v</w:t>
      </w:r>
      <w:r w:rsidRPr="002B4F75">
        <w:rPr>
          <w:rFonts w:asciiTheme="minorHAnsi" w:eastAsia="Segoe UI Light" w:hAnsiTheme="minorHAnsi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a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z w:val="22"/>
          <w:szCs w:val="22"/>
        </w:rPr>
        <w:t>d</w:t>
      </w:r>
      <w:r w:rsidRPr="002B4F75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r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2B4F75">
        <w:rPr>
          <w:rFonts w:asciiTheme="minorHAnsi" w:eastAsia="Segoe UI Light" w:hAnsiTheme="minorHAnsi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th</w:t>
      </w:r>
      <w:r w:rsidRPr="002B4F75">
        <w:rPr>
          <w:rFonts w:asciiTheme="minorHAnsi" w:eastAsia="Segoe UI Light" w:hAnsiTheme="minorHAnsi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ex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p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2B4F75">
        <w:rPr>
          <w:rFonts w:asciiTheme="minorHAnsi" w:eastAsia="Segoe UI Light" w:hAnsiTheme="minorHAnsi"/>
          <w:sz w:val="22"/>
          <w:szCs w:val="22"/>
        </w:rPr>
        <w:t>im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z w:val="22"/>
          <w:szCs w:val="22"/>
        </w:rPr>
        <w:t>.</w:t>
      </w:r>
      <w:r w:rsidRPr="002B4F75">
        <w:rPr>
          <w:rFonts w:asciiTheme="minorHAnsi" w:eastAsia="Segoe UI Light" w:hAnsiTheme="minorHAnsi"/>
          <w:spacing w:val="-8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Th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z w:val="22"/>
          <w:szCs w:val="22"/>
        </w:rPr>
        <w:t>,</w:t>
      </w:r>
      <w:r w:rsidRPr="002B4F75">
        <w:rPr>
          <w:rFonts w:asciiTheme="minorHAnsi" w:eastAsia="Segoe UI Light" w:hAnsiTheme="minorHAnsi"/>
          <w:spacing w:val="-6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w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2B4F75">
        <w:rPr>
          <w:rFonts w:asciiTheme="minorHAnsi" w:eastAsia="Segoe UI Light" w:hAnsiTheme="minorHAnsi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pacing w:val="3"/>
          <w:sz w:val="22"/>
          <w:szCs w:val="22"/>
        </w:rPr>
        <w:t>x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p</w:t>
      </w:r>
      <w:r w:rsidRPr="002B4F75">
        <w:rPr>
          <w:rFonts w:asciiTheme="minorHAnsi" w:eastAsia="Segoe UI Light" w:hAnsiTheme="minorHAnsi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i</w:t>
      </w:r>
      <w:r w:rsidRPr="002B4F75">
        <w:rPr>
          <w:rFonts w:asciiTheme="minorHAnsi" w:eastAsia="Segoe UI Light" w:hAnsiTheme="minorHAnsi"/>
          <w:sz w:val="22"/>
          <w:szCs w:val="22"/>
        </w:rPr>
        <w:t>me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pacing w:val="-6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2B4F75">
        <w:rPr>
          <w:rFonts w:asciiTheme="minorHAnsi" w:eastAsia="Segoe UI Light" w:hAnsiTheme="minorHAnsi"/>
          <w:sz w:val="22"/>
          <w:szCs w:val="22"/>
        </w:rPr>
        <w:t>as</w:t>
      </w:r>
      <w:r w:rsidRPr="002B4F75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f</w:t>
      </w:r>
      <w:r w:rsidRPr="002B4F75">
        <w:rPr>
          <w:rFonts w:asciiTheme="minorHAnsi" w:eastAsia="Segoe UI Light" w:hAnsiTheme="minorHAnsi"/>
          <w:spacing w:val="3"/>
          <w:sz w:val="22"/>
          <w:szCs w:val="22"/>
        </w:rPr>
        <w:t>i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z w:val="22"/>
          <w:szCs w:val="22"/>
        </w:rPr>
        <w:t>i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s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2B4F75">
        <w:rPr>
          <w:rFonts w:asciiTheme="minorHAnsi" w:eastAsia="Segoe UI Light" w:hAnsiTheme="minorHAnsi"/>
          <w:sz w:val="22"/>
          <w:szCs w:val="22"/>
        </w:rPr>
        <w:t>ed</w:t>
      </w:r>
      <w:r w:rsidRPr="002B4F75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un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z w:val="22"/>
          <w:szCs w:val="22"/>
        </w:rPr>
        <w:t>i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g</w:t>
      </w:r>
      <w:r w:rsidRPr="002B4F75">
        <w:rPr>
          <w:rFonts w:asciiTheme="minorHAnsi" w:eastAsia="Segoe UI Light" w:hAnsiTheme="minorHAnsi"/>
          <w:sz w:val="22"/>
          <w:szCs w:val="22"/>
        </w:rPr>
        <w:t>,</w:t>
      </w:r>
      <w:r w:rsidRPr="002B4F75">
        <w:rPr>
          <w:rFonts w:asciiTheme="minorHAnsi" w:eastAsia="Segoe UI Light" w:hAnsiTheme="minorHAnsi"/>
          <w:spacing w:val="-8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v</w:t>
      </w:r>
      <w:r w:rsidRPr="002B4F75">
        <w:rPr>
          <w:rFonts w:asciiTheme="minorHAnsi" w:eastAsia="Segoe UI Light" w:hAnsiTheme="minorHAnsi"/>
          <w:sz w:val="22"/>
          <w:szCs w:val="22"/>
        </w:rPr>
        <w:t>i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s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2B4F75">
        <w:rPr>
          <w:rFonts w:asciiTheme="minorHAnsi" w:eastAsia="Segoe UI Light" w:hAnsiTheme="minorHAnsi"/>
          <w:sz w:val="22"/>
          <w:szCs w:val="22"/>
        </w:rPr>
        <w:t>ali</w:t>
      </w:r>
      <w:r w:rsidRPr="002B4F75">
        <w:rPr>
          <w:rFonts w:asciiTheme="minorHAnsi" w:eastAsia="Segoe UI Light" w:hAnsiTheme="minorHAnsi"/>
          <w:spacing w:val="3"/>
          <w:sz w:val="22"/>
          <w:szCs w:val="22"/>
        </w:rPr>
        <w:t>z</w:t>
      </w:r>
      <w:r w:rsidRPr="002B4F75">
        <w:rPr>
          <w:rFonts w:asciiTheme="minorHAnsi" w:eastAsia="Segoe UI Light" w:hAnsiTheme="minorHAnsi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pacing w:val="-6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2B4F75">
        <w:rPr>
          <w:rFonts w:asciiTheme="minorHAnsi" w:eastAsia="Segoe UI Light" w:hAnsiTheme="minorHAnsi"/>
          <w:sz w:val="22"/>
          <w:szCs w:val="22"/>
        </w:rPr>
        <w:t xml:space="preserve">e </w:t>
      </w:r>
      <w:r w:rsidRPr="002B4F75">
        <w:rPr>
          <w:rFonts w:asciiTheme="minorHAnsi" w:eastAsia="Segoe UI Light" w:hAnsiTheme="minorHAnsi"/>
          <w:b/>
          <w:spacing w:val="1"/>
          <w:sz w:val="22"/>
          <w:szCs w:val="22"/>
        </w:rPr>
        <w:t>C</w:t>
      </w:r>
      <w:r w:rsidRPr="002B4F75">
        <w:rPr>
          <w:rFonts w:asciiTheme="minorHAnsi" w:eastAsia="Segoe UI Light" w:hAnsiTheme="minorHAnsi"/>
          <w:b/>
          <w:sz w:val="22"/>
          <w:szCs w:val="22"/>
        </w:rPr>
        <w:t>le</w:t>
      </w:r>
      <w:r w:rsidRPr="002B4F75">
        <w:rPr>
          <w:rFonts w:asciiTheme="minorHAnsi" w:eastAsia="Segoe UI Light" w:hAnsiTheme="minorHAnsi"/>
          <w:b/>
          <w:spacing w:val="2"/>
          <w:sz w:val="22"/>
          <w:szCs w:val="22"/>
        </w:rPr>
        <w:t>a</w:t>
      </w:r>
      <w:r w:rsidRPr="002B4F75">
        <w:rPr>
          <w:rFonts w:asciiTheme="minorHAnsi" w:eastAsia="Segoe UI Light" w:hAnsiTheme="minorHAnsi"/>
          <w:b/>
          <w:spacing w:val="-1"/>
          <w:sz w:val="22"/>
          <w:szCs w:val="22"/>
        </w:rPr>
        <w:t>n</w:t>
      </w:r>
      <w:r w:rsidRPr="002B4F75">
        <w:rPr>
          <w:rFonts w:asciiTheme="minorHAnsi" w:eastAsia="Segoe UI Light" w:hAnsiTheme="minorHAnsi"/>
          <w:b/>
          <w:spacing w:val="2"/>
          <w:sz w:val="22"/>
          <w:szCs w:val="22"/>
        </w:rPr>
        <w:t>e</w:t>
      </w:r>
      <w:r w:rsidRPr="002B4F75">
        <w:rPr>
          <w:rFonts w:asciiTheme="minorHAnsi" w:eastAsia="Segoe UI Light" w:hAnsiTheme="minorHAnsi"/>
          <w:b/>
          <w:sz w:val="22"/>
          <w:szCs w:val="22"/>
        </w:rPr>
        <w:t>d</w:t>
      </w:r>
      <w:r w:rsidRPr="002B4F75">
        <w:rPr>
          <w:rFonts w:asciiTheme="minorHAnsi" w:eastAsia="Segoe UI Light" w:hAnsiTheme="minorHAnsi"/>
          <w:b/>
          <w:spacing w:val="-8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b/>
          <w:spacing w:val="1"/>
          <w:sz w:val="22"/>
          <w:szCs w:val="22"/>
        </w:rPr>
        <w:t>d</w:t>
      </w:r>
      <w:r w:rsidRPr="002B4F75">
        <w:rPr>
          <w:rFonts w:asciiTheme="minorHAnsi" w:eastAsia="Segoe UI Light" w:hAnsiTheme="minorHAnsi"/>
          <w:b/>
          <w:sz w:val="22"/>
          <w:szCs w:val="22"/>
        </w:rPr>
        <w:t>a</w:t>
      </w:r>
      <w:r w:rsidRPr="002B4F75">
        <w:rPr>
          <w:rFonts w:asciiTheme="minorHAnsi" w:eastAsia="Segoe UI Light" w:hAnsiTheme="minorHAnsi"/>
          <w:b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b/>
          <w:sz w:val="22"/>
          <w:szCs w:val="22"/>
        </w:rPr>
        <w:t>aset</w:t>
      </w:r>
      <w:r w:rsidRPr="002B4F75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pu</w:t>
      </w:r>
      <w:r w:rsidRPr="002B4F75">
        <w:rPr>
          <w:rFonts w:asciiTheme="minorHAnsi" w:eastAsia="Segoe UI Light" w:hAnsiTheme="minorHAnsi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2B4F75">
        <w:rPr>
          <w:rFonts w:asciiTheme="minorHAnsi" w:eastAsia="Segoe UI Light" w:hAnsiTheme="minorHAnsi"/>
          <w:sz w:val="22"/>
          <w:szCs w:val="22"/>
        </w:rPr>
        <w:t>f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th</w:t>
      </w:r>
      <w:r w:rsidRPr="002B4F75">
        <w:rPr>
          <w:rFonts w:asciiTheme="minorHAnsi" w:eastAsia="Segoe UI Light" w:hAnsiTheme="minorHAnsi"/>
          <w:sz w:val="22"/>
          <w:szCs w:val="22"/>
        </w:rPr>
        <w:t xml:space="preserve">e </w:t>
      </w:r>
      <w:r w:rsidRPr="002B4F75">
        <w:rPr>
          <w:rFonts w:asciiTheme="minorHAnsi" w:eastAsia="Segoe UI Light" w:hAnsiTheme="minorHAnsi"/>
          <w:b/>
          <w:spacing w:val="1"/>
          <w:sz w:val="22"/>
          <w:szCs w:val="22"/>
        </w:rPr>
        <w:t>C</w:t>
      </w:r>
      <w:r w:rsidRPr="002B4F75">
        <w:rPr>
          <w:rFonts w:asciiTheme="minorHAnsi" w:eastAsia="Segoe UI Light" w:hAnsiTheme="minorHAnsi"/>
          <w:b/>
          <w:sz w:val="22"/>
          <w:szCs w:val="22"/>
        </w:rPr>
        <w:t>le</w:t>
      </w:r>
      <w:r w:rsidRPr="002B4F75">
        <w:rPr>
          <w:rFonts w:asciiTheme="minorHAnsi" w:eastAsia="Segoe UI Light" w:hAnsiTheme="minorHAnsi"/>
          <w:b/>
          <w:spacing w:val="2"/>
          <w:sz w:val="22"/>
          <w:szCs w:val="22"/>
        </w:rPr>
        <w:t>a</w:t>
      </w:r>
      <w:r w:rsidRPr="002B4F75">
        <w:rPr>
          <w:rFonts w:asciiTheme="minorHAnsi" w:eastAsia="Segoe UI Light" w:hAnsiTheme="minorHAnsi"/>
          <w:b/>
          <w:sz w:val="22"/>
          <w:szCs w:val="22"/>
        </w:rPr>
        <w:t>n</w:t>
      </w:r>
      <w:r w:rsidRPr="002B4F75">
        <w:rPr>
          <w:rFonts w:asciiTheme="minorHAnsi" w:eastAsia="Segoe UI Light" w:hAnsiTheme="minorHAnsi"/>
          <w:b/>
          <w:spacing w:val="-6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b/>
          <w:sz w:val="22"/>
          <w:szCs w:val="22"/>
        </w:rPr>
        <w:t>M</w:t>
      </w:r>
      <w:r w:rsidRPr="002B4F75">
        <w:rPr>
          <w:rFonts w:asciiTheme="minorHAnsi" w:eastAsia="Segoe UI Light" w:hAnsiTheme="minorHAnsi"/>
          <w:b/>
          <w:spacing w:val="2"/>
          <w:sz w:val="22"/>
          <w:szCs w:val="22"/>
        </w:rPr>
        <w:t>i</w:t>
      </w:r>
      <w:r w:rsidRPr="002B4F75">
        <w:rPr>
          <w:rFonts w:asciiTheme="minorHAnsi" w:eastAsia="Segoe UI Light" w:hAnsiTheme="minorHAnsi"/>
          <w:b/>
          <w:sz w:val="22"/>
          <w:szCs w:val="22"/>
        </w:rPr>
        <w:t>s</w:t>
      </w:r>
      <w:r w:rsidRPr="002B4F75">
        <w:rPr>
          <w:rFonts w:asciiTheme="minorHAnsi" w:eastAsia="Segoe UI Light" w:hAnsiTheme="minorHAnsi"/>
          <w:b/>
          <w:spacing w:val="-1"/>
          <w:sz w:val="22"/>
          <w:szCs w:val="22"/>
        </w:rPr>
        <w:t>s</w:t>
      </w:r>
      <w:r w:rsidRPr="002B4F75">
        <w:rPr>
          <w:rFonts w:asciiTheme="minorHAnsi" w:eastAsia="Segoe UI Light" w:hAnsiTheme="minorHAnsi"/>
          <w:b/>
          <w:spacing w:val="2"/>
          <w:sz w:val="22"/>
          <w:szCs w:val="22"/>
        </w:rPr>
        <w:t>i</w:t>
      </w:r>
      <w:r w:rsidRPr="002B4F75">
        <w:rPr>
          <w:rFonts w:asciiTheme="minorHAnsi" w:eastAsia="Segoe UI Light" w:hAnsiTheme="minorHAnsi"/>
          <w:b/>
          <w:spacing w:val="1"/>
          <w:sz w:val="22"/>
          <w:szCs w:val="22"/>
        </w:rPr>
        <w:t>n</w:t>
      </w:r>
      <w:r w:rsidRPr="002B4F75">
        <w:rPr>
          <w:rFonts w:asciiTheme="minorHAnsi" w:eastAsia="Segoe UI Light" w:hAnsiTheme="minorHAnsi"/>
          <w:b/>
          <w:sz w:val="22"/>
          <w:szCs w:val="22"/>
        </w:rPr>
        <w:t>g</w:t>
      </w:r>
      <w:r w:rsidRPr="002B4F75">
        <w:rPr>
          <w:rFonts w:asciiTheme="minorHAnsi" w:eastAsia="Segoe UI Light" w:hAnsiTheme="minorHAnsi"/>
          <w:b/>
          <w:spacing w:val="-7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b/>
          <w:sz w:val="22"/>
          <w:szCs w:val="22"/>
        </w:rPr>
        <w:t>Da</w:t>
      </w:r>
      <w:r w:rsidRPr="002B4F75">
        <w:rPr>
          <w:rFonts w:asciiTheme="minorHAnsi" w:eastAsia="Segoe UI Light" w:hAnsiTheme="minorHAnsi"/>
          <w:b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b/>
          <w:sz w:val="22"/>
          <w:szCs w:val="22"/>
        </w:rPr>
        <w:t>a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mo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du</w:t>
      </w:r>
      <w:r w:rsidRPr="002B4F75">
        <w:rPr>
          <w:rFonts w:asciiTheme="minorHAnsi" w:eastAsia="Segoe UI Light" w:hAnsiTheme="minorHAnsi"/>
          <w:sz w:val="22"/>
          <w:szCs w:val="22"/>
        </w:rPr>
        <w:t>le,</w:t>
      </w:r>
      <w:r w:rsidRPr="002B4F75">
        <w:rPr>
          <w:rFonts w:asciiTheme="minorHAnsi" w:eastAsia="Segoe UI Light" w:hAnsiTheme="minorHAnsi"/>
          <w:spacing w:val="-7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a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z w:val="22"/>
          <w:szCs w:val="22"/>
        </w:rPr>
        <w:t>d</w:t>
      </w:r>
      <w:r w:rsidRPr="002B4F75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v</w:t>
      </w:r>
      <w:r w:rsidRPr="002B4F75">
        <w:rPr>
          <w:rFonts w:asciiTheme="minorHAnsi" w:eastAsia="Segoe UI Light" w:hAnsiTheme="minorHAnsi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2B4F75">
        <w:rPr>
          <w:rFonts w:asciiTheme="minorHAnsi" w:eastAsia="Segoe UI Light" w:hAnsiTheme="minorHAnsi"/>
          <w:sz w:val="22"/>
          <w:szCs w:val="22"/>
        </w:rPr>
        <w:t>ify</w:t>
      </w:r>
      <w:r w:rsidRPr="002B4F75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2B4F75">
        <w:rPr>
          <w:rFonts w:asciiTheme="minorHAnsi" w:eastAsia="Segoe UI Light" w:hAnsiTheme="minorHAnsi"/>
          <w:sz w:val="22"/>
          <w:szCs w:val="22"/>
        </w:rPr>
        <w:t>at</w:t>
      </w:r>
      <w:r w:rsidRPr="002B4F75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2B4F75">
        <w:rPr>
          <w:rFonts w:asciiTheme="minorHAnsi" w:eastAsia="Segoe UI Light" w:hAnsiTheme="minorHAnsi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v</w:t>
      </w:r>
      <w:r w:rsidRPr="002B4F75">
        <w:rPr>
          <w:rFonts w:asciiTheme="minorHAnsi" w:eastAsia="Segoe UI Light" w:hAnsiTheme="minorHAnsi"/>
          <w:sz w:val="22"/>
          <w:szCs w:val="22"/>
        </w:rPr>
        <w:t>a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l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2B4F75">
        <w:rPr>
          <w:rFonts w:asciiTheme="minorHAnsi" w:eastAsia="Segoe UI Light" w:hAnsiTheme="minorHAnsi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“</w:t>
      </w:r>
      <w:r w:rsidRPr="002B4F75">
        <w:rPr>
          <w:rFonts w:asciiTheme="minorHAnsi" w:eastAsia="Segoe UI Light" w:hAnsiTheme="minorHAnsi"/>
          <w:spacing w:val="3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z w:val="22"/>
          <w:szCs w:val="22"/>
        </w:rPr>
        <w:t>e”</w:t>
      </w:r>
      <w:r w:rsidRPr="002B4F75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is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 xml:space="preserve"> n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2B4F75">
        <w:rPr>
          <w:rFonts w:asciiTheme="minorHAnsi" w:eastAsia="Segoe UI Light" w:hAnsiTheme="minorHAnsi"/>
          <w:sz w:val="22"/>
          <w:szCs w:val="22"/>
        </w:rPr>
        <w:t xml:space="preserve">w 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2B4F75">
        <w:rPr>
          <w:rFonts w:asciiTheme="minorHAnsi" w:eastAsia="Segoe UI Light" w:hAnsiTheme="minorHAnsi"/>
          <w:sz w:val="22"/>
          <w:szCs w:val="22"/>
        </w:rPr>
        <w:t>s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z w:val="22"/>
          <w:szCs w:val="22"/>
        </w:rPr>
        <w:t>d</w:t>
      </w:r>
      <w:r w:rsidRPr="002B4F75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z w:val="22"/>
          <w:szCs w:val="22"/>
        </w:rPr>
        <w:t>o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 xml:space="preserve"> r</w:t>
      </w:r>
      <w:r w:rsidRPr="002B4F75">
        <w:rPr>
          <w:rFonts w:asciiTheme="minorHAnsi" w:eastAsia="Segoe UI Light" w:hAnsiTheme="minorHAnsi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p</w:t>
      </w:r>
      <w:r w:rsidRPr="002B4F75">
        <w:rPr>
          <w:rFonts w:asciiTheme="minorHAnsi" w:eastAsia="Segoe UI Light" w:hAnsiTheme="minorHAnsi"/>
          <w:sz w:val="22"/>
          <w:szCs w:val="22"/>
        </w:rPr>
        <w:t>lace</w:t>
      </w:r>
      <w:r w:rsidRPr="002B4F75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z w:val="22"/>
          <w:szCs w:val="22"/>
        </w:rPr>
        <w:t>y</w:t>
      </w:r>
      <w:r w:rsidRPr="002B4F75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m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i</w:t>
      </w:r>
      <w:r w:rsidRPr="002B4F75">
        <w:rPr>
          <w:rFonts w:asciiTheme="minorHAnsi" w:eastAsia="Segoe UI Light" w:hAnsiTheme="minorHAnsi"/>
          <w:sz w:val="22"/>
          <w:szCs w:val="22"/>
        </w:rPr>
        <w:t>s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s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i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z w:val="22"/>
          <w:szCs w:val="22"/>
        </w:rPr>
        <w:t>g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proofErr w:type="spellStart"/>
      <w:r w:rsidRPr="002B4F75">
        <w:rPr>
          <w:rFonts w:asciiTheme="minorHAnsi" w:eastAsia="Segoe UI Light" w:hAnsiTheme="minorHAnsi"/>
          <w:b/>
          <w:spacing w:val="1"/>
          <w:sz w:val="22"/>
          <w:szCs w:val="22"/>
        </w:rPr>
        <w:t>p</w:t>
      </w:r>
      <w:r w:rsidRPr="002B4F75">
        <w:rPr>
          <w:rFonts w:asciiTheme="minorHAnsi" w:eastAsia="Segoe UI Light" w:hAnsiTheme="minorHAnsi"/>
          <w:b/>
          <w:sz w:val="22"/>
          <w:szCs w:val="22"/>
        </w:rPr>
        <w:t>a</w:t>
      </w:r>
      <w:r w:rsidRPr="002B4F75">
        <w:rPr>
          <w:rFonts w:asciiTheme="minorHAnsi" w:eastAsia="Segoe UI Light" w:hAnsiTheme="minorHAnsi"/>
          <w:b/>
          <w:spacing w:val="1"/>
          <w:sz w:val="22"/>
          <w:szCs w:val="22"/>
        </w:rPr>
        <w:t>y</w:t>
      </w:r>
      <w:r w:rsidRPr="002B4F75">
        <w:rPr>
          <w:rFonts w:asciiTheme="minorHAnsi" w:eastAsia="Segoe UI Light" w:hAnsiTheme="minorHAnsi"/>
          <w:b/>
          <w:sz w:val="22"/>
          <w:szCs w:val="22"/>
        </w:rPr>
        <w:t>e</w:t>
      </w:r>
      <w:r w:rsidRPr="002B4F75">
        <w:rPr>
          <w:rFonts w:asciiTheme="minorHAnsi" w:eastAsia="Segoe UI Light" w:hAnsiTheme="minorHAnsi"/>
          <w:b/>
          <w:spacing w:val="1"/>
          <w:sz w:val="22"/>
          <w:szCs w:val="22"/>
        </w:rPr>
        <w:t>r</w:t>
      </w:r>
      <w:r w:rsidRPr="002B4F75">
        <w:rPr>
          <w:rFonts w:asciiTheme="minorHAnsi" w:eastAsia="Segoe UI Light" w:hAnsiTheme="minorHAnsi"/>
          <w:b/>
          <w:spacing w:val="-1"/>
          <w:sz w:val="22"/>
          <w:szCs w:val="22"/>
        </w:rPr>
        <w:t>_</w:t>
      </w:r>
      <w:r w:rsidRPr="002B4F75">
        <w:rPr>
          <w:rFonts w:asciiTheme="minorHAnsi" w:eastAsia="Segoe UI Light" w:hAnsiTheme="minorHAnsi"/>
          <w:b/>
          <w:sz w:val="22"/>
          <w:szCs w:val="22"/>
        </w:rPr>
        <w:t>c</w:t>
      </w:r>
      <w:r w:rsidRPr="002B4F75">
        <w:rPr>
          <w:rFonts w:asciiTheme="minorHAnsi" w:eastAsia="Segoe UI Light" w:hAnsiTheme="minorHAnsi"/>
          <w:b/>
          <w:spacing w:val="4"/>
          <w:sz w:val="22"/>
          <w:szCs w:val="22"/>
        </w:rPr>
        <w:t>o</w:t>
      </w:r>
      <w:r w:rsidRPr="002B4F75">
        <w:rPr>
          <w:rFonts w:asciiTheme="minorHAnsi" w:eastAsia="Segoe UI Light" w:hAnsiTheme="minorHAnsi"/>
          <w:b/>
          <w:spacing w:val="-1"/>
          <w:sz w:val="22"/>
          <w:szCs w:val="22"/>
        </w:rPr>
        <w:t>d</w:t>
      </w:r>
      <w:r w:rsidRPr="002B4F75">
        <w:rPr>
          <w:rFonts w:asciiTheme="minorHAnsi" w:eastAsia="Segoe UI Light" w:hAnsiTheme="minorHAnsi"/>
          <w:b/>
          <w:sz w:val="22"/>
          <w:szCs w:val="22"/>
        </w:rPr>
        <w:t>e</w:t>
      </w:r>
      <w:proofErr w:type="spellEnd"/>
      <w:r w:rsidRPr="002B4F75">
        <w:rPr>
          <w:rFonts w:asciiTheme="minorHAnsi" w:eastAsia="Segoe UI Light" w:hAnsiTheme="minorHAnsi"/>
          <w:spacing w:val="-8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v</w:t>
      </w:r>
      <w:r w:rsidRPr="002B4F75">
        <w:rPr>
          <w:rFonts w:asciiTheme="minorHAnsi" w:eastAsia="Segoe UI Light" w:hAnsiTheme="minorHAnsi"/>
          <w:sz w:val="22"/>
          <w:szCs w:val="22"/>
        </w:rPr>
        <w:t>al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2B4F75">
        <w:rPr>
          <w:rFonts w:asciiTheme="minorHAnsi" w:eastAsia="Segoe UI Light" w:hAnsiTheme="minorHAnsi"/>
          <w:sz w:val="22"/>
          <w:szCs w:val="22"/>
        </w:rPr>
        <w:t>es;</w:t>
      </w:r>
      <w:r w:rsidRPr="002B4F75">
        <w:rPr>
          <w:rFonts w:asciiTheme="minorHAnsi" w:eastAsia="Segoe UI Light" w:hAnsiTheme="minorHAnsi"/>
          <w:spacing w:val="-7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Pr="002B4F75">
        <w:rPr>
          <w:rFonts w:asciiTheme="minorHAnsi" w:eastAsia="Segoe UI Light" w:hAnsiTheme="minorHAnsi"/>
          <w:sz w:val="22"/>
          <w:szCs w:val="22"/>
        </w:rPr>
        <w:t>s</w:t>
      </w:r>
      <w:r w:rsidRPr="002B4F75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s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w</w:t>
      </w:r>
      <w:r w:rsidRPr="002B4F75">
        <w:rPr>
          <w:rFonts w:asciiTheme="minorHAnsi" w:eastAsia="Segoe UI Light" w:hAnsiTheme="minorHAnsi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in</w:t>
      </w:r>
      <w:r w:rsidRPr="002B4F75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2B4F75">
        <w:rPr>
          <w:rFonts w:asciiTheme="minorHAnsi" w:eastAsia="Segoe UI Light" w:hAnsiTheme="minorHAnsi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f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2B4F75">
        <w:rPr>
          <w:rFonts w:asciiTheme="minorHAnsi" w:eastAsia="Segoe UI Light" w:hAnsiTheme="minorHAnsi"/>
          <w:sz w:val="22"/>
          <w:szCs w:val="22"/>
        </w:rPr>
        <w:t>ll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2B4F75">
        <w:rPr>
          <w:rFonts w:asciiTheme="minorHAnsi" w:eastAsia="Segoe UI Light" w:hAnsiTheme="minorHAnsi"/>
          <w:sz w:val="22"/>
          <w:szCs w:val="22"/>
        </w:rPr>
        <w:t>wi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z w:val="22"/>
          <w:szCs w:val="22"/>
        </w:rPr>
        <w:t>g</w:t>
      </w:r>
      <w:r w:rsidRPr="002B4F75">
        <w:rPr>
          <w:rFonts w:asciiTheme="minorHAnsi" w:eastAsia="Segoe UI Light" w:hAnsiTheme="minorHAnsi"/>
          <w:spacing w:val="-9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i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m</w:t>
      </w:r>
      <w:r w:rsidRPr="002B4F75">
        <w:rPr>
          <w:rFonts w:asciiTheme="minorHAnsi" w:eastAsia="Segoe UI Light" w:hAnsiTheme="minorHAnsi"/>
          <w:sz w:val="22"/>
          <w:szCs w:val="22"/>
        </w:rPr>
        <w:t>a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g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z w:val="22"/>
          <w:szCs w:val="22"/>
        </w:rPr>
        <w:t>.</w:t>
      </w:r>
    </w:p>
    <w:p w14:paraId="3F4515D1" w14:textId="77777777" w:rsidR="00D9287D" w:rsidRDefault="00D9287D">
      <w:pPr>
        <w:spacing w:line="200" w:lineRule="exact"/>
      </w:pPr>
    </w:p>
    <w:p w14:paraId="3F4515D2" w14:textId="77777777" w:rsidR="00D9287D" w:rsidRDefault="00D9287D">
      <w:pPr>
        <w:spacing w:line="200" w:lineRule="exact"/>
      </w:pPr>
    </w:p>
    <w:p w14:paraId="3F4515D3" w14:textId="77777777" w:rsidR="00D9287D" w:rsidRDefault="00D9287D">
      <w:pPr>
        <w:spacing w:line="200" w:lineRule="exact"/>
      </w:pPr>
    </w:p>
    <w:p w14:paraId="3F4515D4" w14:textId="77777777" w:rsidR="00D9287D" w:rsidRDefault="00D9287D">
      <w:pPr>
        <w:spacing w:line="200" w:lineRule="exact"/>
      </w:pPr>
    </w:p>
    <w:p w14:paraId="3F4515D5" w14:textId="77777777" w:rsidR="00D9287D" w:rsidRDefault="00D9287D">
      <w:pPr>
        <w:spacing w:line="200" w:lineRule="exact"/>
      </w:pPr>
    </w:p>
    <w:p w14:paraId="3F4515D6" w14:textId="77777777" w:rsidR="00D9287D" w:rsidRDefault="00D9287D">
      <w:pPr>
        <w:spacing w:line="200" w:lineRule="exact"/>
      </w:pPr>
    </w:p>
    <w:p w14:paraId="3F4515D7" w14:textId="77777777" w:rsidR="00D9287D" w:rsidRDefault="00D9287D">
      <w:pPr>
        <w:spacing w:line="200" w:lineRule="exact"/>
      </w:pPr>
    </w:p>
    <w:p w14:paraId="3F4515D8" w14:textId="77777777" w:rsidR="00D9287D" w:rsidRDefault="00D9287D">
      <w:pPr>
        <w:spacing w:line="200" w:lineRule="exact"/>
      </w:pPr>
    </w:p>
    <w:p w14:paraId="3F4515D9" w14:textId="77777777" w:rsidR="00D9287D" w:rsidRDefault="00D9287D">
      <w:pPr>
        <w:spacing w:line="200" w:lineRule="exact"/>
      </w:pPr>
    </w:p>
    <w:p w14:paraId="3F4515DA" w14:textId="77777777" w:rsidR="00D9287D" w:rsidRDefault="00D9287D">
      <w:pPr>
        <w:spacing w:line="200" w:lineRule="exact"/>
      </w:pPr>
    </w:p>
    <w:p w14:paraId="2780A973" w14:textId="77777777" w:rsidR="00C006FA" w:rsidRDefault="00C006FA">
      <w:pPr>
        <w:spacing w:before="38"/>
        <w:ind w:left="3093"/>
        <w:rPr>
          <w:rFonts w:ascii="Arial" w:eastAsia="Arial" w:hAnsi="Arial" w:cs="Arial"/>
          <w:color w:val="FF5700"/>
          <w:sz w:val="16"/>
          <w:szCs w:val="16"/>
        </w:rPr>
      </w:pPr>
    </w:p>
    <w:p w14:paraId="3F4515DB" w14:textId="63113DE7" w:rsidR="00D9287D" w:rsidRDefault="004D1444">
      <w:pPr>
        <w:spacing w:before="38"/>
        <w:ind w:left="3093"/>
        <w:rPr>
          <w:rFonts w:ascii="Arial" w:eastAsia="Arial" w:hAnsi="Arial" w:cs="Arial"/>
        </w:rPr>
        <w:sectPr w:rsidR="00D9287D">
          <w:footerReference w:type="default" r:id="rId20"/>
          <w:pgSz w:w="11920" w:h="16840"/>
          <w:pgMar w:top="1300" w:right="1300" w:bottom="280" w:left="320" w:header="0" w:footer="203" w:gutter="0"/>
          <w:cols w:space="720"/>
        </w:sectPr>
      </w:pPr>
      <w:r>
        <w:rPr>
          <w:rFonts w:ascii="Arial" w:eastAsia="Arial" w:hAnsi="Arial" w:cs="Arial"/>
          <w:color w:val="FF5700"/>
          <w:sz w:val="16"/>
          <w:szCs w:val="16"/>
        </w:rPr>
        <w:t>&lt;</w:t>
      </w:r>
      <w:r>
        <w:rPr>
          <w:rFonts w:ascii="Arial" w:eastAsia="Arial" w:hAnsi="Arial" w:cs="Arial"/>
          <w:color w:val="FF5700"/>
          <w:spacing w:val="-1"/>
          <w:sz w:val="16"/>
          <w:szCs w:val="16"/>
        </w:rPr>
        <w:t>Re</w:t>
      </w:r>
      <w:r>
        <w:rPr>
          <w:rFonts w:ascii="Arial" w:eastAsia="Arial" w:hAnsi="Arial" w:cs="Arial"/>
          <w:color w:val="FF5700"/>
          <w:spacing w:val="1"/>
          <w:sz w:val="16"/>
          <w:szCs w:val="16"/>
        </w:rPr>
        <w:t>st</w:t>
      </w:r>
      <w:r>
        <w:rPr>
          <w:rFonts w:ascii="Arial" w:eastAsia="Arial" w:hAnsi="Arial" w:cs="Arial"/>
          <w:color w:val="FF5700"/>
          <w:spacing w:val="-1"/>
          <w:sz w:val="16"/>
          <w:szCs w:val="16"/>
        </w:rPr>
        <w:t>r</w:t>
      </w:r>
      <w:r>
        <w:rPr>
          <w:rFonts w:ascii="Arial" w:eastAsia="Arial" w:hAnsi="Arial" w:cs="Arial"/>
          <w:color w:val="FF5700"/>
          <w:spacing w:val="-2"/>
          <w:sz w:val="16"/>
          <w:szCs w:val="16"/>
        </w:rPr>
        <w:t>i</w:t>
      </w:r>
      <w:r>
        <w:rPr>
          <w:rFonts w:ascii="Arial" w:eastAsia="Arial" w:hAnsi="Arial" w:cs="Arial"/>
          <w:color w:val="FF5700"/>
          <w:spacing w:val="1"/>
          <w:sz w:val="16"/>
          <w:szCs w:val="16"/>
        </w:rPr>
        <w:t>ct</w:t>
      </w:r>
      <w:r>
        <w:rPr>
          <w:rFonts w:ascii="Arial" w:eastAsia="Arial" w:hAnsi="Arial" w:cs="Arial"/>
          <w:color w:val="FF5700"/>
          <w:spacing w:val="-1"/>
          <w:sz w:val="16"/>
          <w:szCs w:val="16"/>
        </w:rPr>
        <w:t>e</w:t>
      </w:r>
      <w:r>
        <w:rPr>
          <w:rFonts w:ascii="Arial" w:eastAsia="Arial" w:hAnsi="Arial" w:cs="Arial"/>
          <w:color w:val="FF5700"/>
          <w:spacing w:val="1"/>
          <w:sz w:val="16"/>
          <w:szCs w:val="16"/>
        </w:rPr>
        <w:t>d</w:t>
      </w:r>
      <w:r>
        <w:rPr>
          <w:rFonts w:ascii="Arial" w:eastAsia="Arial" w:hAnsi="Arial" w:cs="Arial"/>
          <w:color w:val="FF5700"/>
          <w:sz w:val="16"/>
          <w:szCs w:val="16"/>
        </w:rPr>
        <w:t>&gt;</w:t>
      </w:r>
      <w:r>
        <w:rPr>
          <w:rFonts w:ascii="Arial" w:eastAsia="Arial" w:hAnsi="Arial" w:cs="Arial"/>
          <w:color w:val="FF5700"/>
          <w:spacing w:val="-1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1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-2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-1"/>
          <w:sz w:val="16"/>
          <w:szCs w:val="16"/>
        </w:rPr>
        <w:t>vanade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’s </w:t>
      </w:r>
      <w:r>
        <w:rPr>
          <w:rFonts w:ascii="Arial" w:eastAsia="Arial" w:hAnsi="Arial" w:cs="Arial"/>
          <w:color w:val="FF5700"/>
          <w:spacing w:val="-41"/>
          <w:sz w:val="16"/>
          <w:szCs w:val="16"/>
        </w:rPr>
        <w:t xml:space="preserve"> </w:t>
      </w:r>
      <w:hyperlink r:id="rId21">
        <w:r>
          <w:rPr>
            <w:rFonts w:ascii="Arial" w:eastAsia="Arial" w:hAnsi="Arial" w:cs="Arial"/>
            <w:color w:val="FF5700"/>
            <w:spacing w:val="-1"/>
            <w:sz w:val="16"/>
            <w:szCs w:val="16"/>
            <w:u w:val="single" w:color="FF5700"/>
          </w:rPr>
          <w:t>D</w:t>
        </w:r>
        <w:r>
          <w:rPr>
            <w:rFonts w:ascii="Arial" w:eastAsia="Arial" w:hAnsi="Arial" w:cs="Arial"/>
            <w:color w:val="FF5700"/>
            <w:spacing w:val="-3"/>
            <w:sz w:val="16"/>
            <w:szCs w:val="16"/>
            <w:u w:val="single" w:color="FF5700"/>
          </w:rPr>
          <w:t>a</w:t>
        </w:r>
        <w:r>
          <w:rPr>
            <w:rFonts w:ascii="Arial" w:eastAsia="Arial" w:hAnsi="Arial" w:cs="Arial"/>
            <w:color w:val="FF5700"/>
            <w:spacing w:val="-1"/>
            <w:sz w:val="16"/>
            <w:szCs w:val="16"/>
            <w:u w:val="single" w:color="FF5700"/>
          </w:rPr>
          <w:t>t</w:t>
        </w:r>
        <w:r>
          <w:rPr>
            <w:rFonts w:ascii="Arial" w:eastAsia="Arial" w:hAnsi="Arial" w:cs="Arial"/>
            <w:color w:val="FF5700"/>
            <w:sz w:val="16"/>
            <w:szCs w:val="16"/>
            <w:u w:val="single" w:color="FF5700"/>
          </w:rPr>
          <w:t xml:space="preserve">a </w:t>
        </w:r>
        <w:r>
          <w:rPr>
            <w:rFonts w:ascii="Arial" w:eastAsia="Arial" w:hAnsi="Arial" w:cs="Arial"/>
            <w:color w:val="FF5700"/>
            <w:spacing w:val="-1"/>
            <w:sz w:val="16"/>
            <w:szCs w:val="16"/>
            <w:u w:val="single" w:color="FF5700"/>
          </w:rPr>
          <w:t>C</w:t>
        </w:r>
        <w:r>
          <w:rPr>
            <w:rFonts w:ascii="Arial" w:eastAsia="Arial" w:hAnsi="Arial" w:cs="Arial"/>
            <w:color w:val="FF5700"/>
            <w:sz w:val="16"/>
            <w:szCs w:val="16"/>
            <w:u w:val="single" w:color="FF5700"/>
          </w:rPr>
          <w:t>la</w:t>
        </w:r>
        <w:r>
          <w:rPr>
            <w:rFonts w:ascii="Arial" w:eastAsia="Arial" w:hAnsi="Arial" w:cs="Arial"/>
            <w:color w:val="FF5700"/>
            <w:spacing w:val="-1"/>
            <w:sz w:val="16"/>
            <w:szCs w:val="16"/>
            <w:u w:val="single" w:color="FF5700"/>
          </w:rPr>
          <w:t>s</w:t>
        </w:r>
        <w:r>
          <w:rPr>
            <w:rFonts w:ascii="Arial" w:eastAsia="Arial" w:hAnsi="Arial" w:cs="Arial"/>
            <w:color w:val="FF5700"/>
            <w:spacing w:val="1"/>
            <w:sz w:val="16"/>
            <w:szCs w:val="16"/>
            <w:u w:val="single" w:color="FF5700"/>
          </w:rPr>
          <w:t>s</w:t>
        </w:r>
        <w:r>
          <w:rPr>
            <w:rFonts w:ascii="Arial" w:eastAsia="Arial" w:hAnsi="Arial" w:cs="Arial"/>
            <w:color w:val="FF5700"/>
            <w:sz w:val="16"/>
            <w:szCs w:val="16"/>
            <w:u w:val="single" w:color="FF5700"/>
          </w:rPr>
          <w:t>i</w:t>
        </w:r>
        <w:r>
          <w:rPr>
            <w:rFonts w:ascii="Arial" w:eastAsia="Arial" w:hAnsi="Arial" w:cs="Arial"/>
            <w:color w:val="FF5700"/>
            <w:spacing w:val="-1"/>
            <w:sz w:val="16"/>
            <w:szCs w:val="16"/>
            <w:u w:val="single" w:color="FF5700"/>
          </w:rPr>
          <w:t>f</w:t>
        </w:r>
        <w:r>
          <w:rPr>
            <w:rFonts w:ascii="Arial" w:eastAsia="Arial" w:hAnsi="Arial" w:cs="Arial"/>
            <w:color w:val="FF5700"/>
            <w:sz w:val="16"/>
            <w:szCs w:val="16"/>
            <w:u w:val="single" w:color="FF5700"/>
          </w:rPr>
          <w:t>i</w:t>
        </w:r>
        <w:r>
          <w:rPr>
            <w:rFonts w:ascii="Arial" w:eastAsia="Arial" w:hAnsi="Arial" w:cs="Arial"/>
            <w:color w:val="FF5700"/>
            <w:spacing w:val="1"/>
            <w:sz w:val="16"/>
            <w:szCs w:val="16"/>
            <w:u w:val="single" w:color="FF5700"/>
          </w:rPr>
          <w:t>c</w:t>
        </w:r>
        <w:r>
          <w:rPr>
            <w:rFonts w:ascii="Arial" w:eastAsia="Arial" w:hAnsi="Arial" w:cs="Arial"/>
            <w:color w:val="FF5700"/>
            <w:spacing w:val="-3"/>
            <w:sz w:val="16"/>
            <w:szCs w:val="16"/>
            <w:u w:val="single" w:color="FF5700"/>
          </w:rPr>
          <w:t>a</w:t>
        </w:r>
        <w:r>
          <w:rPr>
            <w:rFonts w:ascii="Arial" w:eastAsia="Arial" w:hAnsi="Arial" w:cs="Arial"/>
            <w:color w:val="FF5700"/>
            <w:spacing w:val="1"/>
            <w:sz w:val="16"/>
            <w:szCs w:val="16"/>
            <w:u w:val="single" w:color="FF5700"/>
          </w:rPr>
          <w:t>t</w:t>
        </w:r>
        <w:r>
          <w:rPr>
            <w:rFonts w:ascii="Arial" w:eastAsia="Arial" w:hAnsi="Arial" w:cs="Arial"/>
            <w:color w:val="FF5700"/>
            <w:sz w:val="16"/>
            <w:szCs w:val="16"/>
            <w:u w:val="single" w:color="FF5700"/>
          </w:rPr>
          <w:t xml:space="preserve">ion </w:t>
        </w:r>
        <w:r>
          <w:rPr>
            <w:rFonts w:ascii="Arial" w:eastAsia="Arial" w:hAnsi="Arial" w:cs="Arial"/>
            <w:color w:val="FF5700"/>
            <w:spacing w:val="-1"/>
            <w:sz w:val="16"/>
            <w:szCs w:val="16"/>
            <w:u w:val="single" w:color="FF5700"/>
          </w:rPr>
          <w:t>an</w:t>
        </w:r>
        <w:r>
          <w:rPr>
            <w:rFonts w:ascii="Arial" w:eastAsia="Arial" w:hAnsi="Arial" w:cs="Arial"/>
            <w:color w:val="FF5700"/>
            <w:sz w:val="16"/>
            <w:szCs w:val="16"/>
            <w:u w:val="single" w:color="FF5700"/>
          </w:rPr>
          <w:t>d</w:t>
        </w:r>
        <w:r>
          <w:rPr>
            <w:rFonts w:ascii="Arial" w:eastAsia="Arial" w:hAnsi="Arial" w:cs="Arial"/>
            <w:color w:val="FF5700"/>
            <w:spacing w:val="-2"/>
            <w:sz w:val="16"/>
            <w:szCs w:val="16"/>
            <w:u w:val="single" w:color="FF5700"/>
          </w:rPr>
          <w:t xml:space="preserve"> </w:t>
        </w:r>
        <w:r>
          <w:rPr>
            <w:rFonts w:ascii="Arial" w:eastAsia="Arial" w:hAnsi="Arial" w:cs="Arial"/>
            <w:color w:val="FF5700"/>
            <w:spacing w:val="1"/>
            <w:sz w:val="16"/>
            <w:szCs w:val="16"/>
            <w:u w:val="single" w:color="FF5700"/>
          </w:rPr>
          <w:t>P</w:t>
        </w:r>
        <w:r>
          <w:rPr>
            <w:rFonts w:ascii="Arial" w:eastAsia="Arial" w:hAnsi="Arial" w:cs="Arial"/>
            <w:color w:val="FF5700"/>
            <w:spacing w:val="-1"/>
            <w:sz w:val="16"/>
            <w:szCs w:val="16"/>
            <w:u w:val="single" w:color="FF5700"/>
          </w:rPr>
          <w:t>ro</w:t>
        </w:r>
        <w:r>
          <w:rPr>
            <w:rFonts w:ascii="Arial" w:eastAsia="Arial" w:hAnsi="Arial" w:cs="Arial"/>
            <w:color w:val="FF5700"/>
            <w:spacing w:val="1"/>
            <w:sz w:val="16"/>
            <w:szCs w:val="16"/>
            <w:u w:val="single" w:color="FF5700"/>
          </w:rPr>
          <w:t>t</w:t>
        </w:r>
        <w:r>
          <w:rPr>
            <w:rFonts w:ascii="Arial" w:eastAsia="Arial" w:hAnsi="Arial" w:cs="Arial"/>
            <w:color w:val="FF5700"/>
            <w:spacing w:val="-3"/>
            <w:sz w:val="16"/>
            <w:szCs w:val="16"/>
            <w:u w:val="single" w:color="FF5700"/>
          </w:rPr>
          <w:t>e</w:t>
        </w:r>
        <w:r>
          <w:rPr>
            <w:rFonts w:ascii="Arial" w:eastAsia="Arial" w:hAnsi="Arial" w:cs="Arial"/>
            <w:color w:val="FF5700"/>
            <w:spacing w:val="1"/>
            <w:sz w:val="16"/>
            <w:szCs w:val="16"/>
            <w:u w:val="single" w:color="FF5700"/>
          </w:rPr>
          <w:t>ct</w:t>
        </w:r>
        <w:r>
          <w:rPr>
            <w:rFonts w:ascii="Arial" w:eastAsia="Arial" w:hAnsi="Arial" w:cs="Arial"/>
            <w:color w:val="FF5700"/>
            <w:sz w:val="16"/>
            <w:szCs w:val="16"/>
            <w:u w:val="single" w:color="FF5700"/>
          </w:rPr>
          <w:t>ion</w:t>
        </w:r>
        <w:r>
          <w:rPr>
            <w:rFonts w:ascii="Arial" w:eastAsia="Arial" w:hAnsi="Arial" w:cs="Arial"/>
            <w:color w:val="FF5700"/>
            <w:spacing w:val="-3"/>
            <w:sz w:val="16"/>
            <w:szCs w:val="16"/>
            <w:u w:val="single" w:color="FF5700"/>
          </w:rPr>
          <w:t xml:space="preserve"> </w:t>
        </w:r>
        <w:r>
          <w:rPr>
            <w:rFonts w:ascii="Arial" w:eastAsia="Arial" w:hAnsi="Arial" w:cs="Arial"/>
            <w:color w:val="FF5700"/>
            <w:spacing w:val="-2"/>
            <w:sz w:val="16"/>
            <w:szCs w:val="16"/>
            <w:u w:val="single" w:color="FF5700"/>
          </w:rPr>
          <w:t>S</w:t>
        </w:r>
        <w:r>
          <w:rPr>
            <w:rFonts w:ascii="Arial" w:eastAsia="Arial" w:hAnsi="Arial" w:cs="Arial"/>
            <w:color w:val="FF5700"/>
            <w:spacing w:val="1"/>
            <w:sz w:val="16"/>
            <w:szCs w:val="16"/>
            <w:u w:val="single" w:color="FF5700"/>
          </w:rPr>
          <w:t>t</w:t>
        </w:r>
        <w:r>
          <w:rPr>
            <w:rFonts w:ascii="Arial" w:eastAsia="Arial" w:hAnsi="Arial" w:cs="Arial"/>
            <w:color w:val="FF5700"/>
            <w:spacing w:val="-3"/>
            <w:sz w:val="16"/>
            <w:szCs w:val="16"/>
            <w:u w:val="single" w:color="FF5700"/>
          </w:rPr>
          <w:t>a</w:t>
        </w:r>
        <w:r>
          <w:rPr>
            <w:rFonts w:ascii="Arial" w:eastAsia="Arial" w:hAnsi="Arial" w:cs="Arial"/>
            <w:color w:val="FF5700"/>
            <w:spacing w:val="-1"/>
            <w:sz w:val="16"/>
            <w:szCs w:val="16"/>
            <w:u w:val="single" w:color="FF5700"/>
          </w:rPr>
          <w:t>ndar</w:t>
        </w:r>
        <w:r>
          <w:rPr>
            <w:rFonts w:ascii="Arial" w:eastAsia="Arial" w:hAnsi="Arial" w:cs="Arial"/>
            <w:color w:val="FF5700"/>
            <w:sz w:val="16"/>
            <w:szCs w:val="16"/>
            <w:u w:val="single" w:color="FF5700"/>
          </w:rPr>
          <w:t>d</w:t>
        </w:r>
        <w:r>
          <w:rPr>
            <w:rFonts w:ascii="Arial" w:eastAsia="Arial" w:hAnsi="Arial" w:cs="Arial"/>
            <w:color w:val="FF5700"/>
            <w:sz w:val="16"/>
            <w:szCs w:val="16"/>
          </w:rPr>
          <w:t xml:space="preserve">                                       </w:t>
        </w:r>
        <w:r>
          <w:rPr>
            <w:rFonts w:ascii="Arial" w:eastAsia="Arial" w:hAnsi="Arial" w:cs="Arial"/>
            <w:color w:val="FF5700"/>
            <w:spacing w:val="29"/>
            <w:sz w:val="16"/>
            <w:szCs w:val="16"/>
          </w:rPr>
          <w:t xml:space="preserve"> </w:t>
        </w:r>
        <w:r>
          <w:rPr>
            <w:rFonts w:ascii="Arial" w:eastAsia="Arial" w:hAnsi="Arial" w:cs="Arial"/>
            <w:color w:val="747678"/>
            <w:position w:val="1"/>
          </w:rPr>
          <w:t>9</w:t>
        </w:r>
      </w:hyperlink>
    </w:p>
    <w:p w14:paraId="3F4515DC" w14:textId="308F95FD" w:rsidR="00D9287D" w:rsidRDefault="001B1796">
      <w:pPr>
        <w:spacing w:before="97"/>
        <w:ind w:left="1096"/>
      </w:pPr>
      <w:r>
        <w:rPr>
          <w:noProof/>
        </w:rPr>
        <w:lastRenderedPageBreak/>
        <w:drawing>
          <wp:inline distT="0" distB="0" distL="0" distR="0" wp14:anchorId="50CAA078" wp14:editId="076A7266">
            <wp:extent cx="5393745" cy="3880015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489" cy="3881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0A8B">
        <w:pict w14:anchorId="3F45168B">
          <v:group id="_x0000_s1037" style="position:absolute;left:0;text-align:left;margin-left:25.3pt;margin-top:772.2pt;width:546pt;height:0;z-index:-251658239;mso-position-horizontal-relative:page;mso-position-vertical-relative:page" coordorigin="506,15444" coordsize="10920,0">
            <v:shape id="_x0000_s1038" style="position:absolute;left:2530;top:77220;width:10920;height:0" coordorigin="506,15444" coordsize="10920,0" path="m506,15444r10920,e" filled="f" strokecolor="#f60" strokeweight=".72pt">
              <v:path arrowok="t"/>
              <o:lock v:ext="edit" verticies="t"/>
            </v:shape>
            <w10:wrap anchorx="page" anchory="page"/>
          </v:group>
        </w:pict>
      </w:r>
    </w:p>
    <w:p w14:paraId="3F4515DD" w14:textId="77777777" w:rsidR="00D9287D" w:rsidRDefault="00D9287D">
      <w:pPr>
        <w:spacing w:line="200" w:lineRule="exact"/>
      </w:pPr>
    </w:p>
    <w:p w14:paraId="3F4515DE" w14:textId="77777777" w:rsidR="00D9287D" w:rsidRDefault="00D9287D">
      <w:pPr>
        <w:spacing w:line="200" w:lineRule="exact"/>
      </w:pPr>
    </w:p>
    <w:p w14:paraId="3F4515DF" w14:textId="77777777" w:rsidR="00D9287D" w:rsidRDefault="00D9287D">
      <w:pPr>
        <w:spacing w:line="200" w:lineRule="exact"/>
      </w:pPr>
    </w:p>
    <w:p w14:paraId="3F4515E0" w14:textId="77777777" w:rsidR="00D9287D" w:rsidRDefault="00D9287D">
      <w:pPr>
        <w:spacing w:line="200" w:lineRule="exact"/>
      </w:pPr>
    </w:p>
    <w:p w14:paraId="3F4515E1" w14:textId="77777777" w:rsidR="00D9287D" w:rsidRDefault="00D9287D">
      <w:pPr>
        <w:spacing w:line="200" w:lineRule="exact"/>
      </w:pPr>
    </w:p>
    <w:p w14:paraId="3F4515E2" w14:textId="77777777" w:rsidR="00D9287D" w:rsidRDefault="00D9287D">
      <w:pPr>
        <w:spacing w:line="200" w:lineRule="exact"/>
      </w:pPr>
    </w:p>
    <w:p w14:paraId="3F4515E3" w14:textId="77777777" w:rsidR="00D9287D" w:rsidRDefault="00D9287D">
      <w:pPr>
        <w:spacing w:line="200" w:lineRule="exact"/>
      </w:pPr>
    </w:p>
    <w:p w14:paraId="3F4515E4" w14:textId="77777777" w:rsidR="00D9287D" w:rsidRDefault="00D9287D">
      <w:pPr>
        <w:spacing w:line="200" w:lineRule="exact"/>
      </w:pPr>
    </w:p>
    <w:p w14:paraId="3F4515EE" w14:textId="0C196275" w:rsidR="00D9287D" w:rsidRDefault="001B1796" w:rsidP="004D27A8">
      <w:pPr>
        <w:ind w:left="1440"/>
        <w:rPr>
          <w:rFonts w:asciiTheme="minorHAnsi" w:eastAsia="Segoe UI Light" w:hAnsiTheme="minorHAnsi"/>
          <w:sz w:val="22"/>
          <w:szCs w:val="22"/>
        </w:rPr>
      </w:pPr>
      <w:r w:rsidRPr="002B4F75">
        <w:rPr>
          <w:rFonts w:asciiTheme="minorHAnsi" w:eastAsia="Segoe UI Light" w:hAnsiTheme="minorHAnsi"/>
          <w:spacing w:val="1"/>
          <w:sz w:val="22"/>
          <w:szCs w:val="22"/>
        </w:rPr>
        <w:t>8</w:t>
      </w:r>
      <w:r w:rsidRPr="002B4F75">
        <w:rPr>
          <w:rFonts w:asciiTheme="minorHAnsi" w:eastAsia="Segoe UI Light" w:hAnsiTheme="minorHAnsi"/>
          <w:sz w:val="22"/>
          <w:szCs w:val="22"/>
        </w:rPr>
        <w:t xml:space="preserve">.  </w:t>
      </w:r>
      <w:r w:rsidRPr="002B4F75">
        <w:rPr>
          <w:rFonts w:asciiTheme="minorHAnsi" w:eastAsia="Segoe UI Light" w:hAnsiTheme="minorHAnsi"/>
          <w:spacing w:val="47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ot</w:t>
      </w:r>
      <w:r w:rsidRPr="002B4F75">
        <w:rPr>
          <w:rFonts w:asciiTheme="minorHAnsi" w:eastAsia="Segoe UI Light" w:hAnsiTheme="minorHAnsi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2B4F75">
        <w:rPr>
          <w:rFonts w:asciiTheme="minorHAnsi" w:eastAsia="Segoe UI Light" w:hAnsiTheme="minorHAnsi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tot</w:t>
      </w:r>
      <w:r w:rsidRPr="002B4F75">
        <w:rPr>
          <w:rFonts w:asciiTheme="minorHAnsi" w:eastAsia="Segoe UI Light" w:hAnsiTheme="minorHAnsi"/>
          <w:sz w:val="22"/>
          <w:szCs w:val="22"/>
        </w:rPr>
        <w:t>al</w:t>
      </w:r>
      <w:r w:rsidRPr="002B4F75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2B4F75">
        <w:rPr>
          <w:rFonts w:asciiTheme="minorHAnsi" w:eastAsia="Segoe UI Light" w:hAnsiTheme="minorHAnsi"/>
          <w:sz w:val="22"/>
          <w:szCs w:val="22"/>
        </w:rPr>
        <w:t>m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b</w:t>
      </w:r>
      <w:r w:rsidRPr="002B4F75">
        <w:rPr>
          <w:rFonts w:asciiTheme="minorHAnsi" w:eastAsia="Segoe UI Light" w:hAnsiTheme="minorHAnsi"/>
          <w:sz w:val="22"/>
          <w:szCs w:val="22"/>
        </w:rPr>
        <w:t>er</w:t>
      </w:r>
      <w:r w:rsidRPr="002B4F75">
        <w:rPr>
          <w:rFonts w:asciiTheme="minorHAnsi" w:eastAsia="Segoe UI Light" w:hAnsiTheme="minorHAnsi"/>
          <w:spacing w:val="-7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2B4F75">
        <w:rPr>
          <w:rFonts w:asciiTheme="minorHAnsi" w:eastAsia="Segoe UI Light" w:hAnsiTheme="minorHAnsi"/>
          <w:sz w:val="22"/>
          <w:szCs w:val="22"/>
        </w:rPr>
        <w:t>f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 xml:space="preserve"> r</w:t>
      </w:r>
      <w:r w:rsidRPr="002B4F75">
        <w:rPr>
          <w:rFonts w:asciiTheme="minorHAnsi" w:eastAsia="Segoe UI Light" w:hAnsiTheme="minorHAnsi"/>
          <w:spacing w:val="3"/>
          <w:sz w:val="22"/>
          <w:szCs w:val="22"/>
        </w:rPr>
        <w:t>o</w:t>
      </w:r>
      <w:r w:rsidRPr="002B4F75">
        <w:rPr>
          <w:rFonts w:asciiTheme="minorHAnsi" w:eastAsia="Segoe UI Light" w:hAnsiTheme="minorHAnsi"/>
          <w:sz w:val="22"/>
          <w:szCs w:val="22"/>
        </w:rPr>
        <w:t>ws</w:t>
      </w:r>
      <w:r w:rsidRPr="002B4F75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(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i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d</w:t>
      </w:r>
      <w:r w:rsidRPr="002B4F75">
        <w:rPr>
          <w:rFonts w:asciiTheme="minorHAnsi" w:eastAsia="Segoe UI Light" w:hAnsiTheme="minorHAnsi"/>
          <w:sz w:val="22"/>
          <w:szCs w:val="22"/>
        </w:rPr>
        <w:t>ica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z w:val="22"/>
          <w:szCs w:val="22"/>
        </w:rPr>
        <w:t>ed</w:t>
      </w:r>
      <w:r w:rsidRPr="002B4F75">
        <w:rPr>
          <w:rFonts w:asciiTheme="minorHAnsi" w:eastAsia="Segoe UI Light" w:hAnsiTheme="minorHAnsi"/>
          <w:spacing w:val="-9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at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2B4F75">
        <w:rPr>
          <w:rFonts w:asciiTheme="minorHAnsi" w:eastAsia="Segoe UI Light" w:hAnsiTheme="minorHAnsi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to</w:t>
      </w:r>
      <w:r w:rsidRPr="002B4F75">
        <w:rPr>
          <w:rFonts w:asciiTheme="minorHAnsi" w:eastAsia="Segoe UI Light" w:hAnsiTheme="minorHAnsi"/>
          <w:sz w:val="22"/>
          <w:szCs w:val="22"/>
        </w:rPr>
        <w:t>p</w:t>
      </w:r>
      <w:r w:rsidRPr="002B4F75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lef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t)</w:t>
      </w:r>
      <w:r w:rsidRPr="002B4F75">
        <w:rPr>
          <w:rFonts w:asciiTheme="minorHAnsi" w:eastAsia="Segoe UI Light" w:hAnsiTheme="minorHAnsi"/>
          <w:sz w:val="22"/>
          <w:szCs w:val="22"/>
        </w:rPr>
        <w:t>,</w:t>
      </w:r>
      <w:r w:rsidRPr="002B4F75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a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2B4F75">
        <w:rPr>
          <w:rFonts w:asciiTheme="minorHAnsi" w:eastAsia="Segoe UI Light" w:hAnsiTheme="minorHAnsi"/>
          <w:sz w:val="22"/>
          <w:szCs w:val="22"/>
        </w:rPr>
        <w:t>d</w:t>
      </w:r>
      <w:r w:rsidRPr="002B4F75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3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2B4F75">
        <w:rPr>
          <w:rFonts w:asciiTheme="minorHAnsi" w:eastAsia="Segoe UI Light" w:hAnsiTheme="minorHAnsi"/>
          <w:sz w:val="22"/>
          <w:szCs w:val="22"/>
        </w:rPr>
        <w:t>en</w:t>
      </w:r>
      <w:r w:rsidRPr="002B4F75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cl</w:t>
      </w:r>
      <w:r w:rsidRPr="002B4F75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2B4F75">
        <w:rPr>
          <w:rFonts w:asciiTheme="minorHAnsi" w:eastAsia="Segoe UI Light" w:hAnsiTheme="minorHAnsi"/>
          <w:sz w:val="22"/>
          <w:szCs w:val="22"/>
        </w:rPr>
        <w:t>se</w:t>
      </w:r>
      <w:r w:rsidRPr="002B4F75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pacing w:val="3"/>
          <w:sz w:val="22"/>
          <w:szCs w:val="22"/>
        </w:rPr>
        <w:t>t</w:t>
      </w:r>
      <w:r w:rsidRPr="002B4F75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2B4F75">
        <w:rPr>
          <w:rFonts w:asciiTheme="minorHAnsi" w:eastAsia="Segoe UI Light" w:hAnsiTheme="minorHAnsi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2B4F75">
        <w:rPr>
          <w:rFonts w:asciiTheme="minorHAnsi" w:eastAsia="Segoe UI Light" w:hAnsiTheme="minorHAnsi"/>
          <w:sz w:val="22"/>
          <w:szCs w:val="22"/>
        </w:rPr>
        <w:t>clean</w:t>
      </w:r>
      <w:r w:rsidRPr="002B4F75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2B4F75">
        <w:rPr>
          <w:rFonts w:asciiTheme="minorHAnsi" w:eastAsia="Segoe UI Light" w:hAnsiTheme="minorHAnsi"/>
          <w:sz w:val="22"/>
          <w:szCs w:val="22"/>
        </w:rPr>
        <w:t>d</w:t>
      </w:r>
      <w:r w:rsidRPr="002B4F75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>
        <w:rPr>
          <w:rFonts w:asciiTheme="minorHAnsi" w:eastAsia="Segoe UI Light" w:hAnsiTheme="minorHAnsi"/>
          <w:spacing w:val="1"/>
          <w:sz w:val="22"/>
          <w:szCs w:val="22"/>
        </w:rPr>
        <w:t>dataset</w:t>
      </w:r>
    </w:p>
    <w:p w14:paraId="1281CF53" w14:textId="3B57EBE6" w:rsidR="001B1796" w:rsidRDefault="001B1796" w:rsidP="001B1796">
      <w:pPr>
        <w:rPr>
          <w:rFonts w:asciiTheme="minorHAnsi" w:eastAsia="Segoe UI Light" w:hAnsiTheme="minorHAnsi"/>
          <w:sz w:val="22"/>
          <w:szCs w:val="22"/>
        </w:rPr>
      </w:pPr>
    </w:p>
    <w:p w14:paraId="3701A814" w14:textId="656FCC4F" w:rsidR="001B1796" w:rsidRDefault="001B1796" w:rsidP="001B1796">
      <w:pPr>
        <w:rPr>
          <w:rFonts w:asciiTheme="minorHAnsi" w:eastAsia="Segoe UI Light" w:hAnsiTheme="minorHAnsi"/>
          <w:sz w:val="22"/>
          <w:szCs w:val="22"/>
        </w:rPr>
      </w:pPr>
    </w:p>
    <w:p w14:paraId="0CFDE112" w14:textId="10B59DFA" w:rsidR="001B1796" w:rsidRDefault="001B1796" w:rsidP="001B1796">
      <w:pPr>
        <w:rPr>
          <w:rFonts w:asciiTheme="minorHAnsi" w:eastAsia="Segoe UI Light" w:hAnsiTheme="minorHAnsi"/>
          <w:sz w:val="22"/>
          <w:szCs w:val="22"/>
        </w:rPr>
      </w:pPr>
    </w:p>
    <w:p w14:paraId="227A3000" w14:textId="03A2FEF0" w:rsidR="001B1796" w:rsidRDefault="001B1796" w:rsidP="001B1796">
      <w:pPr>
        <w:rPr>
          <w:rFonts w:asciiTheme="minorHAnsi" w:eastAsia="Segoe UI Light" w:hAnsiTheme="minorHAnsi"/>
          <w:sz w:val="22"/>
          <w:szCs w:val="22"/>
        </w:rPr>
      </w:pPr>
    </w:p>
    <w:p w14:paraId="1F1AFE9A" w14:textId="3B507712" w:rsidR="001B1796" w:rsidRDefault="001B1796" w:rsidP="001B1796">
      <w:pPr>
        <w:rPr>
          <w:rFonts w:asciiTheme="minorHAnsi" w:eastAsia="Segoe UI Light" w:hAnsiTheme="minorHAnsi"/>
          <w:sz w:val="22"/>
          <w:szCs w:val="22"/>
        </w:rPr>
      </w:pPr>
    </w:p>
    <w:p w14:paraId="18F4BA32" w14:textId="7260CADC" w:rsidR="001B1796" w:rsidRDefault="001B1796" w:rsidP="001B1796">
      <w:pPr>
        <w:rPr>
          <w:rFonts w:asciiTheme="minorHAnsi" w:eastAsia="Segoe UI Light" w:hAnsiTheme="minorHAnsi"/>
          <w:sz w:val="22"/>
          <w:szCs w:val="22"/>
        </w:rPr>
      </w:pPr>
    </w:p>
    <w:p w14:paraId="06535BED" w14:textId="20678593" w:rsidR="001B1796" w:rsidRDefault="001B1796" w:rsidP="001B1796">
      <w:pPr>
        <w:rPr>
          <w:rFonts w:asciiTheme="minorHAnsi" w:eastAsia="Segoe UI Light" w:hAnsiTheme="minorHAnsi"/>
          <w:sz w:val="22"/>
          <w:szCs w:val="22"/>
        </w:rPr>
      </w:pPr>
    </w:p>
    <w:p w14:paraId="3E7C24AE" w14:textId="04AEACAC" w:rsidR="001B1796" w:rsidRDefault="001B1796" w:rsidP="001B1796">
      <w:pPr>
        <w:rPr>
          <w:rFonts w:asciiTheme="minorHAnsi" w:eastAsia="Segoe UI Light" w:hAnsiTheme="minorHAnsi"/>
          <w:sz w:val="22"/>
          <w:szCs w:val="22"/>
        </w:rPr>
      </w:pPr>
    </w:p>
    <w:p w14:paraId="3C22F297" w14:textId="38914C1A" w:rsidR="001B1796" w:rsidRDefault="001B1796" w:rsidP="001B1796">
      <w:pPr>
        <w:rPr>
          <w:rFonts w:asciiTheme="minorHAnsi" w:eastAsia="Segoe UI Light" w:hAnsiTheme="minorHAnsi"/>
          <w:sz w:val="22"/>
          <w:szCs w:val="22"/>
        </w:rPr>
      </w:pPr>
    </w:p>
    <w:p w14:paraId="39215A3C" w14:textId="3F8437DC" w:rsidR="001B1796" w:rsidRDefault="001B1796" w:rsidP="001B1796">
      <w:pPr>
        <w:rPr>
          <w:rFonts w:asciiTheme="minorHAnsi" w:eastAsia="Segoe UI Light" w:hAnsiTheme="minorHAnsi"/>
          <w:sz w:val="22"/>
          <w:szCs w:val="22"/>
        </w:rPr>
      </w:pPr>
    </w:p>
    <w:p w14:paraId="4E5FBED3" w14:textId="6BA78581" w:rsidR="001B1796" w:rsidRDefault="001B1796" w:rsidP="001B1796">
      <w:pPr>
        <w:rPr>
          <w:rFonts w:asciiTheme="minorHAnsi" w:eastAsia="Segoe UI Light" w:hAnsiTheme="minorHAnsi"/>
          <w:sz w:val="22"/>
          <w:szCs w:val="22"/>
        </w:rPr>
      </w:pPr>
    </w:p>
    <w:p w14:paraId="14B988FF" w14:textId="71A01C78" w:rsidR="001B1796" w:rsidRDefault="001B1796" w:rsidP="001B1796">
      <w:pPr>
        <w:rPr>
          <w:rFonts w:asciiTheme="minorHAnsi" w:eastAsia="Segoe UI Light" w:hAnsiTheme="minorHAnsi"/>
          <w:sz w:val="22"/>
          <w:szCs w:val="22"/>
        </w:rPr>
      </w:pPr>
    </w:p>
    <w:p w14:paraId="26711F55" w14:textId="506BBFED" w:rsidR="001B1796" w:rsidRDefault="001B1796" w:rsidP="001B1796">
      <w:pPr>
        <w:rPr>
          <w:rFonts w:asciiTheme="minorHAnsi" w:eastAsia="Segoe UI Light" w:hAnsiTheme="minorHAnsi"/>
          <w:sz w:val="22"/>
          <w:szCs w:val="22"/>
        </w:rPr>
      </w:pPr>
    </w:p>
    <w:p w14:paraId="50AEC715" w14:textId="5BD70B26" w:rsidR="001B1796" w:rsidRDefault="001B1796" w:rsidP="001B1796">
      <w:pPr>
        <w:rPr>
          <w:rFonts w:asciiTheme="minorHAnsi" w:eastAsia="Segoe UI Light" w:hAnsiTheme="minorHAnsi"/>
          <w:sz w:val="22"/>
          <w:szCs w:val="22"/>
        </w:rPr>
      </w:pPr>
    </w:p>
    <w:p w14:paraId="63D39EF3" w14:textId="737DEBA7" w:rsidR="001B1796" w:rsidRDefault="001B1796" w:rsidP="001B1796">
      <w:pPr>
        <w:rPr>
          <w:rFonts w:asciiTheme="minorHAnsi" w:eastAsia="Segoe UI Light" w:hAnsiTheme="minorHAnsi"/>
          <w:sz w:val="22"/>
          <w:szCs w:val="22"/>
        </w:rPr>
      </w:pPr>
    </w:p>
    <w:p w14:paraId="40C6511E" w14:textId="77777777" w:rsidR="001B1796" w:rsidRDefault="001B1796" w:rsidP="001B1796">
      <w:pPr>
        <w:rPr>
          <w:sz w:val="28"/>
          <w:szCs w:val="28"/>
        </w:rPr>
      </w:pPr>
    </w:p>
    <w:p w14:paraId="3F4515EF" w14:textId="6C3AC69E" w:rsidR="00D9287D" w:rsidRDefault="00D9287D">
      <w:pPr>
        <w:spacing w:before="38"/>
        <w:ind w:left="3093"/>
        <w:rPr>
          <w:rFonts w:ascii="Arial" w:eastAsia="Arial" w:hAnsi="Arial" w:cs="Arial"/>
        </w:rPr>
        <w:sectPr w:rsidR="00D9287D">
          <w:footerReference w:type="default" r:id="rId23"/>
          <w:pgSz w:w="11920" w:h="16840"/>
          <w:pgMar w:top="1300" w:right="1300" w:bottom="280" w:left="320" w:header="0" w:footer="203" w:gutter="0"/>
          <w:cols w:space="720"/>
        </w:sectPr>
      </w:pPr>
    </w:p>
    <w:p w14:paraId="3F4515F1" w14:textId="77777777" w:rsidR="00D9287D" w:rsidRPr="002B4F75" w:rsidRDefault="004D1444" w:rsidP="004D27A8">
      <w:pPr>
        <w:ind w:left="720" w:firstLine="720"/>
        <w:rPr>
          <w:rFonts w:asciiTheme="minorHAnsi" w:eastAsia="Segoe UI Light" w:hAnsiTheme="minorHAnsi"/>
          <w:b/>
          <w:sz w:val="28"/>
          <w:szCs w:val="28"/>
        </w:rPr>
      </w:pPr>
      <w:r w:rsidRPr="002B4F75">
        <w:rPr>
          <w:rFonts w:asciiTheme="minorHAnsi" w:eastAsia="Segoe UI Light" w:hAnsiTheme="minorHAnsi"/>
          <w:b/>
          <w:sz w:val="28"/>
          <w:szCs w:val="28"/>
        </w:rPr>
        <w:lastRenderedPageBreak/>
        <w:t xml:space="preserve">3  </w:t>
      </w:r>
      <w:r w:rsidRPr="002B4F75">
        <w:rPr>
          <w:rFonts w:asciiTheme="minorHAnsi" w:eastAsia="Segoe UI Light" w:hAnsiTheme="minorHAnsi"/>
          <w:b/>
          <w:spacing w:val="3"/>
          <w:sz w:val="28"/>
          <w:szCs w:val="28"/>
        </w:rPr>
        <w:t xml:space="preserve"> </w:t>
      </w:r>
      <w:r w:rsidRPr="002B4F75">
        <w:rPr>
          <w:rFonts w:asciiTheme="minorHAnsi" w:eastAsia="Segoe UI Light" w:hAnsiTheme="minorHAnsi"/>
          <w:b/>
          <w:spacing w:val="1"/>
          <w:sz w:val="28"/>
          <w:szCs w:val="28"/>
        </w:rPr>
        <w:t>E</w:t>
      </w:r>
      <w:r w:rsidRPr="002B4F75">
        <w:rPr>
          <w:rFonts w:asciiTheme="minorHAnsi" w:eastAsia="Segoe UI Light" w:hAnsiTheme="minorHAnsi"/>
          <w:b/>
          <w:sz w:val="28"/>
          <w:szCs w:val="28"/>
        </w:rPr>
        <w:t>xe</w:t>
      </w:r>
      <w:r w:rsidRPr="002B4F75">
        <w:rPr>
          <w:rFonts w:asciiTheme="minorHAnsi" w:eastAsia="Segoe UI Light" w:hAnsiTheme="minorHAnsi"/>
          <w:b/>
          <w:spacing w:val="2"/>
          <w:sz w:val="28"/>
          <w:szCs w:val="28"/>
        </w:rPr>
        <w:t>r</w:t>
      </w:r>
      <w:r w:rsidRPr="002B4F75">
        <w:rPr>
          <w:rFonts w:asciiTheme="minorHAnsi" w:eastAsia="Segoe UI Light" w:hAnsiTheme="minorHAnsi"/>
          <w:b/>
          <w:sz w:val="28"/>
          <w:szCs w:val="28"/>
        </w:rPr>
        <w:t>cise</w:t>
      </w:r>
      <w:r w:rsidRPr="002B4F75">
        <w:rPr>
          <w:rFonts w:asciiTheme="minorHAnsi" w:eastAsia="Segoe UI Light" w:hAnsiTheme="minorHAnsi"/>
          <w:b/>
          <w:spacing w:val="-10"/>
          <w:sz w:val="28"/>
          <w:szCs w:val="28"/>
        </w:rPr>
        <w:t xml:space="preserve"> </w:t>
      </w:r>
      <w:r w:rsidRPr="002B4F75">
        <w:rPr>
          <w:rFonts w:asciiTheme="minorHAnsi" w:eastAsia="Segoe UI Light" w:hAnsiTheme="minorHAnsi"/>
          <w:b/>
          <w:spacing w:val="1"/>
          <w:sz w:val="28"/>
          <w:szCs w:val="28"/>
        </w:rPr>
        <w:t>2</w:t>
      </w:r>
      <w:r w:rsidRPr="002B4F75">
        <w:rPr>
          <w:rFonts w:asciiTheme="minorHAnsi" w:eastAsia="Segoe UI Light" w:hAnsiTheme="minorHAnsi"/>
          <w:b/>
          <w:sz w:val="28"/>
          <w:szCs w:val="28"/>
        </w:rPr>
        <w:t>:</w:t>
      </w:r>
      <w:r w:rsidRPr="002B4F75">
        <w:rPr>
          <w:rFonts w:asciiTheme="minorHAnsi" w:eastAsia="Segoe UI Light" w:hAnsiTheme="minorHAnsi"/>
          <w:b/>
          <w:spacing w:val="-2"/>
          <w:sz w:val="28"/>
          <w:szCs w:val="28"/>
        </w:rPr>
        <w:t xml:space="preserve"> </w:t>
      </w:r>
      <w:r w:rsidRPr="002B4F75">
        <w:rPr>
          <w:rFonts w:asciiTheme="minorHAnsi" w:eastAsia="Segoe UI Light" w:hAnsiTheme="minorHAnsi"/>
          <w:b/>
          <w:sz w:val="28"/>
          <w:szCs w:val="28"/>
        </w:rPr>
        <w:t>R</w:t>
      </w:r>
      <w:r w:rsidRPr="002B4F75">
        <w:rPr>
          <w:rFonts w:asciiTheme="minorHAnsi" w:eastAsia="Segoe UI Light" w:hAnsiTheme="minorHAnsi"/>
          <w:b/>
          <w:spacing w:val="2"/>
          <w:sz w:val="28"/>
          <w:szCs w:val="28"/>
        </w:rPr>
        <w:t>e</w:t>
      </w:r>
      <w:r w:rsidRPr="002B4F75">
        <w:rPr>
          <w:rFonts w:asciiTheme="minorHAnsi" w:eastAsia="Segoe UI Light" w:hAnsiTheme="minorHAnsi"/>
          <w:b/>
          <w:sz w:val="28"/>
          <w:szCs w:val="28"/>
        </w:rPr>
        <w:t>mov</w:t>
      </w:r>
      <w:r w:rsidR="0001351C">
        <w:rPr>
          <w:rFonts w:asciiTheme="minorHAnsi" w:eastAsia="Segoe UI Light" w:hAnsiTheme="minorHAnsi"/>
          <w:b/>
          <w:spacing w:val="1"/>
          <w:sz w:val="28"/>
          <w:szCs w:val="28"/>
        </w:rPr>
        <w:t xml:space="preserve">e </w:t>
      </w:r>
      <w:r w:rsidRPr="002B4F75">
        <w:rPr>
          <w:rFonts w:asciiTheme="minorHAnsi" w:eastAsia="Segoe UI Light" w:hAnsiTheme="minorHAnsi"/>
          <w:b/>
          <w:spacing w:val="3"/>
          <w:sz w:val="28"/>
          <w:szCs w:val="28"/>
        </w:rPr>
        <w:t>D</w:t>
      </w:r>
      <w:r w:rsidRPr="002B4F75">
        <w:rPr>
          <w:rFonts w:asciiTheme="minorHAnsi" w:eastAsia="Segoe UI Light" w:hAnsiTheme="minorHAnsi"/>
          <w:b/>
          <w:sz w:val="28"/>
          <w:szCs w:val="28"/>
        </w:rPr>
        <w:t>uplic</w:t>
      </w:r>
      <w:r w:rsidRPr="002B4F75">
        <w:rPr>
          <w:rFonts w:asciiTheme="minorHAnsi" w:eastAsia="Segoe UI Light" w:hAnsiTheme="minorHAnsi"/>
          <w:b/>
          <w:spacing w:val="2"/>
          <w:sz w:val="28"/>
          <w:szCs w:val="28"/>
        </w:rPr>
        <w:t>a</w:t>
      </w:r>
      <w:r w:rsidRPr="002B4F75">
        <w:rPr>
          <w:rFonts w:asciiTheme="minorHAnsi" w:eastAsia="Segoe UI Light" w:hAnsiTheme="minorHAnsi"/>
          <w:b/>
          <w:spacing w:val="-1"/>
          <w:sz w:val="28"/>
          <w:szCs w:val="28"/>
        </w:rPr>
        <w:t>t</w:t>
      </w:r>
      <w:r w:rsidRPr="002B4F75">
        <w:rPr>
          <w:rFonts w:asciiTheme="minorHAnsi" w:eastAsia="Segoe UI Light" w:hAnsiTheme="minorHAnsi"/>
          <w:b/>
          <w:sz w:val="28"/>
          <w:szCs w:val="28"/>
        </w:rPr>
        <w:t>e</w:t>
      </w:r>
      <w:r w:rsidRPr="002B4F75">
        <w:rPr>
          <w:rFonts w:asciiTheme="minorHAnsi" w:eastAsia="Segoe UI Light" w:hAnsiTheme="minorHAnsi"/>
          <w:b/>
          <w:spacing w:val="-12"/>
          <w:sz w:val="28"/>
          <w:szCs w:val="28"/>
        </w:rPr>
        <w:t xml:space="preserve"> </w:t>
      </w:r>
      <w:r w:rsidRPr="002B4F75">
        <w:rPr>
          <w:rFonts w:asciiTheme="minorHAnsi" w:eastAsia="Segoe UI Light" w:hAnsiTheme="minorHAnsi"/>
          <w:b/>
          <w:sz w:val="28"/>
          <w:szCs w:val="28"/>
        </w:rPr>
        <w:t>R</w:t>
      </w:r>
      <w:r w:rsidRPr="002B4F75">
        <w:rPr>
          <w:rFonts w:asciiTheme="minorHAnsi" w:eastAsia="Segoe UI Light" w:hAnsiTheme="minorHAnsi"/>
          <w:b/>
          <w:spacing w:val="1"/>
          <w:sz w:val="28"/>
          <w:szCs w:val="28"/>
        </w:rPr>
        <w:t>o</w:t>
      </w:r>
      <w:r w:rsidRPr="002B4F75">
        <w:rPr>
          <w:rFonts w:asciiTheme="minorHAnsi" w:eastAsia="Segoe UI Light" w:hAnsiTheme="minorHAnsi"/>
          <w:b/>
          <w:sz w:val="28"/>
          <w:szCs w:val="28"/>
        </w:rPr>
        <w:t>ws</w:t>
      </w:r>
    </w:p>
    <w:p w14:paraId="3F4515F2" w14:textId="77777777" w:rsidR="00D9287D" w:rsidRPr="002B4F75" w:rsidRDefault="00D9287D" w:rsidP="002B4F75">
      <w:pPr>
        <w:rPr>
          <w:rFonts w:asciiTheme="minorHAnsi" w:hAnsiTheme="minorHAnsi"/>
          <w:sz w:val="22"/>
          <w:szCs w:val="22"/>
        </w:rPr>
      </w:pPr>
    </w:p>
    <w:p w14:paraId="3F4515F3" w14:textId="77777777" w:rsidR="00D9287D" w:rsidRPr="002B4F75" w:rsidRDefault="00D9287D" w:rsidP="002B4F75">
      <w:pPr>
        <w:rPr>
          <w:rFonts w:asciiTheme="minorHAnsi" w:hAnsiTheme="minorHAnsi"/>
          <w:sz w:val="22"/>
          <w:szCs w:val="22"/>
        </w:rPr>
      </w:pPr>
    </w:p>
    <w:p w14:paraId="3F4515F4" w14:textId="77777777" w:rsidR="00D9287D" w:rsidRPr="002B4F75" w:rsidRDefault="00D9287D" w:rsidP="002B4F75">
      <w:pPr>
        <w:rPr>
          <w:rFonts w:asciiTheme="minorHAnsi" w:hAnsiTheme="minorHAnsi"/>
          <w:sz w:val="22"/>
          <w:szCs w:val="22"/>
        </w:rPr>
      </w:pPr>
    </w:p>
    <w:p w14:paraId="3F4515F5" w14:textId="77777777" w:rsidR="00D9287D" w:rsidRPr="002B4F75" w:rsidRDefault="00D9287D" w:rsidP="002B4F75">
      <w:pPr>
        <w:rPr>
          <w:rFonts w:asciiTheme="minorHAnsi" w:hAnsiTheme="minorHAnsi"/>
          <w:sz w:val="22"/>
          <w:szCs w:val="22"/>
        </w:rPr>
      </w:pPr>
    </w:p>
    <w:p w14:paraId="3F4515F6" w14:textId="77777777" w:rsidR="0001351C" w:rsidRPr="0001351C" w:rsidRDefault="004D1444" w:rsidP="002B4F75">
      <w:pPr>
        <w:pStyle w:val="ListParagraph"/>
        <w:numPr>
          <w:ilvl w:val="0"/>
          <w:numId w:val="6"/>
        </w:numPr>
        <w:rPr>
          <w:rFonts w:asciiTheme="minorHAnsi" w:eastAsia="Segoe UI Light" w:hAnsiTheme="minorHAnsi"/>
          <w:sz w:val="22"/>
          <w:szCs w:val="22"/>
        </w:rPr>
      </w:pPr>
      <w:r w:rsidRPr="0001351C">
        <w:rPr>
          <w:rFonts w:asciiTheme="minorHAnsi" w:eastAsia="Segoe UI Light" w:hAnsiTheme="minorHAnsi"/>
          <w:sz w:val="22"/>
          <w:szCs w:val="22"/>
        </w:rPr>
        <w:t>In</w:t>
      </w:r>
      <w:r w:rsidRPr="0001351C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01351C">
        <w:rPr>
          <w:rFonts w:asciiTheme="minorHAnsi" w:eastAsia="Segoe UI Light" w:hAnsiTheme="minorHAnsi"/>
          <w:sz w:val="22"/>
          <w:szCs w:val="22"/>
        </w:rPr>
        <w:t>e</w:t>
      </w:r>
      <w:r w:rsidRPr="0001351C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b/>
          <w:spacing w:val="2"/>
          <w:sz w:val="22"/>
          <w:szCs w:val="22"/>
        </w:rPr>
        <w:t>D</w:t>
      </w:r>
      <w:r w:rsidRPr="0001351C">
        <w:rPr>
          <w:rFonts w:asciiTheme="minorHAnsi" w:eastAsia="Segoe UI Light" w:hAnsiTheme="minorHAnsi"/>
          <w:b/>
          <w:sz w:val="22"/>
          <w:szCs w:val="22"/>
        </w:rPr>
        <w:t>i</w:t>
      </w:r>
      <w:r w:rsidRPr="0001351C">
        <w:rPr>
          <w:rFonts w:asciiTheme="minorHAnsi" w:eastAsia="Segoe UI Light" w:hAnsiTheme="minorHAnsi"/>
          <w:b/>
          <w:spacing w:val="2"/>
          <w:sz w:val="22"/>
          <w:szCs w:val="22"/>
        </w:rPr>
        <w:t>a</w:t>
      </w:r>
      <w:r w:rsidRPr="0001351C">
        <w:rPr>
          <w:rFonts w:asciiTheme="minorHAnsi" w:eastAsia="Segoe UI Light" w:hAnsiTheme="minorHAnsi"/>
          <w:b/>
          <w:spacing w:val="-1"/>
          <w:sz w:val="22"/>
          <w:szCs w:val="22"/>
        </w:rPr>
        <w:t>b</w:t>
      </w:r>
      <w:r w:rsidRPr="0001351C">
        <w:rPr>
          <w:rFonts w:asciiTheme="minorHAnsi" w:eastAsia="Segoe UI Light" w:hAnsiTheme="minorHAnsi"/>
          <w:b/>
          <w:sz w:val="22"/>
          <w:szCs w:val="22"/>
        </w:rPr>
        <w:t>e</w:t>
      </w:r>
      <w:r w:rsidRPr="0001351C">
        <w:rPr>
          <w:rFonts w:asciiTheme="minorHAnsi" w:eastAsia="Segoe UI Light" w:hAnsiTheme="minorHAnsi"/>
          <w:b/>
          <w:spacing w:val="1"/>
          <w:sz w:val="22"/>
          <w:szCs w:val="22"/>
        </w:rPr>
        <w:t>t</w:t>
      </w:r>
      <w:r w:rsidRPr="0001351C">
        <w:rPr>
          <w:rFonts w:asciiTheme="minorHAnsi" w:eastAsia="Segoe UI Light" w:hAnsiTheme="minorHAnsi"/>
          <w:b/>
          <w:sz w:val="22"/>
          <w:szCs w:val="22"/>
        </w:rPr>
        <w:t>es</w:t>
      </w:r>
      <w:r w:rsidRPr="0001351C">
        <w:rPr>
          <w:rFonts w:asciiTheme="minorHAnsi" w:eastAsia="Segoe UI Light" w:hAnsiTheme="minorHAnsi"/>
          <w:b/>
          <w:spacing w:val="-7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b/>
          <w:spacing w:val="1"/>
          <w:sz w:val="22"/>
          <w:szCs w:val="22"/>
        </w:rPr>
        <w:t>C</w:t>
      </w:r>
      <w:r w:rsidRPr="0001351C">
        <w:rPr>
          <w:rFonts w:asciiTheme="minorHAnsi" w:eastAsia="Segoe UI Light" w:hAnsiTheme="minorHAnsi"/>
          <w:b/>
          <w:sz w:val="22"/>
          <w:szCs w:val="22"/>
        </w:rPr>
        <w:t>l</w:t>
      </w:r>
      <w:r w:rsidRPr="0001351C">
        <w:rPr>
          <w:rFonts w:asciiTheme="minorHAnsi" w:eastAsia="Segoe UI Light" w:hAnsiTheme="minorHAnsi"/>
          <w:b/>
          <w:spacing w:val="2"/>
          <w:sz w:val="22"/>
          <w:szCs w:val="22"/>
        </w:rPr>
        <w:t>e</w:t>
      </w:r>
      <w:r w:rsidRPr="0001351C">
        <w:rPr>
          <w:rFonts w:asciiTheme="minorHAnsi" w:eastAsia="Segoe UI Light" w:hAnsiTheme="minorHAnsi"/>
          <w:b/>
          <w:sz w:val="22"/>
          <w:szCs w:val="22"/>
        </w:rPr>
        <w:t>a</w:t>
      </w:r>
      <w:r w:rsidRPr="0001351C">
        <w:rPr>
          <w:rFonts w:asciiTheme="minorHAnsi" w:eastAsia="Segoe UI Light" w:hAnsiTheme="minorHAnsi"/>
          <w:b/>
          <w:spacing w:val="1"/>
          <w:sz w:val="22"/>
          <w:szCs w:val="22"/>
        </w:rPr>
        <w:t>n</w:t>
      </w:r>
      <w:r w:rsidRPr="0001351C">
        <w:rPr>
          <w:rFonts w:asciiTheme="minorHAnsi" w:eastAsia="Segoe UI Light" w:hAnsiTheme="minorHAnsi"/>
          <w:b/>
          <w:sz w:val="22"/>
          <w:szCs w:val="22"/>
        </w:rPr>
        <w:t>sed</w:t>
      </w:r>
      <w:r w:rsidRPr="0001351C">
        <w:rPr>
          <w:rFonts w:asciiTheme="minorHAnsi" w:eastAsia="Segoe UI Light" w:hAnsiTheme="minorHAnsi"/>
          <w:b/>
          <w:spacing w:val="-7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b/>
          <w:spacing w:val="2"/>
          <w:sz w:val="22"/>
          <w:szCs w:val="22"/>
        </w:rPr>
        <w:t>D</w:t>
      </w:r>
      <w:r w:rsidRPr="0001351C">
        <w:rPr>
          <w:rFonts w:asciiTheme="minorHAnsi" w:eastAsia="Segoe UI Light" w:hAnsiTheme="minorHAnsi"/>
          <w:b/>
          <w:sz w:val="22"/>
          <w:szCs w:val="22"/>
        </w:rPr>
        <w:t>a</w:t>
      </w:r>
      <w:r w:rsidRPr="0001351C">
        <w:rPr>
          <w:rFonts w:asciiTheme="minorHAnsi" w:eastAsia="Segoe UI Light" w:hAnsiTheme="minorHAnsi"/>
          <w:b/>
          <w:spacing w:val="-2"/>
          <w:sz w:val="22"/>
          <w:szCs w:val="22"/>
        </w:rPr>
        <w:t>t</w:t>
      </w:r>
      <w:r w:rsidRPr="0001351C">
        <w:rPr>
          <w:rFonts w:asciiTheme="minorHAnsi" w:eastAsia="Segoe UI Light" w:hAnsiTheme="minorHAnsi"/>
          <w:b/>
          <w:sz w:val="22"/>
          <w:szCs w:val="22"/>
        </w:rPr>
        <w:t>a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z w:val="22"/>
          <w:szCs w:val="22"/>
        </w:rPr>
        <w:t>ex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>p</w:t>
      </w:r>
      <w:r w:rsidRPr="0001351C">
        <w:rPr>
          <w:rFonts w:asciiTheme="minorHAnsi" w:eastAsia="Segoe UI Light" w:hAnsiTheme="minorHAnsi"/>
          <w:sz w:val="22"/>
          <w:szCs w:val="22"/>
        </w:rPr>
        <w:t>e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01351C">
        <w:rPr>
          <w:rFonts w:asciiTheme="minorHAnsi" w:eastAsia="Segoe UI Light" w:hAnsiTheme="minorHAnsi"/>
          <w:sz w:val="22"/>
          <w:szCs w:val="22"/>
        </w:rPr>
        <w:t>im</w:t>
      </w:r>
      <w:r w:rsidRPr="0001351C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01351C">
        <w:rPr>
          <w:rFonts w:asciiTheme="minorHAnsi" w:eastAsia="Segoe UI Light" w:hAnsiTheme="minorHAnsi"/>
          <w:sz w:val="22"/>
          <w:szCs w:val="22"/>
        </w:rPr>
        <w:t>,</w:t>
      </w:r>
      <w:r w:rsidRPr="0001351C">
        <w:rPr>
          <w:rFonts w:asciiTheme="minorHAnsi" w:eastAsia="Segoe UI Light" w:hAnsiTheme="minorHAnsi"/>
          <w:spacing w:val="-11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z w:val="22"/>
          <w:szCs w:val="22"/>
        </w:rPr>
        <w:t>se</w:t>
      </w:r>
      <w:r w:rsidRPr="0001351C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01351C">
        <w:rPr>
          <w:rFonts w:asciiTheme="minorHAnsi" w:eastAsia="Segoe UI Light" w:hAnsiTheme="minorHAnsi"/>
          <w:spacing w:val="3"/>
          <w:sz w:val="22"/>
          <w:szCs w:val="22"/>
        </w:rPr>
        <w:t>c</w:t>
      </w:r>
      <w:r w:rsidRPr="0001351C">
        <w:rPr>
          <w:rFonts w:asciiTheme="minorHAnsi" w:eastAsia="Segoe UI Light" w:hAnsiTheme="minorHAnsi"/>
          <w:sz w:val="22"/>
          <w:szCs w:val="22"/>
        </w:rPr>
        <w:t>h</w:t>
      </w:r>
      <w:r w:rsidRPr="0001351C">
        <w:rPr>
          <w:rFonts w:asciiTheme="minorHAnsi" w:eastAsia="Segoe UI Light" w:hAnsiTheme="minorHAnsi"/>
          <w:spacing w:val="-6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z w:val="22"/>
          <w:szCs w:val="22"/>
        </w:rPr>
        <w:t>f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01351C">
        <w:rPr>
          <w:rFonts w:asciiTheme="minorHAnsi" w:eastAsia="Segoe UI Light" w:hAnsiTheme="minorHAnsi"/>
          <w:sz w:val="22"/>
          <w:szCs w:val="22"/>
        </w:rPr>
        <w:t>r</w:t>
      </w:r>
      <w:r w:rsidRPr="0001351C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01351C">
        <w:rPr>
          <w:rFonts w:asciiTheme="minorHAnsi" w:eastAsia="Segoe UI Light" w:hAnsiTheme="minorHAnsi"/>
          <w:sz w:val="22"/>
          <w:szCs w:val="22"/>
        </w:rPr>
        <w:t>e</w:t>
      </w:r>
      <w:r w:rsidRPr="0001351C">
        <w:rPr>
          <w:rFonts w:asciiTheme="minorHAnsi" w:eastAsia="Segoe UI Light" w:hAnsiTheme="minorHAnsi"/>
          <w:spacing w:val="3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b/>
          <w:sz w:val="22"/>
          <w:szCs w:val="22"/>
        </w:rPr>
        <w:t>R</w:t>
      </w:r>
      <w:r w:rsidRPr="0001351C">
        <w:rPr>
          <w:rFonts w:asciiTheme="minorHAnsi" w:eastAsia="Segoe UI Light" w:hAnsiTheme="minorHAnsi"/>
          <w:b/>
          <w:spacing w:val="2"/>
          <w:sz w:val="22"/>
          <w:szCs w:val="22"/>
        </w:rPr>
        <w:t>e</w:t>
      </w:r>
      <w:r w:rsidRPr="0001351C">
        <w:rPr>
          <w:rFonts w:asciiTheme="minorHAnsi" w:eastAsia="Segoe UI Light" w:hAnsiTheme="minorHAnsi"/>
          <w:b/>
          <w:sz w:val="22"/>
          <w:szCs w:val="22"/>
        </w:rPr>
        <w:t>mo</w:t>
      </w:r>
      <w:r w:rsidRPr="0001351C">
        <w:rPr>
          <w:rFonts w:asciiTheme="minorHAnsi" w:eastAsia="Segoe UI Light" w:hAnsiTheme="minorHAnsi"/>
          <w:b/>
          <w:spacing w:val="1"/>
          <w:sz w:val="22"/>
          <w:szCs w:val="22"/>
        </w:rPr>
        <w:t>v</w:t>
      </w:r>
      <w:r w:rsidRPr="0001351C">
        <w:rPr>
          <w:rFonts w:asciiTheme="minorHAnsi" w:eastAsia="Segoe UI Light" w:hAnsiTheme="minorHAnsi"/>
          <w:b/>
          <w:sz w:val="22"/>
          <w:szCs w:val="22"/>
        </w:rPr>
        <w:t>e</w:t>
      </w:r>
      <w:r w:rsidRPr="0001351C">
        <w:rPr>
          <w:rFonts w:asciiTheme="minorHAnsi" w:eastAsia="Segoe UI Light" w:hAnsiTheme="minorHAnsi"/>
          <w:b/>
          <w:spacing w:val="-6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b/>
          <w:sz w:val="22"/>
          <w:szCs w:val="22"/>
        </w:rPr>
        <w:t>D</w:t>
      </w:r>
      <w:r w:rsidRPr="0001351C">
        <w:rPr>
          <w:rFonts w:asciiTheme="minorHAnsi" w:eastAsia="Segoe UI Light" w:hAnsiTheme="minorHAnsi"/>
          <w:b/>
          <w:spacing w:val="1"/>
          <w:sz w:val="22"/>
          <w:szCs w:val="22"/>
        </w:rPr>
        <w:t>u</w:t>
      </w:r>
      <w:r w:rsidRPr="0001351C">
        <w:rPr>
          <w:rFonts w:asciiTheme="minorHAnsi" w:eastAsia="Segoe UI Light" w:hAnsiTheme="minorHAnsi"/>
          <w:b/>
          <w:spacing w:val="-1"/>
          <w:sz w:val="22"/>
          <w:szCs w:val="22"/>
        </w:rPr>
        <w:t>p</w:t>
      </w:r>
      <w:r w:rsidRPr="0001351C">
        <w:rPr>
          <w:rFonts w:asciiTheme="minorHAnsi" w:eastAsia="Segoe UI Light" w:hAnsiTheme="minorHAnsi"/>
          <w:b/>
          <w:sz w:val="22"/>
          <w:szCs w:val="22"/>
        </w:rPr>
        <w:t>li</w:t>
      </w:r>
      <w:r w:rsidRPr="0001351C">
        <w:rPr>
          <w:rFonts w:asciiTheme="minorHAnsi" w:eastAsia="Segoe UI Light" w:hAnsiTheme="minorHAnsi"/>
          <w:b/>
          <w:spacing w:val="2"/>
          <w:sz w:val="22"/>
          <w:szCs w:val="22"/>
        </w:rPr>
        <w:t>c</w:t>
      </w:r>
      <w:r w:rsidRPr="0001351C">
        <w:rPr>
          <w:rFonts w:asciiTheme="minorHAnsi" w:eastAsia="Segoe UI Light" w:hAnsiTheme="minorHAnsi"/>
          <w:b/>
          <w:sz w:val="22"/>
          <w:szCs w:val="22"/>
        </w:rPr>
        <w:t>a</w:t>
      </w:r>
      <w:r w:rsidRPr="0001351C">
        <w:rPr>
          <w:rFonts w:asciiTheme="minorHAnsi" w:eastAsia="Segoe UI Light" w:hAnsiTheme="minorHAnsi"/>
          <w:b/>
          <w:spacing w:val="1"/>
          <w:sz w:val="22"/>
          <w:szCs w:val="22"/>
        </w:rPr>
        <w:t>t</w:t>
      </w:r>
      <w:r w:rsidRPr="0001351C">
        <w:rPr>
          <w:rFonts w:asciiTheme="minorHAnsi" w:eastAsia="Segoe UI Light" w:hAnsiTheme="minorHAnsi"/>
          <w:b/>
          <w:sz w:val="22"/>
          <w:szCs w:val="22"/>
        </w:rPr>
        <w:t>e</w:t>
      </w:r>
      <w:r w:rsidRPr="0001351C">
        <w:rPr>
          <w:rFonts w:asciiTheme="minorHAnsi" w:eastAsia="Segoe UI Light" w:hAnsiTheme="minorHAnsi"/>
          <w:b/>
          <w:spacing w:val="-7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b/>
          <w:sz w:val="22"/>
          <w:szCs w:val="22"/>
        </w:rPr>
        <w:t>R</w:t>
      </w:r>
      <w:r w:rsidRPr="0001351C">
        <w:rPr>
          <w:rFonts w:asciiTheme="minorHAnsi" w:eastAsia="Segoe UI Light" w:hAnsiTheme="minorHAnsi"/>
          <w:b/>
          <w:spacing w:val="1"/>
          <w:sz w:val="22"/>
          <w:szCs w:val="22"/>
        </w:rPr>
        <w:t>o</w:t>
      </w:r>
      <w:r w:rsidRPr="0001351C">
        <w:rPr>
          <w:rFonts w:asciiTheme="minorHAnsi" w:eastAsia="Segoe UI Light" w:hAnsiTheme="minorHAnsi"/>
          <w:b/>
          <w:sz w:val="22"/>
          <w:szCs w:val="22"/>
        </w:rPr>
        <w:t>ws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z w:val="22"/>
          <w:szCs w:val="22"/>
        </w:rPr>
        <w:t>mo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>du</w:t>
      </w:r>
      <w:r w:rsidRPr="0001351C">
        <w:rPr>
          <w:rFonts w:asciiTheme="minorHAnsi" w:eastAsia="Segoe UI Light" w:hAnsiTheme="minorHAnsi"/>
          <w:sz w:val="22"/>
          <w:szCs w:val="22"/>
        </w:rPr>
        <w:t>le</w:t>
      </w:r>
      <w:r w:rsidRPr="0001351C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z w:val="22"/>
          <w:szCs w:val="22"/>
        </w:rPr>
        <w:t>a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n</w:t>
      </w:r>
      <w:r w:rsidRPr="0001351C">
        <w:rPr>
          <w:rFonts w:asciiTheme="minorHAnsi" w:eastAsia="Segoe UI Light" w:hAnsiTheme="minorHAnsi"/>
          <w:sz w:val="22"/>
          <w:szCs w:val="22"/>
        </w:rPr>
        <w:t>d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pacing w:val="-1"/>
          <w:w w:val="99"/>
          <w:sz w:val="22"/>
          <w:szCs w:val="22"/>
        </w:rPr>
        <w:t>dr</w:t>
      </w:r>
      <w:r w:rsidRPr="0001351C">
        <w:rPr>
          <w:rFonts w:asciiTheme="minorHAnsi" w:eastAsia="Segoe UI Light" w:hAnsiTheme="minorHAnsi"/>
          <w:spacing w:val="2"/>
          <w:w w:val="99"/>
          <w:sz w:val="22"/>
          <w:szCs w:val="22"/>
        </w:rPr>
        <w:t>a</w:t>
      </w:r>
      <w:r w:rsidRPr="0001351C">
        <w:rPr>
          <w:rFonts w:asciiTheme="minorHAnsi" w:eastAsia="Segoe UI Light" w:hAnsiTheme="minorHAnsi"/>
          <w:w w:val="99"/>
          <w:sz w:val="22"/>
          <w:szCs w:val="22"/>
        </w:rPr>
        <w:t>g it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 xml:space="preserve"> t</w:t>
      </w:r>
      <w:r w:rsidRPr="0001351C">
        <w:rPr>
          <w:rFonts w:asciiTheme="minorHAnsi" w:eastAsia="Segoe UI Light" w:hAnsiTheme="minorHAnsi"/>
          <w:sz w:val="22"/>
          <w:szCs w:val="22"/>
        </w:rPr>
        <w:t>o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01351C">
        <w:rPr>
          <w:rFonts w:asciiTheme="minorHAnsi" w:eastAsia="Segoe UI Light" w:hAnsiTheme="minorHAnsi"/>
          <w:sz w:val="22"/>
          <w:szCs w:val="22"/>
        </w:rPr>
        <w:t>e</w:t>
      </w:r>
      <w:r w:rsidRPr="0001351C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z w:val="22"/>
          <w:szCs w:val="22"/>
        </w:rPr>
        <w:t>ca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v</w:t>
      </w:r>
      <w:r w:rsidRPr="0001351C">
        <w:rPr>
          <w:rFonts w:asciiTheme="minorHAnsi" w:eastAsia="Segoe UI Light" w:hAnsiTheme="minorHAnsi"/>
          <w:sz w:val="22"/>
          <w:szCs w:val="22"/>
        </w:rPr>
        <w:t>as</w:t>
      </w:r>
      <w:r w:rsidRPr="0001351C">
        <w:rPr>
          <w:rFonts w:asciiTheme="minorHAnsi" w:eastAsia="Segoe UI Light" w:hAnsiTheme="minorHAnsi"/>
          <w:spacing w:val="-6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n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>d</w:t>
      </w:r>
      <w:r w:rsidRPr="0001351C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01351C">
        <w:rPr>
          <w:rFonts w:asciiTheme="minorHAnsi" w:eastAsia="Segoe UI Light" w:hAnsiTheme="minorHAnsi"/>
          <w:sz w:val="22"/>
          <w:szCs w:val="22"/>
        </w:rPr>
        <w:t>r</w:t>
      </w:r>
      <w:r w:rsidRPr="0001351C">
        <w:rPr>
          <w:rFonts w:asciiTheme="minorHAnsi" w:eastAsia="Segoe UI Light" w:hAnsiTheme="minorHAnsi"/>
          <w:spacing w:val="-6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01351C">
        <w:rPr>
          <w:rFonts w:asciiTheme="minorHAnsi" w:eastAsia="Segoe UI Light" w:hAnsiTheme="minorHAnsi"/>
          <w:sz w:val="22"/>
          <w:szCs w:val="22"/>
        </w:rPr>
        <w:t>e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b/>
          <w:spacing w:val="3"/>
          <w:sz w:val="22"/>
          <w:szCs w:val="22"/>
        </w:rPr>
        <w:t>C</w:t>
      </w:r>
      <w:r w:rsidRPr="0001351C">
        <w:rPr>
          <w:rFonts w:asciiTheme="minorHAnsi" w:eastAsia="Segoe UI Light" w:hAnsiTheme="minorHAnsi"/>
          <w:b/>
          <w:sz w:val="22"/>
          <w:szCs w:val="22"/>
        </w:rPr>
        <w:t>le</w:t>
      </w:r>
      <w:r w:rsidRPr="0001351C">
        <w:rPr>
          <w:rFonts w:asciiTheme="minorHAnsi" w:eastAsia="Segoe UI Light" w:hAnsiTheme="minorHAnsi"/>
          <w:b/>
          <w:spacing w:val="2"/>
          <w:sz w:val="22"/>
          <w:szCs w:val="22"/>
        </w:rPr>
        <w:t>a</w:t>
      </w:r>
      <w:r w:rsidRPr="0001351C">
        <w:rPr>
          <w:rFonts w:asciiTheme="minorHAnsi" w:eastAsia="Segoe UI Light" w:hAnsiTheme="minorHAnsi"/>
          <w:b/>
          <w:sz w:val="22"/>
          <w:szCs w:val="22"/>
        </w:rPr>
        <w:t>n</w:t>
      </w:r>
      <w:r w:rsidRPr="0001351C">
        <w:rPr>
          <w:rFonts w:asciiTheme="minorHAnsi" w:eastAsia="Segoe UI Light" w:hAnsiTheme="minorHAnsi"/>
          <w:b/>
          <w:spacing w:val="-6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b/>
          <w:sz w:val="22"/>
          <w:szCs w:val="22"/>
        </w:rPr>
        <w:t>M</w:t>
      </w:r>
      <w:r w:rsidRPr="0001351C">
        <w:rPr>
          <w:rFonts w:asciiTheme="minorHAnsi" w:eastAsia="Segoe UI Light" w:hAnsiTheme="minorHAnsi"/>
          <w:b/>
          <w:spacing w:val="2"/>
          <w:sz w:val="22"/>
          <w:szCs w:val="22"/>
        </w:rPr>
        <w:t>i</w:t>
      </w:r>
      <w:r w:rsidRPr="0001351C">
        <w:rPr>
          <w:rFonts w:asciiTheme="minorHAnsi" w:eastAsia="Segoe UI Light" w:hAnsiTheme="minorHAnsi"/>
          <w:b/>
          <w:sz w:val="22"/>
          <w:szCs w:val="22"/>
        </w:rPr>
        <w:t>s</w:t>
      </w:r>
      <w:r w:rsidRPr="0001351C">
        <w:rPr>
          <w:rFonts w:asciiTheme="minorHAnsi" w:eastAsia="Segoe UI Light" w:hAnsiTheme="minorHAnsi"/>
          <w:b/>
          <w:spacing w:val="-1"/>
          <w:sz w:val="22"/>
          <w:szCs w:val="22"/>
        </w:rPr>
        <w:t>s</w:t>
      </w:r>
      <w:r w:rsidRPr="0001351C">
        <w:rPr>
          <w:rFonts w:asciiTheme="minorHAnsi" w:eastAsia="Segoe UI Light" w:hAnsiTheme="minorHAnsi"/>
          <w:b/>
          <w:spacing w:val="2"/>
          <w:sz w:val="22"/>
          <w:szCs w:val="22"/>
        </w:rPr>
        <w:t>i</w:t>
      </w:r>
      <w:r w:rsidRPr="0001351C">
        <w:rPr>
          <w:rFonts w:asciiTheme="minorHAnsi" w:eastAsia="Segoe UI Light" w:hAnsiTheme="minorHAnsi"/>
          <w:b/>
          <w:spacing w:val="1"/>
          <w:sz w:val="22"/>
          <w:szCs w:val="22"/>
        </w:rPr>
        <w:t>n</w:t>
      </w:r>
      <w:r w:rsidRPr="0001351C">
        <w:rPr>
          <w:rFonts w:asciiTheme="minorHAnsi" w:eastAsia="Segoe UI Light" w:hAnsiTheme="minorHAnsi"/>
          <w:b/>
          <w:sz w:val="22"/>
          <w:szCs w:val="22"/>
        </w:rPr>
        <w:t>g</w:t>
      </w:r>
      <w:r w:rsidRPr="0001351C">
        <w:rPr>
          <w:rFonts w:asciiTheme="minorHAnsi" w:eastAsia="Segoe UI Light" w:hAnsiTheme="minorHAnsi"/>
          <w:b/>
          <w:spacing w:val="-7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b/>
          <w:sz w:val="22"/>
          <w:szCs w:val="22"/>
        </w:rPr>
        <w:t>Da</w:t>
      </w:r>
      <w:r w:rsidRPr="0001351C">
        <w:rPr>
          <w:rFonts w:asciiTheme="minorHAnsi" w:eastAsia="Segoe UI Light" w:hAnsiTheme="minorHAnsi"/>
          <w:b/>
          <w:spacing w:val="1"/>
          <w:sz w:val="22"/>
          <w:szCs w:val="22"/>
        </w:rPr>
        <w:t>t</w:t>
      </w:r>
      <w:r w:rsidRPr="0001351C">
        <w:rPr>
          <w:rFonts w:asciiTheme="minorHAnsi" w:eastAsia="Segoe UI Light" w:hAnsiTheme="minorHAnsi"/>
          <w:b/>
          <w:sz w:val="22"/>
          <w:szCs w:val="22"/>
        </w:rPr>
        <w:t>a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z w:val="22"/>
          <w:szCs w:val="22"/>
        </w:rPr>
        <w:t>mo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>du</w:t>
      </w:r>
      <w:r w:rsidRPr="0001351C">
        <w:rPr>
          <w:rFonts w:asciiTheme="minorHAnsi" w:eastAsia="Segoe UI Light" w:hAnsiTheme="minorHAnsi"/>
          <w:sz w:val="22"/>
          <w:szCs w:val="22"/>
        </w:rPr>
        <w:t>le.</w:t>
      </w:r>
      <w:r w:rsidRPr="0001351C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>T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h</w:t>
      </w:r>
      <w:r w:rsidRPr="0001351C">
        <w:rPr>
          <w:rFonts w:asciiTheme="minorHAnsi" w:eastAsia="Segoe UI Light" w:hAnsiTheme="minorHAnsi"/>
          <w:sz w:val="22"/>
          <w:szCs w:val="22"/>
        </w:rPr>
        <w:t>en</w:t>
      </w:r>
      <w:r w:rsidRPr="0001351C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z w:val="22"/>
          <w:szCs w:val="22"/>
        </w:rPr>
        <w:t>c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n</w:t>
      </w:r>
      <w:r w:rsidRPr="0001351C">
        <w:rPr>
          <w:rFonts w:asciiTheme="minorHAnsi" w:eastAsia="Segoe UI Light" w:hAnsiTheme="minorHAnsi"/>
          <w:sz w:val="22"/>
          <w:szCs w:val="22"/>
        </w:rPr>
        <w:t>ect</w:t>
      </w:r>
      <w:r w:rsidRPr="0001351C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01351C">
        <w:rPr>
          <w:rFonts w:asciiTheme="minorHAnsi" w:eastAsia="Segoe UI Light" w:hAnsiTheme="minorHAnsi"/>
          <w:sz w:val="22"/>
          <w:szCs w:val="22"/>
        </w:rPr>
        <w:t xml:space="preserve">e </w:t>
      </w:r>
      <w:r w:rsidRPr="0001351C">
        <w:rPr>
          <w:rFonts w:asciiTheme="minorHAnsi" w:eastAsia="Segoe UI Light" w:hAnsiTheme="minorHAnsi"/>
          <w:b/>
          <w:spacing w:val="1"/>
          <w:sz w:val="22"/>
          <w:szCs w:val="22"/>
        </w:rPr>
        <w:t>C</w:t>
      </w:r>
      <w:r w:rsidRPr="0001351C">
        <w:rPr>
          <w:rFonts w:asciiTheme="minorHAnsi" w:eastAsia="Segoe UI Light" w:hAnsiTheme="minorHAnsi"/>
          <w:b/>
          <w:sz w:val="22"/>
          <w:szCs w:val="22"/>
        </w:rPr>
        <w:t>l</w:t>
      </w:r>
      <w:r w:rsidRPr="0001351C">
        <w:rPr>
          <w:rFonts w:asciiTheme="minorHAnsi" w:eastAsia="Segoe UI Light" w:hAnsiTheme="minorHAnsi"/>
          <w:b/>
          <w:spacing w:val="2"/>
          <w:sz w:val="22"/>
          <w:szCs w:val="22"/>
        </w:rPr>
        <w:t>e</w:t>
      </w:r>
      <w:r w:rsidRPr="0001351C">
        <w:rPr>
          <w:rFonts w:asciiTheme="minorHAnsi" w:eastAsia="Segoe UI Light" w:hAnsiTheme="minorHAnsi"/>
          <w:b/>
          <w:sz w:val="22"/>
          <w:szCs w:val="22"/>
        </w:rPr>
        <w:t>a</w:t>
      </w:r>
      <w:r w:rsidRPr="0001351C">
        <w:rPr>
          <w:rFonts w:asciiTheme="minorHAnsi" w:eastAsia="Segoe UI Light" w:hAnsiTheme="minorHAnsi"/>
          <w:b/>
          <w:spacing w:val="-1"/>
          <w:sz w:val="22"/>
          <w:szCs w:val="22"/>
        </w:rPr>
        <w:t>n</w:t>
      </w:r>
      <w:r w:rsidRPr="0001351C">
        <w:rPr>
          <w:rFonts w:asciiTheme="minorHAnsi" w:eastAsia="Segoe UI Light" w:hAnsiTheme="minorHAnsi"/>
          <w:b/>
          <w:spacing w:val="2"/>
          <w:sz w:val="22"/>
          <w:szCs w:val="22"/>
        </w:rPr>
        <w:t>e</w:t>
      </w:r>
      <w:r w:rsidRPr="0001351C">
        <w:rPr>
          <w:rFonts w:asciiTheme="minorHAnsi" w:eastAsia="Segoe UI Light" w:hAnsiTheme="minorHAnsi"/>
          <w:b/>
          <w:sz w:val="22"/>
          <w:szCs w:val="22"/>
        </w:rPr>
        <w:t>d</w:t>
      </w:r>
      <w:r w:rsidRPr="0001351C">
        <w:rPr>
          <w:rFonts w:asciiTheme="minorHAnsi" w:eastAsia="Segoe UI Light" w:hAnsiTheme="minorHAnsi"/>
          <w:b/>
          <w:spacing w:val="-5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b/>
          <w:spacing w:val="-1"/>
          <w:sz w:val="22"/>
          <w:szCs w:val="22"/>
        </w:rPr>
        <w:t>d</w:t>
      </w:r>
      <w:r w:rsidRPr="0001351C">
        <w:rPr>
          <w:rFonts w:asciiTheme="minorHAnsi" w:eastAsia="Segoe UI Light" w:hAnsiTheme="minorHAnsi"/>
          <w:b/>
          <w:sz w:val="22"/>
          <w:szCs w:val="22"/>
        </w:rPr>
        <w:t>a</w:t>
      </w:r>
      <w:r w:rsidRPr="0001351C">
        <w:rPr>
          <w:rFonts w:asciiTheme="minorHAnsi" w:eastAsia="Segoe UI Light" w:hAnsiTheme="minorHAnsi"/>
          <w:b/>
          <w:spacing w:val="1"/>
          <w:sz w:val="22"/>
          <w:szCs w:val="22"/>
        </w:rPr>
        <w:t>t</w:t>
      </w:r>
      <w:r w:rsidRPr="0001351C">
        <w:rPr>
          <w:rFonts w:asciiTheme="minorHAnsi" w:eastAsia="Segoe UI Light" w:hAnsiTheme="minorHAnsi"/>
          <w:b/>
          <w:sz w:val="22"/>
          <w:szCs w:val="22"/>
        </w:rPr>
        <w:t>a</w:t>
      </w:r>
      <w:r w:rsidRPr="0001351C">
        <w:rPr>
          <w:rFonts w:asciiTheme="minorHAnsi" w:eastAsia="Segoe UI Light" w:hAnsiTheme="minorHAnsi"/>
          <w:b/>
          <w:spacing w:val="2"/>
          <w:sz w:val="22"/>
          <w:szCs w:val="22"/>
        </w:rPr>
        <w:t>s</w:t>
      </w:r>
      <w:r w:rsidRPr="0001351C">
        <w:rPr>
          <w:rFonts w:asciiTheme="minorHAnsi" w:eastAsia="Segoe UI Light" w:hAnsiTheme="minorHAnsi"/>
          <w:b/>
          <w:sz w:val="22"/>
          <w:szCs w:val="22"/>
        </w:rPr>
        <w:t>et</w:t>
      </w:r>
      <w:r w:rsidRPr="0001351C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>pu</w:t>
      </w:r>
      <w:r w:rsidRPr="0001351C">
        <w:rPr>
          <w:rFonts w:asciiTheme="minorHAnsi" w:eastAsia="Segoe UI Light" w:hAnsiTheme="minorHAnsi"/>
          <w:sz w:val="22"/>
          <w:szCs w:val="22"/>
        </w:rPr>
        <w:t>t f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01351C">
        <w:rPr>
          <w:rFonts w:asciiTheme="minorHAnsi" w:eastAsia="Segoe UI Light" w:hAnsiTheme="minorHAnsi"/>
          <w:sz w:val="22"/>
          <w:szCs w:val="22"/>
        </w:rPr>
        <w:t>m</w:t>
      </w:r>
      <w:r w:rsidRPr="0001351C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01351C">
        <w:rPr>
          <w:rFonts w:asciiTheme="minorHAnsi" w:eastAsia="Segoe UI Light" w:hAnsiTheme="minorHAnsi"/>
          <w:sz w:val="22"/>
          <w:szCs w:val="22"/>
        </w:rPr>
        <w:t>e</w:t>
      </w:r>
      <w:r w:rsidRPr="0001351C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b/>
          <w:spacing w:val="3"/>
          <w:sz w:val="22"/>
          <w:szCs w:val="22"/>
        </w:rPr>
        <w:t>C</w:t>
      </w:r>
      <w:r w:rsidRPr="0001351C">
        <w:rPr>
          <w:rFonts w:asciiTheme="minorHAnsi" w:eastAsia="Segoe UI Light" w:hAnsiTheme="minorHAnsi"/>
          <w:b/>
          <w:sz w:val="22"/>
          <w:szCs w:val="22"/>
        </w:rPr>
        <w:t>le</w:t>
      </w:r>
      <w:r w:rsidRPr="0001351C">
        <w:rPr>
          <w:rFonts w:asciiTheme="minorHAnsi" w:eastAsia="Segoe UI Light" w:hAnsiTheme="minorHAnsi"/>
          <w:b/>
          <w:spacing w:val="2"/>
          <w:sz w:val="22"/>
          <w:szCs w:val="22"/>
        </w:rPr>
        <w:t>a</w:t>
      </w:r>
      <w:r w:rsidRPr="0001351C">
        <w:rPr>
          <w:rFonts w:asciiTheme="minorHAnsi" w:eastAsia="Segoe UI Light" w:hAnsiTheme="minorHAnsi"/>
          <w:b/>
          <w:sz w:val="22"/>
          <w:szCs w:val="22"/>
        </w:rPr>
        <w:t>n</w:t>
      </w:r>
      <w:r w:rsidRPr="0001351C">
        <w:rPr>
          <w:rFonts w:asciiTheme="minorHAnsi" w:eastAsia="Segoe UI Light" w:hAnsiTheme="minorHAnsi"/>
          <w:b/>
          <w:spacing w:val="-6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b/>
          <w:sz w:val="22"/>
          <w:szCs w:val="22"/>
        </w:rPr>
        <w:t>M</w:t>
      </w:r>
      <w:r w:rsidRPr="0001351C">
        <w:rPr>
          <w:rFonts w:asciiTheme="minorHAnsi" w:eastAsia="Segoe UI Light" w:hAnsiTheme="minorHAnsi"/>
          <w:b/>
          <w:spacing w:val="2"/>
          <w:sz w:val="22"/>
          <w:szCs w:val="22"/>
        </w:rPr>
        <w:t>i</w:t>
      </w:r>
      <w:r w:rsidRPr="0001351C">
        <w:rPr>
          <w:rFonts w:asciiTheme="minorHAnsi" w:eastAsia="Segoe UI Light" w:hAnsiTheme="minorHAnsi"/>
          <w:b/>
          <w:sz w:val="22"/>
          <w:szCs w:val="22"/>
        </w:rPr>
        <w:t>s</w:t>
      </w:r>
      <w:r w:rsidRPr="0001351C">
        <w:rPr>
          <w:rFonts w:asciiTheme="minorHAnsi" w:eastAsia="Segoe UI Light" w:hAnsiTheme="minorHAnsi"/>
          <w:b/>
          <w:spacing w:val="-1"/>
          <w:sz w:val="22"/>
          <w:szCs w:val="22"/>
        </w:rPr>
        <w:t>s</w:t>
      </w:r>
      <w:r w:rsidRPr="0001351C">
        <w:rPr>
          <w:rFonts w:asciiTheme="minorHAnsi" w:eastAsia="Segoe UI Light" w:hAnsiTheme="minorHAnsi"/>
          <w:b/>
          <w:spacing w:val="2"/>
          <w:sz w:val="22"/>
          <w:szCs w:val="22"/>
        </w:rPr>
        <w:t>i</w:t>
      </w:r>
      <w:r w:rsidRPr="0001351C">
        <w:rPr>
          <w:rFonts w:asciiTheme="minorHAnsi" w:eastAsia="Segoe UI Light" w:hAnsiTheme="minorHAnsi"/>
          <w:b/>
          <w:spacing w:val="-1"/>
          <w:sz w:val="22"/>
          <w:szCs w:val="22"/>
        </w:rPr>
        <w:t>n</w:t>
      </w:r>
      <w:r w:rsidRPr="0001351C">
        <w:rPr>
          <w:rFonts w:asciiTheme="minorHAnsi" w:eastAsia="Segoe UI Light" w:hAnsiTheme="minorHAnsi"/>
          <w:b/>
          <w:sz w:val="22"/>
          <w:szCs w:val="22"/>
        </w:rPr>
        <w:t>g</w:t>
      </w:r>
      <w:r w:rsidRPr="0001351C">
        <w:rPr>
          <w:rFonts w:asciiTheme="minorHAnsi" w:eastAsia="Segoe UI Light" w:hAnsiTheme="minorHAnsi"/>
          <w:b/>
          <w:spacing w:val="-4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b/>
          <w:sz w:val="22"/>
          <w:szCs w:val="22"/>
        </w:rPr>
        <w:t>Da</w:t>
      </w:r>
      <w:r w:rsidRPr="0001351C">
        <w:rPr>
          <w:rFonts w:asciiTheme="minorHAnsi" w:eastAsia="Segoe UI Light" w:hAnsiTheme="minorHAnsi"/>
          <w:b/>
          <w:spacing w:val="1"/>
          <w:sz w:val="22"/>
          <w:szCs w:val="22"/>
        </w:rPr>
        <w:t>t</w:t>
      </w:r>
      <w:r w:rsidRPr="0001351C">
        <w:rPr>
          <w:rFonts w:asciiTheme="minorHAnsi" w:eastAsia="Segoe UI Light" w:hAnsiTheme="minorHAnsi"/>
          <w:b/>
          <w:sz w:val="22"/>
          <w:szCs w:val="22"/>
        </w:rPr>
        <w:t>a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z w:val="22"/>
          <w:szCs w:val="22"/>
        </w:rPr>
        <w:t>mo</w:t>
      </w:r>
      <w:r w:rsidRPr="0001351C">
        <w:rPr>
          <w:rFonts w:asciiTheme="minorHAnsi" w:eastAsia="Segoe UI Light" w:hAnsiTheme="minorHAnsi"/>
          <w:spacing w:val="2"/>
          <w:sz w:val="22"/>
          <w:szCs w:val="22"/>
        </w:rPr>
        <w:t>d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01351C">
        <w:rPr>
          <w:rFonts w:asciiTheme="minorHAnsi" w:eastAsia="Segoe UI Light" w:hAnsiTheme="minorHAnsi"/>
          <w:sz w:val="22"/>
          <w:szCs w:val="22"/>
        </w:rPr>
        <w:t>le</w:t>
      </w:r>
      <w:r w:rsidRPr="0001351C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>d</w:t>
      </w:r>
      <w:r w:rsidRPr="0001351C">
        <w:rPr>
          <w:rFonts w:asciiTheme="minorHAnsi" w:eastAsia="Segoe UI Light" w:hAnsiTheme="minorHAnsi"/>
          <w:sz w:val="22"/>
          <w:szCs w:val="22"/>
        </w:rPr>
        <w:t>a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01351C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Pr="0001351C">
        <w:rPr>
          <w:rFonts w:asciiTheme="minorHAnsi" w:eastAsia="Segoe UI Light" w:hAnsiTheme="minorHAnsi"/>
          <w:sz w:val="22"/>
          <w:szCs w:val="22"/>
        </w:rPr>
        <w:t>set</w:t>
      </w:r>
      <w:r w:rsidRPr="0001351C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01351C">
        <w:rPr>
          <w:rFonts w:asciiTheme="minorHAnsi" w:eastAsia="Segoe UI Light" w:hAnsiTheme="minorHAnsi"/>
          <w:sz w:val="22"/>
          <w:szCs w:val="22"/>
        </w:rPr>
        <w:t>o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01351C">
        <w:rPr>
          <w:rFonts w:asciiTheme="minorHAnsi" w:eastAsia="Segoe UI Light" w:hAnsiTheme="minorHAnsi"/>
          <w:sz w:val="22"/>
          <w:szCs w:val="22"/>
        </w:rPr>
        <w:t>e</w:t>
      </w:r>
      <w:r w:rsidRPr="0001351C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z w:val="22"/>
          <w:szCs w:val="22"/>
        </w:rPr>
        <w:t>i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p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01351C">
        <w:rPr>
          <w:rFonts w:asciiTheme="minorHAnsi" w:eastAsia="Segoe UI Light" w:hAnsiTheme="minorHAnsi"/>
          <w:sz w:val="22"/>
          <w:szCs w:val="22"/>
        </w:rPr>
        <w:t>t</w:t>
      </w:r>
      <w:r w:rsidRPr="0001351C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>p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01351C">
        <w:rPr>
          <w:rFonts w:asciiTheme="minorHAnsi" w:eastAsia="Segoe UI Light" w:hAnsiTheme="minorHAnsi"/>
          <w:sz w:val="22"/>
          <w:szCs w:val="22"/>
        </w:rPr>
        <w:t>t</w:t>
      </w:r>
      <w:r w:rsidRPr="0001351C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01351C">
        <w:rPr>
          <w:rFonts w:asciiTheme="minorHAnsi" w:eastAsia="Segoe UI Light" w:hAnsiTheme="minorHAnsi"/>
          <w:sz w:val="22"/>
          <w:szCs w:val="22"/>
        </w:rPr>
        <w:t>f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01351C">
        <w:rPr>
          <w:rFonts w:asciiTheme="minorHAnsi" w:eastAsia="Segoe UI Light" w:hAnsiTheme="minorHAnsi"/>
          <w:sz w:val="22"/>
          <w:szCs w:val="22"/>
        </w:rPr>
        <w:t>e</w:t>
      </w:r>
      <w:r w:rsidRPr="0001351C">
        <w:rPr>
          <w:rFonts w:asciiTheme="minorHAnsi" w:eastAsia="Segoe UI Light" w:hAnsiTheme="minorHAnsi"/>
          <w:spacing w:val="3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b/>
          <w:spacing w:val="2"/>
          <w:sz w:val="22"/>
          <w:szCs w:val="22"/>
        </w:rPr>
        <w:t>R</w:t>
      </w:r>
      <w:r w:rsidRPr="0001351C">
        <w:rPr>
          <w:rFonts w:asciiTheme="minorHAnsi" w:eastAsia="Segoe UI Light" w:hAnsiTheme="minorHAnsi"/>
          <w:b/>
          <w:sz w:val="22"/>
          <w:szCs w:val="22"/>
        </w:rPr>
        <w:t>em</w:t>
      </w:r>
      <w:r w:rsidRPr="0001351C">
        <w:rPr>
          <w:rFonts w:asciiTheme="minorHAnsi" w:eastAsia="Segoe UI Light" w:hAnsiTheme="minorHAnsi"/>
          <w:b/>
          <w:spacing w:val="1"/>
          <w:sz w:val="22"/>
          <w:szCs w:val="22"/>
        </w:rPr>
        <w:t>ov</w:t>
      </w:r>
      <w:r w:rsidRPr="0001351C">
        <w:rPr>
          <w:rFonts w:asciiTheme="minorHAnsi" w:eastAsia="Segoe UI Light" w:hAnsiTheme="minorHAnsi"/>
          <w:b/>
          <w:sz w:val="22"/>
          <w:szCs w:val="22"/>
        </w:rPr>
        <w:t>e</w:t>
      </w:r>
      <w:r w:rsidRPr="0001351C">
        <w:rPr>
          <w:rFonts w:asciiTheme="minorHAnsi" w:eastAsia="Segoe UI Light" w:hAnsiTheme="minorHAnsi"/>
          <w:b/>
          <w:spacing w:val="-6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b/>
          <w:spacing w:val="2"/>
          <w:sz w:val="22"/>
          <w:szCs w:val="22"/>
        </w:rPr>
        <w:t>D</w:t>
      </w:r>
      <w:r w:rsidRPr="0001351C">
        <w:rPr>
          <w:rFonts w:asciiTheme="minorHAnsi" w:eastAsia="Segoe UI Light" w:hAnsiTheme="minorHAnsi"/>
          <w:b/>
          <w:spacing w:val="-1"/>
          <w:sz w:val="22"/>
          <w:szCs w:val="22"/>
        </w:rPr>
        <w:t>u</w:t>
      </w:r>
      <w:r w:rsidRPr="0001351C">
        <w:rPr>
          <w:rFonts w:asciiTheme="minorHAnsi" w:eastAsia="Segoe UI Light" w:hAnsiTheme="minorHAnsi"/>
          <w:b/>
          <w:spacing w:val="1"/>
          <w:sz w:val="22"/>
          <w:szCs w:val="22"/>
        </w:rPr>
        <w:t>p</w:t>
      </w:r>
      <w:r w:rsidRPr="0001351C">
        <w:rPr>
          <w:rFonts w:asciiTheme="minorHAnsi" w:eastAsia="Segoe UI Light" w:hAnsiTheme="minorHAnsi"/>
          <w:b/>
          <w:sz w:val="22"/>
          <w:szCs w:val="22"/>
        </w:rPr>
        <w:t>lica</w:t>
      </w:r>
      <w:r w:rsidRPr="0001351C">
        <w:rPr>
          <w:rFonts w:asciiTheme="minorHAnsi" w:eastAsia="Segoe UI Light" w:hAnsiTheme="minorHAnsi"/>
          <w:b/>
          <w:spacing w:val="1"/>
          <w:sz w:val="22"/>
          <w:szCs w:val="22"/>
        </w:rPr>
        <w:t>t</w:t>
      </w:r>
      <w:r w:rsidRPr="0001351C">
        <w:rPr>
          <w:rFonts w:asciiTheme="minorHAnsi" w:eastAsia="Segoe UI Light" w:hAnsiTheme="minorHAnsi"/>
          <w:b/>
          <w:sz w:val="22"/>
          <w:szCs w:val="22"/>
        </w:rPr>
        <w:t>e</w:t>
      </w:r>
      <w:r w:rsidRPr="0001351C">
        <w:rPr>
          <w:rFonts w:asciiTheme="minorHAnsi" w:eastAsia="Segoe UI Light" w:hAnsiTheme="minorHAnsi"/>
          <w:b/>
          <w:spacing w:val="-7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b/>
          <w:w w:val="99"/>
          <w:sz w:val="22"/>
          <w:szCs w:val="22"/>
        </w:rPr>
        <w:t>R</w:t>
      </w:r>
      <w:r w:rsidRPr="0001351C">
        <w:rPr>
          <w:rFonts w:asciiTheme="minorHAnsi" w:eastAsia="Segoe UI Light" w:hAnsiTheme="minorHAnsi"/>
          <w:b/>
          <w:spacing w:val="3"/>
          <w:w w:val="99"/>
          <w:sz w:val="22"/>
          <w:szCs w:val="22"/>
        </w:rPr>
        <w:t>o</w:t>
      </w:r>
      <w:r w:rsidRPr="0001351C">
        <w:rPr>
          <w:rFonts w:asciiTheme="minorHAnsi" w:eastAsia="Segoe UI Light" w:hAnsiTheme="minorHAnsi"/>
          <w:b/>
          <w:w w:val="99"/>
          <w:sz w:val="22"/>
          <w:szCs w:val="22"/>
        </w:rPr>
        <w:t>ws</w:t>
      </w:r>
      <w:r w:rsidRPr="0001351C">
        <w:rPr>
          <w:rFonts w:asciiTheme="minorHAnsi" w:eastAsia="Segoe UI Light" w:hAnsiTheme="minorHAnsi"/>
          <w:w w:val="99"/>
          <w:sz w:val="22"/>
          <w:szCs w:val="22"/>
        </w:rPr>
        <w:t xml:space="preserve"> mo</w:t>
      </w:r>
      <w:r w:rsidRPr="0001351C">
        <w:rPr>
          <w:rFonts w:asciiTheme="minorHAnsi" w:eastAsia="Segoe UI Light" w:hAnsiTheme="minorHAnsi"/>
          <w:spacing w:val="2"/>
          <w:w w:val="99"/>
          <w:sz w:val="22"/>
          <w:szCs w:val="22"/>
        </w:rPr>
        <w:t>d</w:t>
      </w:r>
      <w:r w:rsidRPr="0001351C">
        <w:rPr>
          <w:rFonts w:asciiTheme="minorHAnsi" w:eastAsia="Segoe UI Light" w:hAnsiTheme="minorHAnsi"/>
          <w:spacing w:val="-1"/>
          <w:w w:val="99"/>
          <w:sz w:val="22"/>
          <w:szCs w:val="22"/>
        </w:rPr>
        <w:t>u</w:t>
      </w:r>
      <w:r w:rsidRPr="0001351C">
        <w:rPr>
          <w:rFonts w:asciiTheme="minorHAnsi" w:eastAsia="Segoe UI Light" w:hAnsiTheme="minorHAnsi"/>
          <w:w w:val="99"/>
          <w:sz w:val="22"/>
          <w:szCs w:val="22"/>
        </w:rPr>
        <w:t>le</w:t>
      </w:r>
    </w:p>
    <w:p w14:paraId="3F4515F7" w14:textId="77777777" w:rsidR="00D9287D" w:rsidRPr="0001351C" w:rsidRDefault="004D1444" w:rsidP="002B4F75">
      <w:pPr>
        <w:pStyle w:val="ListParagraph"/>
        <w:numPr>
          <w:ilvl w:val="0"/>
          <w:numId w:val="6"/>
        </w:numPr>
        <w:rPr>
          <w:rFonts w:asciiTheme="minorHAnsi" w:eastAsia="Segoe UI Light" w:hAnsiTheme="minorHAnsi"/>
          <w:sz w:val="22"/>
          <w:szCs w:val="22"/>
        </w:rPr>
      </w:pPr>
      <w:r w:rsidRPr="0001351C">
        <w:rPr>
          <w:rFonts w:asciiTheme="minorHAnsi" w:eastAsia="Segoe UI Light" w:hAnsiTheme="minorHAnsi"/>
          <w:spacing w:val="-1"/>
          <w:sz w:val="22"/>
          <w:szCs w:val="22"/>
        </w:rPr>
        <w:t>S</w:t>
      </w:r>
      <w:r w:rsidRPr="0001351C">
        <w:rPr>
          <w:rFonts w:asciiTheme="minorHAnsi" w:eastAsia="Segoe UI Light" w:hAnsiTheme="minorHAnsi"/>
          <w:sz w:val="22"/>
          <w:szCs w:val="22"/>
        </w:rPr>
        <w:t>ele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c</w:t>
      </w:r>
      <w:r w:rsidRPr="0001351C">
        <w:rPr>
          <w:rFonts w:asciiTheme="minorHAnsi" w:eastAsia="Segoe UI Light" w:hAnsiTheme="minorHAnsi"/>
          <w:sz w:val="22"/>
          <w:szCs w:val="22"/>
        </w:rPr>
        <w:t>t</w:t>
      </w:r>
      <w:r w:rsidRPr="0001351C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01351C">
        <w:rPr>
          <w:rFonts w:asciiTheme="minorHAnsi" w:eastAsia="Segoe UI Light" w:hAnsiTheme="minorHAnsi"/>
          <w:sz w:val="22"/>
          <w:szCs w:val="22"/>
        </w:rPr>
        <w:t>e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b/>
          <w:spacing w:val="2"/>
          <w:sz w:val="22"/>
          <w:szCs w:val="22"/>
        </w:rPr>
        <w:t>R</w:t>
      </w:r>
      <w:r w:rsidRPr="0001351C">
        <w:rPr>
          <w:rFonts w:asciiTheme="minorHAnsi" w:eastAsia="Segoe UI Light" w:hAnsiTheme="minorHAnsi"/>
          <w:b/>
          <w:sz w:val="22"/>
          <w:szCs w:val="22"/>
        </w:rPr>
        <w:t>em</w:t>
      </w:r>
      <w:r w:rsidRPr="0001351C">
        <w:rPr>
          <w:rFonts w:asciiTheme="minorHAnsi" w:eastAsia="Segoe UI Light" w:hAnsiTheme="minorHAnsi"/>
          <w:b/>
          <w:spacing w:val="1"/>
          <w:sz w:val="22"/>
          <w:szCs w:val="22"/>
        </w:rPr>
        <w:t>ov</w:t>
      </w:r>
      <w:r w:rsidRPr="0001351C">
        <w:rPr>
          <w:rFonts w:asciiTheme="minorHAnsi" w:eastAsia="Segoe UI Light" w:hAnsiTheme="minorHAnsi"/>
          <w:b/>
          <w:sz w:val="22"/>
          <w:szCs w:val="22"/>
        </w:rPr>
        <w:t>e</w:t>
      </w:r>
      <w:r w:rsidRPr="0001351C">
        <w:rPr>
          <w:rFonts w:asciiTheme="minorHAnsi" w:eastAsia="Segoe UI Light" w:hAnsiTheme="minorHAnsi"/>
          <w:b/>
          <w:spacing w:val="-6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b/>
          <w:spacing w:val="2"/>
          <w:sz w:val="22"/>
          <w:szCs w:val="22"/>
        </w:rPr>
        <w:t>D</w:t>
      </w:r>
      <w:r w:rsidRPr="0001351C">
        <w:rPr>
          <w:rFonts w:asciiTheme="minorHAnsi" w:eastAsia="Segoe UI Light" w:hAnsiTheme="minorHAnsi"/>
          <w:b/>
          <w:spacing w:val="1"/>
          <w:sz w:val="22"/>
          <w:szCs w:val="22"/>
        </w:rPr>
        <w:t>u</w:t>
      </w:r>
      <w:r w:rsidRPr="0001351C">
        <w:rPr>
          <w:rFonts w:asciiTheme="minorHAnsi" w:eastAsia="Segoe UI Light" w:hAnsiTheme="minorHAnsi"/>
          <w:b/>
          <w:spacing w:val="-1"/>
          <w:sz w:val="22"/>
          <w:szCs w:val="22"/>
        </w:rPr>
        <w:t>p</w:t>
      </w:r>
      <w:r w:rsidRPr="0001351C">
        <w:rPr>
          <w:rFonts w:asciiTheme="minorHAnsi" w:eastAsia="Segoe UI Light" w:hAnsiTheme="minorHAnsi"/>
          <w:b/>
          <w:sz w:val="22"/>
          <w:szCs w:val="22"/>
        </w:rPr>
        <w:t>lica</w:t>
      </w:r>
      <w:r w:rsidRPr="0001351C">
        <w:rPr>
          <w:rFonts w:asciiTheme="minorHAnsi" w:eastAsia="Segoe UI Light" w:hAnsiTheme="minorHAnsi"/>
          <w:b/>
          <w:spacing w:val="1"/>
          <w:sz w:val="22"/>
          <w:szCs w:val="22"/>
        </w:rPr>
        <w:t>t</w:t>
      </w:r>
      <w:r w:rsidRPr="0001351C">
        <w:rPr>
          <w:rFonts w:asciiTheme="minorHAnsi" w:eastAsia="Segoe UI Light" w:hAnsiTheme="minorHAnsi"/>
          <w:b/>
          <w:sz w:val="22"/>
          <w:szCs w:val="22"/>
        </w:rPr>
        <w:t>e</w:t>
      </w:r>
      <w:r w:rsidRPr="0001351C">
        <w:rPr>
          <w:rFonts w:asciiTheme="minorHAnsi" w:eastAsia="Segoe UI Light" w:hAnsiTheme="minorHAnsi"/>
          <w:b/>
          <w:spacing w:val="-7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b/>
          <w:sz w:val="22"/>
          <w:szCs w:val="22"/>
        </w:rPr>
        <w:t>R</w:t>
      </w:r>
      <w:r w:rsidRPr="0001351C">
        <w:rPr>
          <w:rFonts w:asciiTheme="minorHAnsi" w:eastAsia="Segoe UI Light" w:hAnsiTheme="minorHAnsi"/>
          <w:b/>
          <w:spacing w:val="3"/>
          <w:sz w:val="22"/>
          <w:szCs w:val="22"/>
        </w:rPr>
        <w:t>o</w:t>
      </w:r>
      <w:r w:rsidRPr="0001351C">
        <w:rPr>
          <w:rFonts w:asciiTheme="minorHAnsi" w:eastAsia="Segoe UI Light" w:hAnsiTheme="minorHAnsi"/>
          <w:b/>
          <w:sz w:val="22"/>
          <w:szCs w:val="22"/>
        </w:rPr>
        <w:t>ws</w:t>
      </w:r>
      <w:r w:rsidRPr="0001351C">
        <w:rPr>
          <w:rFonts w:asciiTheme="minorHAnsi" w:eastAsia="Segoe UI Light" w:hAnsiTheme="minorHAnsi"/>
          <w:sz w:val="22"/>
          <w:szCs w:val="22"/>
        </w:rPr>
        <w:t xml:space="preserve"> mo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>du</w:t>
      </w:r>
      <w:r w:rsidRPr="0001351C">
        <w:rPr>
          <w:rFonts w:asciiTheme="minorHAnsi" w:eastAsia="Segoe UI Light" w:hAnsiTheme="minorHAnsi"/>
          <w:sz w:val="22"/>
          <w:szCs w:val="22"/>
        </w:rPr>
        <w:t>le,</w:t>
      </w:r>
      <w:r w:rsidRPr="0001351C">
        <w:rPr>
          <w:rFonts w:asciiTheme="minorHAnsi" w:eastAsia="Segoe UI Light" w:hAnsiTheme="minorHAnsi"/>
          <w:spacing w:val="-7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01351C">
        <w:rPr>
          <w:rFonts w:asciiTheme="minorHAnsi" w:eastAsia="Segoe UI Light" w:hAnsiTheme="minorHAnsi"/>
          <w:sz w:val="22"/>
          <w:szCs w:val="22"/>
        </w:rPr>
        <w:t>d</w:t>
      </w:r>
      <w:r w:rsidRPr="0001351C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pacing w:val="2"/>
          <w:sz w:val="22"/>
          <w:szCs w:val="22"/>
        </w:rPr>
        <w:t>i</w:t>
      </w:r>
      <w:r w:rsidRPr="0001351C">
        <w:rPr>
          <w:rFonts w:asciiTheme="minorHAnsi" w:eastAsia="Segoe UI Light" w:hAnsiTheme="minorHAnsi"/>
          <w:sz w:val="22"/>
          <w:szCs w:val="22"/>
        </w:rPr>
        <w:t xml:space="preserve">n 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01351C">
        <w:rPr>
          <w:rFonts w:asciiTheme="minorHAnsi" w:eastAsia="Segoe UI Light" w:hAnsiTheme="minorHAnsi"/>
          <w:sz w:val="22"/>
          <w:szCs w:val="22"/>
        </w:rPr>
        <w:t>e</w:t>
      </w:r>
      <w:r w:rsidRPr="0001351C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b/>
          <w:spacing w:val="2"/>
          <w:sz w:val="22"/>
          <w:szCs w:val="22"/>
        </w:rPr>
        <w:t>P</w:t>
      </w:r>
      <w:r w:rsidRPr="0001351C">
        <w:rPr>
          <w:rFonts w:asciiTheme="minorHAnsi" w:eastAsia="Segoe UI Light" w:hAnsiTheme="minorHAnsi"/>
          <w:b/>
          <w:spacing w:val="1"/>
          <w:sz w:val="22"/>
          <w:szCs w:val="22"/>
        </w:rPr>
        <w:t>rop</w:t>
      </w:r>
      <w:r w:rsidRPr="0001351C">
        <w:rPr>
          <w:rFonts w:asciiTheme="minorHAnsi" w:eastAsia="Segoe UI Light" w:hAnsiTheme="minorHAnsi"/>
          <w:b/>
          <w:sz w:val="22"/>
          <w:szCs w:val="22"/>
        </w:rPr>
        <w:t>e</w:t>
      </w:r>
      <w:r w:rsidRPr="0001351C">
        <w:rPr>
          <w:rFonts w:asciiTheme="minorHAnsi" w:eastAsia="Segoe UI Light" w:hAnsiTheme="minorHAnsi"/>
          <w:b/>
          <w:spacing w:val="-1"/>
          <w:sz w:val="22"/>
          <w:szCs w:val="22"/>
        </w:rPr>
        <w:t>r</w:t>
      </w:r>
      <w:r w:rsidRPr="0001351C">
        <w:rPr>
          <w:rFonts w:asciiTheme="minorHAnsi" w:eastAsia="Segoe UI Light" w:hAnsiTheme="minorHAnsi"/>
          <w:b/>
          <w:spacing w:val="1"/>
          <w:sz w:val="22"/>
          <w:szCs w:val="22"/>
        </w:rPr>
        <w:t>t</w:t>
      </w:r>
      <w:r w:rsidRPr="0001351C">
        <w:rPr>
          <w:rFonts w:asciiTheme="minorHAnsi" w:eastAsia="Segoe UI Light" w:hAnsiTheme="minorHAnsi"/>
          <w:b/>
          <w:sz w:val="22"/>
          <w:szCs w:val="22"/>
        </w:rPr>
        <w:t>i</w:t>
      </w:r>
      <w:r w:rsidRPr="0001351C">
        <w:rPr>
          <w:rFonts w:asciiTheme="minorHAnsi" w:eastAsia="Segoe UI Light" w:hAnsiTheme="minorHAnsi"/>
          <w:b/>
          <w:spacing w:val="2"/>
          <w:sz w:val="22"/>
          <w:szCs w:val="22"/>
        </w:rPr>
        <w:t>e</w:t>
      </w:r>
      <w:r w:rsidRPr="0001351C">
        <w:rPr>
          <w:rFonts w:asciiTheme="minorHAnsi" w:eastAsia="Segoe UI Light" w:hAnsiTheme="minorHAnsi"/>
          <w:b/>
          <w:sz w:val="22"/>
          <w:szCs w:val="22"/>
        </w:rPr>
        <w:t>s</w:t>
      </w:r>
      <w:r w:rsidRPr="0001351C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>p</w:t>
      </w:r>
      <w:r w:rsidRPr="0001351C">
        <w:rPr>
          <w:rFonts w:asciiTheme="minorHAnsi" w:eastAsia="Segoe UI Light" w:hAnsiTheme="minorHAnsi"/>
          <w:sz w:val="22"/>
          <w:szCs w:val="22"/>
        </w:rPr>
        <w:t>a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01351C">
        <w:rPr>
          <w:rFonts w:asciiTheme="minorHAnsi" w:eastAsia="Segoe UI Light" w:hAnsiTheme="minorHAnsi"/>
          <w:sz w:val="22"/>
          <w:szCs w:val="22"/>
        </w:rPr>
        <w:t>e,</w:t>
      </w:r>
      <w:r w:rsidRPr="0001351C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z w:val="22"/>
          <w:szCs w:val="22"/>
        </w:rPr>
        <w:t>la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u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01351C">
        <w:rPr>
          <w:rFonts w:asciiTheme="minorHAnsi" w:eastAsia="Segoe UI Light" w:hAnsiTheme="minorHAnsi"/>
          <w:spacing w:val="3"/>
          <w:sz w:val="22"/>
          <w:szCs w:val="22"/>
        </w:rPr>
        <w:t>c</w:t>
      </w:r>
      <w:r w:rsidRPr="0001351C">
        <w:rPr>
          <w:rFonts w:asciiTheme="minorHAnsi" w:eastAsia="Segoe UI Light" w:hAnsiTheme="minorHAnsi"/>
          <w:sz w:val="22"/>
          <w:szCs w:val="22"/>
        </w:rPr>
        <w:t>h</w:t>
      </w:r>
      <w:r w:rsidRPr="0001351C">
        <w:rPr>
          <w:rFonts w:asciiTheme="minorHAnsi" w:eastAsia="Segoe UI Light" w:hAnsiTheme="minorHAnsi"/>
          <w:spacing w:val="-6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01351C">
        <w:rPr>
          <w:rFonts w:asciiTheme="minorHAnsi" w:eastAsia="Segoe UI Light" w:hAnsiTheme="minorHAnsi"/>
          <w:sz w:val="22"/>
          <w:szCs w:val="22"/>
        </w:rPr>
        <w:t>e</w:t>
      </w:r>
      <w:r w:rsidRPr="0001351C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z w:val="22"/>
          <w:szCs w:val="22"/>
        </w:rPr>
        <w:t>c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01351C">
        <w:rPr>
          <w:rFonts w:asciiTheme="minorHAnsi" w:eastAsia="Segoe UI Light" w:hAnsiTheme="minorHAnsi"/>
          <w:sz w:val="22"/>
          <w:szCs w:val="22"/>
        </w:rPr>
        <w:t>l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u</w:t>
      </w:r>
      <w:r w:rsidRPr="0001351C">
        <w:rPr>
          <w:rFonts w:asciiTheme="minorHAnsi" w:eastAsia="Segoe UI Light" w:hAnsiTheme="minorHAnsi"/>
          <w:sz w:val="22"/>
          <w:szCs w:val="22"/>
        </w:rPr>
        <w:t>mn</w:t>
      </w:r>
      <w:r w:rsidRPr="0001351C">
        <w:rPr>
          <w:rFonts w:asciiTheme="minorHAnsi" w:eastAsia="Segoe UI Light" w:hAnsiTheme="minorHAnsi"/>
          <w:spacing w:val="-7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z w:val="22"/>
          <w:szCs w:val="22"/>
        </w:rPr>
        <w:t>se</w:t>
      </w:r>
      <w:r w:rsidRPr="0001351C">
        <w:rPr>
          <w:rFonts w:asciiTheme="minorHAnsi" w:eastAsia="Segoe UI Light" w:hAnsiTheme="minorHAnsi"/>
          <w:spacing w:val="2"/>
          <w:sz w:val="22"/>
          <w:szCs w:val="22"/>
        </w:rPr>
        <w:t>l</w:t>
      </w:r>
      <w:r w:rsidRPr="0001351C">
        <w:rPr>
          <w:rFonts w:asciiTheme="minorHAnsi" w:eastAsia="Segoe UI Light" w:hAnsiTheme="minorHAnsi"/>
          <w:sz w:val="22"/>
          <w:szCs w:val="22"/>
        </w:rPr>
        <w:t>ec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to</w:t>
      </w:r>
      <w:r w:rsidRPr="0001351C">
        <w:rPr>
          <w:rFonts w:asciiTheme="minorHAnsi" w:eastAsia="Segoe UI Light" w:hAnsiTheme="minorHAnsi"/>
          <w:sz w:val="22"/>
          <w:szCs w:val="22"/>
        </w:rPr>
        <w:t xml:space="preserve">r 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01351C">
        <w:rPr>
          <w:rFonts w:asciiTheme="minorHAnsi" w:eastAsia="Segoe UI Light" w:hAnsiTheme="minorHAnsi"/>
          <w:sz w:val="22"/>
          <w:szCs w:val="22"/>
        </w:rPr>
        <w:t>o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z w:val="22"/>
          <w:szCs w:val="22"/>
        </w:rPr>
        <w:t>select</w:t>
      </w:r>
      <w:r w:rsidRPr="0001351C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01351C">
        <w:rPr>
          <w:rFonts w:asciiTheme="minorHAnsi" w:eastAsia="Segoe UI Light" w:hAnsiTheme="minorHAnsi"/>
          <w:sz w:val="22"/>
          <w:szCs w:val="22"/>
        </w:rPr>
        <w:t>e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proofErr w:type="spellStart"/>
      <w:r w:rsidRPr="0001351C">
        <w:rPr>
          <w:rFonts w:asciiTheme="minorHAnsi" w:eastAsia="Segoe UI Light" w:hAnsiTheme="minorHAnsi"/>
          <w:b/>
          <w:sz w:val="22"/>
          <w:szCs w:val="22"/>
        </w:rPr>
        <w:t>e</w:t>
      </w:r>
      <w:r w:rsidRPr="0001351C">
        <w:rPr>
          <w:rFonts w:asciiTheme="minorHAnsi" w:eastAsia="Segoe UI Light" w:hAnsiTheme="minorHAnsi"/>
          <w:b/>
          <w:spacing w:val="1"/>
          <w:sz w:val="22"/>
          <w:szCs w:val="22"/>
        </w:rPr>
        <w:t>n</w:t>
      </w:r>
      <w:r w:rsidRPr="0001351C">
        <w:rPr>
          <w:rFonts w:asciiTheme="minorHAnsi" w:eastAsia="Segoe UI Light" w:hAnsiTheme="minorHAnsi"/>
          <w:b/>
          <w:sz w:val="22"/>
          <w:szCs w:val="22"/>
        </w:rPr>
        <w:t>c</w:t>
      </w:r>
      <w:r w:rsidRPr="0001351C">
        <w:rPr>
          <w:rFonts w:asciiTheme="minorHAnsi" w:eastAsia="Segoe UI Light" w:hAnsiTheme="minorHAnsi"/>
          <w:b/>
          <w:spacing w:val="1"/>
          <w:sz w:val="22"/>
          <w:szCs w:val="22"/>
        </w:rPr>
        <w:t>ou</w:t>
      </w:r>
      <w:r w:rsidRPr="0001351C">
        <w:rPr>
          <w:rFonts w:asciiTheme="minorHAnsi" w:eastAsia="Segoe UI Light" w:hAnsiTheme="minorHAnsi"/>
          <w:b/>
          <w:spacing w:val="-1"/>
          <w:sz w:val="22"/>
          <w:szCs w:val="22"/>
        </w:rPr>
        <w:t>n</w:t>
      </w:r>
      <w:r w:rsidRPr="0001351C">
        <w:rPr>
          <w:rFonts w:asciiTheme="minorHAnsi" w:eastAsia="Segoe UI Light" w:hAnsiTheme="minorHAnsi"/>
          <w:b/>
          <w:spacing w:val="1"/>
          <w:sz w:val="22"/>
          <w:szCs w:val="22"/>
        </w:rPr>
        <w:t>t</w:t>
      </w:r>
      <w:r w:rsidRPr="0001351C">
        <w:rPr>
          <w:rFonts w:asciiTheme="minorHAnsi" w:eastAsia="Segoe UI Light" w:hAnsiTheme="minorHAnsi"/>
          <w:b/>
          <w:sz w:val="22"/>
          <w:szCs w:val="22"/>
        </w:rPr>
        <w:t>e</w:t>
      </w:r>
      <w:r w:rsidRPr="0001351C">
        <w:rPr>
          <w:rFonts w:asciiTheme="minorHAnsi" w:eastAsia="Segoe UI Light" w:hAnsiTheme="minorHAnsi"/>
          <w:b/>
          <w:spacing w:val="1"/>
          <w:sz w:val="22"/>
          <w:szCs w:val="22"/>
        </w:rPr>
        <w:t>r</w:t>
      </w:r>
      <w:r w:rsidRPr="0001351C">
        <w:rPr>
          <w:rFonts w:asciiTheme="minorHAnsi" w:eastAsia="Segoe UI Light" w:hAnsiTheme="minorHAnsi"/>
          <w:b/>
          <w:spacing w:val="-1"/>
          <w:sz w:val="22"/>
          <w:szCs w:val="22"/>
        </w:rPr>
        <w:t>_</w:t>
      </w:r>
      <w:r w:rsidRPr="0001351C">
        <w:rPr>
          <w:rFonts w:asciiTheme="minorHAnsi" w:eastAsia="Segoe UI Light" w:hAnsiTheme="minorHAnsi"/>
          <w:b/>
          <w:spacing w:val="2"/>
          <w:sz w:val="22"/>
          <w:szCs w:val="22"/>
        </w:rPr>
        <w:t>i</w:t>
      </w:r>
      <w:r w:rsidRPr="0001351C">
        <w:rPr>
          <w:rFonts w:asciiTheme="minorHAnsi" w:eastAsia="Segoe UI Light" w:hAnsiTheme="minorHAnsi"/>
          <w:b/>
          <w:sz w:val="22"/>
          <w:szCs w:val="22"/>
        </w:rPr>
        <w:t>d</w:t>
      </w:r>
      <w:proofErr w:type="spellEnd"/>
      <w:r w:rsidRPr="0001351C">
        <w:rPr>
          <w:rFonts w:asciiTheme="minorHAnsi" w:eastAsia="Segoe UI Light" w:hAnsiTheme="minorHAnsi"/>
          <w:spacing w:val="-10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z w:val="22"/>
          <w:szCs w:val="22"/>
        </w:rPr>
        <w:t>c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01351C">
        <w:rPr>
          <w:rFonts w:asciiTheme="minorHAnsi" w:eastAsia="Segoe UI Light" w:hAnsiTheme="minorHAnsi"/>
          <w:spacing w:val="-2"/>
          <w:sz w:val="22"/>
          <w:szCs w:val="22"/>
        </w:rPr>
        <w:t>l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01351C">
        <w:rPr>
          <w:rFonts w:asciiTheme="minorHAnsi" w:eastAsia="Segoe UI Light" w:hAnsiTheme="minorHAnsi"/>
          <w:spacing w:val="2"/>
          <w:sz w:val="22"/>
          <w:szCs w:val="22"/>
        </w:rPr>
        <w:t>m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01351C">
        <w:rPr>
          <w:rFonts w:asciiTheme="minorHAnsi" w:eastAsia="Segoe UI Light" w:hAnsiTheme="minorHAnsi"/>
          <w:sz w:val="22"/>
          <w:szCs w:val="22"/>
        </w:rPr>
        <w:t>.</w:t>
      </w:r>
      <w:r w:rsidRPr="0001351C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>Th</w:t>
      </w:r>
      <w:r w:rsidRPr="0001351C">
        <w:rPr>
          <w:rFonts w:asciiTheme="minorHAnsi" w:eastAsia="Segoe UI Light" w:hAnsiTheme="minorHAnsi"/>
          <w:spacing w:val="2"/>
          <w:sz w:val="22"/>
          <w:szCs w:val="22"/>
        </w:rPr>
        <w:t>i</w:t>
      </w:r>
      <w:r w:rsidRPr="0001351C">
        <w:rPr>
          <w:rFonts w:asciiTheme="minorHAnsi" w:eastAsia="Segoe UI Light" w:hAnsiTheme="minorHAnsi"/>
          <w:sz w:val="22"/>
          <w:szCs w:val="22"/>
        </w:rPr>
        <w:t>s</w:t>
      </w:r>
      <w:r w:rsidRPr="0001351C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z w:val="22"/>
          <w:szCs w:val="22"/>
        </w:rPr>
        <w:t>c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01351C">
        <w:rPr>
          <w:rFonts w:asciiTheme="minorHAnsi" w:eastAsia="Segoe UI Light" w:hAnsiTheme="minorHAnsi"/>
          <w:sz w:val="22"/>
          <w:szCs w:val="22"/>
        </w:rPr>
        <w:t>l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01351C">
        <w:rPr>
          <w:rFonts w:asciiTheme="minorHAnsi" w:eastAsia="Segoe UI Light" w:hAnsiTheme="minorHAnsi"/>
          <w:spacing w:val="2"/>
          <w:sz w:val="22"/>
          <w:szCs w:val="22"/>
        </w:rPr>
        <w:t>m</w:t>
      </w:r>
      <w:r w:rsidRPr="0001351C">
        <w:rPr>
          <w:rFonts w:asciiTheme="minorHAnsi" w:eastAsia="Segoe UI Light" w:hAnsiTheme="minorHAnsi"/>
          <w:sz w:val="22"/>
          <w:szCs w:val="22"/>
        </w:rPr>
        <w:t>n</w:t>
      </w:r>
      <w:r w:rsidRPr="0001351C">
        <w:rPr>
          <w:rFonts w:asciiTheme="minorHAnsi" w:eastAsia="Segoe UI Light" w:hAnsiTheme="minorHAnsi"/>
          <w:spacing w:val="-7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pacing w:val="2"/>
          <w:sz w:val="22"/>
          <w:szCs w:val="22"/>
        </w:rPr>
        <w:t>s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01351C">
        <w:rPr>
          <w:rFonts w:asciiTheme="minorHAnsi" w:eastAsia="Segoe UI Light" w:hAnsiTheme="minorHAnsi"/>
          <w:spacing w:val="2"/>
          <w:sz w:val="22"/>
          <w:szCs w:val="22"/>
        </w:rPr>
        <w:t>l</w:t>
      </w:r>
      <w:r w:rsidRPr="0001351C">
        <w:rPr>
          <w:rFonts w:asciiTheme="minorHAnsi" w:eastAsia="Segoe UI Light" w:hAnsiTheme="minorHAnsi"/>
          <w:sz w:val="22"/>
          <w:szCs w:val="22"/>
        </w:rPr>
        <w:t>d</w:t>
      </w:r>
      <w:r w:rsidRPr="0001351C">
        <w:rPr>
          <w:rFonts w:asciiTheme="minorHAnsi" w:eastAsia="Segoe UI Light" w:hAnsiTheme="minorHAnsi"/>
          <w:spacing w:val="-7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b</w:t>
      </w:r>
      <w:r w:rsidRPr="0001351C">
        <w:rPr>
          <w:rFonts w:asciiTheme="minorHAnsi" w:eastAsia="Segoe UI Light" w:hAnsiTheme="minorHAnsi"/>
          <w:sz w:val="22"/>
          <w:szCs w:val="22"/>
        </w:rPr>
        <w:t>e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 xml:space="preserve"> un</w:t>
      </w:r>
      <w:r w:rsidRPr="0001351C">
        <w:rPr>
          <w:rFonts w:asciiTheme="minorHAnsi" w:eastAsia="Segoe UI Light" w:hAnsiTheme="minorHAnsi"/>
          <w:spacing w:val="2"/>
          <w:sz w:val="22"/>
          <w:szCs w:val="22"/>
        </w:rPr>
        <w:t>i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q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01351C">
        <w:rPr>
          <w:rFonts w:asciiTheme="minorHAnsi" w:eastAsia="Segoe UI Light" w:hAnsiTheme="minorHAnsi"/>
          <w:sz w:val="22"/>
          <w:szCs w:val="22"/>
        </w:rPr>
        <w:t>e</w:t>
      </w:r>
      <w:r w:rsidRPr="0001351C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z w:val="22"/>
          <w:szCs w:val="22"/>
        </w:rPr>
        <w:t>f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01351C">
        <w:rPr>
          <w:rFonts w:asciiTheme="minorHAnsi" w:eastAsia="Segoe UI Light" w:hAnsiTheme="minorHAnsi"/>
          <w:sz w:val="22"/>
          <w:szCs w:val="22"/>
        </w:rPr>
        <w:t>r</w:t>
      </w:r>
      <w:r w:rsidRPr="0001351C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z w:val="22"/>
          <w:szCs w:val="22"/>
        </w:rPr>
        <w:t>each</w:t>
      </w:r>
      <w:r w:rsidRPr="0001351C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01351C">
        <w:rPr>
          <w:rFonts w:asciiTheme="minorHAnsi" w:eastAsia="Segoe UI Light" w:hAnsiTheme="minorHAnsi"/>
          <w:sz w:val="22"/>
          <w:szCs w:val="22"/>
        </w:rPr>
        <w:t>w.</w:t>
      </w:r>
      <w:r w:rsidRPr="0001351C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z w:val="22"/>
          <w:szCs w:val="22"/>
        </w:rPr>
        <w:t>Aft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e</w:t>
      </w:r>
      <w:r w:rsidRPr="0001351C">
        <w:rPr>
          <w:rFonts w:asciiTheme="minorHAnsi" w:eastAsia="Segoe UI Light" w:hAnsiTheme="minorHAnsi"/>
          <w:sz w:val="22"/>
          <w:szCs w:val="22"/>
        </w:rPr>
        <w:t>r</w:t>
      </w:r>
      <w:r w:rsidRPr="0001351C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yo</w:t>
      </w:r>
      <w:r w:rsidRPr="0001351C">
        <w:rPr>
          <w:rFonts w:asciiTheme="minorHAnsi" w:eastAsia="Segoe UI Light" w:hAnsiTheme="minorHAnsi"/>
          <w:sz w:val="22"/>
          <w:szCs w:val="22"/>
        </w:rPr>
        <w:t>u</w:t>
      </w:r>
      <w:r w:rsidRPr="0001351C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01351C">
        <w:rPr>
          <w:rFonts w:asciiTheme="minorHAnsi" w:eastAsia="Segoe UI Light" w:hAnsiTheme="minorHAnsi"/>
          <w:sz w:val="22"/>
          <w:szCs w:val="22"/>
        </w:rPr>
        <w:t>a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v</w:t>
      </w:r>
      <w:r w:rsidRPr="0001351C">
        <w:rPr>
          <w:rFonts w:asciiTheme="minorHAnsi" w:eastAsia="Segoe UI Light" w:hAnsiTheme="minorHAnsi"/>
          <w:sz w:val="22"/>
          <w:szCs w:val="22"/>
        </w:rPr>
        <w:t>e selec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01351C">
        <w:rPr>
          <w:rFonts w:asciiTheme="minorHAnsi" w:eastAsia="Segoe UI Light" w:hAnsiTheme="minorHAnsi"/>
          <w:sz w:val="22"/>
          <w:szCs w:val="22"/>
        </w:rPr>
        <w:t>ed</w:t>
      </w:r>
      <w:r w:rsidRPr="0001351C">
        <w:rPr>
          <w:rFonts w:asciiTheme="minorHAnsi" w:eastAsia="Segoe UI Light" w:hAnsiTheme="minorHAnsi"/>
          <w:spacing w:val="-8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01351C">
        <w:rPr>
          <w:rFonts w:asciiTheme="minorHAnsi" w:eastAsia="Segoe UI Light" w:hAnsiTheme="minorHAnsi"/>
          <w:spacing w:val="2"/>
          <w:sz w:val="22"/>
          <w:szCs w:val="22"/>
        </w:rPr>
        <w:t>i</w:t>
      </w:r>
      <w:r w:rsidRPr="0001351C">
        <w:rPr>
          <w:rFonts w:asciiTheme="minorHAnsi" w:eastAsia="Segoe UI Light" w:hAnsiTheme="minorHAnsi"/>
          <w:sz w:val="22"/>
          <w:szCs w:val="22"/>
        </w:rPr>
        <w:t>s</w:t>
      </w:r>
      <w:r w:rsidRPr="0001351C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z w:val="22"/>
          <w:szCs w:val="22"/>
        </w:rPr>
        <w:t>c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01351C">
        <w:rPr>
          <w:rFonts w:asciiTheme="minorHAnsi" w:eastAsia="Segoe UI Light" w:hAnsiTheme="minorHAnsi"/>
          <w:sz w:val="22"/>
          <w:szCs w:val="22"/>
        </w:rPr>
        <w:t>l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01351C">
        <w:rPr>
          <w:rFonts w:asciiTheme="minorHAnsi" w:eastAsia="Segoe UI Light" w:hAnsiTheme="minorHAnsi"/>
          <w:spacing w:val="2"/>
          <w:sz w:val="22"/>
          <w:szCs w:val="22"/>
        </w:rPr>
        <w:t>m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n</w:t>
      </w:r>
      <w:r w:rsidRPr="0001351C">
        <w:rPr>
          <w:rFonts w:asciiTheme="minorHAnsi" w:eastAsia="Segoe UI Light" w:hAnsiTheme="minorHAnsi"/>
          <w:sz w:val="22"/>
          <w:szCs w:val="22"/>
        </w:rPr>
        <w:t>,</w:t>
      </w:r>
      <w:r w:rsidRPr="0001351C">
        <w:rPr>
          <w:rFonts w:asciiTheme="minorHAnsi" w:eastAsia="Segoe UI Light" w:hAnsiTheme="minorHAnsi"/>
          <w:spacing w:val="-8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yo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01351C">
        <w:rPr>
          <w:rFonts w:asciiTheme="minorHAnsi" w:eastAsia="Segoe UI Light" w:hAnsiTheme="minorHAnsi"/>
          <w:sz w:val="22"/>
          <w:szCs w:val="22"/>
        </w:rPr>
        <w:t>r</w:t>
      </w:r>
      <w:r w:rsidRPr="0001351C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z w:val="22"/>
          <w:szCs w:val="22"/>
        </w:rPr>
        <w:t>e</w:t>
      </w:r>
      <w:r w:rsidRPr="0001351C">
        <w:rPr>
          <w:rFonts w:asciiTheme="minorHAnsi" w:eastAsia="Segoe UI Light" w:hAnsiTheme="minorHAnsi"/>
          <w:spacing w:val="3"/>
          <w:sz w:val="22"/>
          <w:szCs w:val="22"/>
        </w:rPr>
        <w:t>x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>p</w:t>
      </w:r>
      <w:r w:rsidRPr="0001351C">
        <w:rPr>
          <w:rFonts w:asciiTheme="minorHAnsi" w:eastAsia="Segoe UI Light" w:hAnsiTheme="minorHAnsi"/>
          <w:sz w:val="22"/>
          <w:szCs w:val="22"/>
        </w:rPr>
        <w:t>e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01351C">
        <w:rPr>
          <w:rFonts w:asciiTheme="minorHAnsi" w:eastAsia="Segoe UI Light" w:hAnsiTheme="minorHAnsi"/>
          <w:spacing w:val="2"/>
          <w:sz w:val="22"/>
          <w:szCs w:val="22"/>
        </w:rPr>
        <w:t>i</w:t>
      </w:r>
      <w:r w:rsidRPr="0001351C">
        <w:rPr>
          <w:rFonts w:asciiTheme="minorHAnsi" w:eastAsia="Segoe UI Light" w:hAnsiTheme="minorHAnsi"/>
          <w:sz w:val="22"/>
          <w:szCs w:val="22"/>
        </w:rPr>
        <w:t>m</w:t>
      </w:r>
      <w:r w:rsidRPr="0001351C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01351C">
        <w:rPr>
          <w:rFonts w:asciiTheme="minorHAnsi" w:eastAsia="Segoe UI Light" w:hAnsiTheme="minorHAnsi"/>
          <w:sz w:val="22"/>
          <w:szCs w:val="22"/>
        </w:rPr>
        <w:t>t</w:t>
      </w:r>
      <w:r w:rsidRPr="0001351C">
        <w:rPr>
          <w:rFonts w:asciiTheme="minorHAnsi" w:eastAsia="Segoe UI Light" w:hAnsiTheme="minorHAnsi"/>
          <w:spacing w:val="-8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z w:val="22"/>
          <w:szCs w:val="22"/>
        </w:rPr>
        <w:t>s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01351C">
        <w:rPr>
          <w:rFonts w:asciiTheme="minorHAnsi" w:eastAsia="Segoe UI Light" w:hAnsiTheme="minorHAnsi"/>
          <w:spacing w:val="2"/>
          <w:sz w:val="22"/>
          <w:szCs w:val="22"/>
        </w:rPr>
        <w:t>l</w:t>
      </w:r>
      <w:r w:rsidRPr="0001351C">
        <w:rPr>
          <w:rFonts w:asciiTheme="minorHAnsi" w:eastAsia="Segoe UI Light" w:hAnsiTheme="minorHAnsi"/>
          <w:sz w:val="22"/>
          <w:szCs w:val="22"/>
        </w:rPr>
        <w:t>d</w:t>
      </w:r>
      <w:r w:rsidRPr="0001351C">
        <w:rPr>
          <w:rFonts w:asciiTheme="minorHAnsi" w:eastAsia="Segoe UI Light" w:hAnsiTheme="minorHAnsi"/>
          <w:spacing w:val="-7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r</w:t>
      </w:r>
      <w:r w:rsidRPr="0001351C">
        <w:rPr>
          <w:rFonts w:asciiTheme="minorHAnsi" w:eastAsia="Segoe UI Light" w:hAnsiTheme="minorHAnsi"/>
          <w:sz w:val="22"/>
          <w:szCs w:val="22"/>
        </w:rPr>
        <w:t>ese</w:t>
      </w:r>
      <w:r w:rsidRPr="0001351C">
        <w:rPr>
          <w:rFonts w:asciiTheme="minorHAnsi" w:eastAsia="Segoe UI Light" w:hAnsiTheme="minorHAnsi"/>
          <w:spacing w:val="2"/>
          <w:sz w:val="22"/>
          <w:szCs w:val="22"/>
        </w:rPr>
        <w:t>m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>b</w:t>
      </w:r>
      <w:r w:rsidRPr="0001351C">
        <w:rPr>
          <w:rFonts w:asciiTheme="minorHAnsi" w:eastAsia="Segoe UI Light" w:hAnsiTheme="minorHAnsi"/>
          <w:sz w:val="22"/>
          <w:szCs w:val="22"/>
        </w:rPr>
        <w:t>le</w:t>
      </w:r>
      <w:r w:rsidRPr="0001351C">
        <w:rPr>
          <w:rFonts w:asciiTheme="minorHAnsi" w:eastAsia="Segoe UI Light" w:hAnsiTheme="minorHAnsi"/>
          <w:spacing w:val="-7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pacing w:val="3"/>
          <w:sz w:val="22"/>
          <w:szCs w:val="22"/>
        </w:rPr>
        <w:t>t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h</w:t>
      </w:r>
      <w:r w:rsidRPr="0001351C">
        <w:rPr>
          <w:rFonts w:asciiTheme="minorHAnsi" w:eastAsia="Segoe UI Light" w:hAnsiTheme="minorHAnsi"/>
          <w:sz w:val="22"/>
          <w:szCs w:val="22"/>
        </w:rPr>
        <w:t>e</w:t>
      </w:r>
      <w:r w:rsidRPr="0001351C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z w:val="22"/>
          <w:szCs w:val="22"/>
        </w:rPr>
        <w:t>f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01351C">
        <w:rPr>
          <w:rFonts w:asciiTheme="minorHAnsi" w:eastAsia="Segoe UI Light" w:hAnsiTheme="minorHAnsi"/>
          <w:sz w:val="22"/>
          <w:szCs w:val="22"/>
        </w:rPr>
        <w:t>ll</w:t>
      </w:r>
      <w:r w:rsidRPr="0001351C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01351C">
        <w:rPr>
          <w:rFonts w:asciiTheme="minorHAnsi" w:eastAsia="Segoe UI Light" w:hAnsiTheme="minorHAnsi"/>
          <w:sz w:val="22"/>
          <w:szCs w:val="22"/>
        </w:rPr>
        <w:t>wi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01351C">
        <w:rPr>
          <w:rFonts w:asciiTheme="minorHAnsi" w:eastAsia="Segoe UI Light" w:hAnsiTheme="minorHAnsi"/>
          <w:sz w:val="22"/>
          <w:szCs w:val="22"/>
        </w:rPr>
        <w:t>g</w:t>
      </w:r>
      <w:r w:rsidRPr="0001351C">
        <w:rPr>
          <w:rFonts w:asciiTheme="minorHAnsi" w:eastAsia="Segoe UI Light" w:hAnsiTheme="minorHAnsi"/>
          <w:spacing w:val="-9"/>
          <w:sz w:val="22"/>
          <w:szCs w:val="22"/>
        </w:rPr>
        <w:t xml:space="preserve"> </w:t>
      </w:r>
      <w:r w:rsidRPr="0001351C">
        <w:rPr>
          <w:rFonts w:asciiTheme="minorHAnsi" w:eastAsia="Segoe UI Light" w:hAnsiTheme="minorHAnsi"/>
          <w:spacing w:val="2"/>
          <w:sz w:val="22"/>
          <w:szCs w:val="22"/>
        </w:rPr>
        <w:t>i</w:t>
      </w:r>
      <w:r w:rsidRPr="0001351C">
        <w:rPr>
          <w:rFonts w:asciiTheme="minorHAnsi" w:eastAsia="Segoe UI Light" w:hAnsiTheme="minorHAnsi"/>
          <w:sz w:val="22"/>
          <w:szCs w:val="22"/>
        </w:rPr>
        <w:t>m</w:t>
      </w:r>
      <w:r w:rsidRPr="0001351C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Pr="0001351C">
        <w:rPr>
          <w:rFonts w:asciiTheme="minorHAnsi" w:eastAsia="Segoe UI Light" w:hAnsiTheme="minorHAnsi"/>
          <w:spacing w:val="-1"/>
          <w:sz w:val="22"/>
          <w:szCs w:val="22"/>
        </w:rPr>
        <w:t>g</w:t>
      </w:r>
      <w:r w:rsidRPr="0001351C">
        <w:rPr>
          <w:rFonts w:asciiTheme="minorHAnsi" w:eastAsia="Segoe UI Light" w:hAnsiTheme="minorHAnsi"/>
          <w:sz w:val="22"/>
          <w:szCs w:val="22"/>
        </w:rPr>
        <w:t>e.</w:t>
      </w:r>
    </w:p>
    <w:p w14:paraId="3F4515F8" w14:textId="77777777" w:rsidR="00D9287D" w:rsidRPr="002B4F75" w:rsidRDefault="00D9287D">
      <w:pPr>
        <w:spacing w:before="3" w:line="160" w:lineRule="exact"/>
        <w:rPr>
          <w:rFonts w:asciiTheme="minorHAnsi" w:hAnsiTheme="minorHAnsi"/>
          <w:sz w:val="22"/>
          <w:szCs w:val="22"/>
        </w:rPr>
      </w:pPr>
    </w:p>
    <w:p w14:paraId="3F4515F9" w14:textId="77777777" w:rsidR="00D9287D" w:rsidRDefault="00D9287D">
      <w:pPr>
        <w:spacing w:line="200" w:lineRule="exact"/>
      </w:pPr>
    </w:p>
    <w:p w14:paraId="3F4515FA" w14:textId="77777777" w:rsidR="00D9287D" w:rsidRDefault="00D9287D">
      <w:pPr>
        <w:spacing w:line="200" w:lineRule="exact"/>
      </w:pPr>
    </w:p>
    <w:p w14:paraId="3F4515FB" w14:textId="3F0072FE" w:rsidR="00D9287D" w:rsidRDefault="000C0A8B">
      <w:pPr>
        <w:ind w:left="1816"/>
      </w:pPr>
      <w:r>
        <w:pict w14:anchorId="3F45168D">
          <v:shape id="_x0000_i1026" type="#_x0000_t75" style="width:387.6pt;height:254.4pt">
            <v:imagedata r:id="rId24" o:title=""/>
          </v:shape>
        </w:pict>
      </w:r>
    </w:p>
    <w:p w14:paraId="3F4515FC" w14:textId="77777777" w:rsidR="00D9287D" w:rsidRDefault="00D9287D">
      <w:pPr>
        <w:spacing w:line="200" w:lineRule="exact"/>
      </w:pPr>
    </w:p>
    <w:p w14:paraId="3F4515FD" w14:textId="77777777" w:rsidR="00D9287D" w:rsidRDefault="00D9287D">
      <w:pPr>
        <w:spacing w:line="200" w:lineRule="exact"/>
      </w:pPr>
    </w:p>
    <w:p w14:paraId="3F4515FE" w14:textId="77777777" w:rsidR="00D9287D" w:rsidRDefault="00D9287D">
      <w:pPr>
        <w:spacing w:before="20" w:line="200" w:lineRule="exact"/>
      </w:pPr>
    </w:p>
    <w:p w14:paraId="3F4515FF" w14:textId="77777777" w:rsidR="00D9287D" w:rsidRPr="004D1444" w:rsidRDefault="004D1444" w:rsidP="004D27A8">
      <w:pPr>
        <w:ind w:left="1440"/>
        <w:rPr>
          <w:rFonts w:asciiTheme="minorHAnsi" w:eastAsia="Segoe UI Light" w:hAnsiTheme="minorHAnsi"/>
          <w:sz w:val="22"/>
          <w:szCs w:val="22"/>
        </w:rPr>
      </w:pPr>
      <w:r w:rsidRPr="004D1444">
        <w:rPr>
          <w:rFonts w:asciiTheme="minorHAnsi" w:eastAsia="Segoe UI Light" w:hAnsiTheme="minorHAnsi"/>
          <w:spacing w:val="1"/>
          <w:sz w:val="22"/>
          <w:szCs w:val="22"/>
        </w:rPr>
        <w:t>3</w:t>
      </w:r>
      <w:r w:rsidR="0001351C">
        <w:rPr>
          <w:rFonts w:asciiTheme="minorHAnsi" w:eastAsia="Segoe UI Light" w:hAnsiTheme="minorHAnsi"/>
          <w:sz w:val="22"/>
          <w:szCs w:val="22"/>
        </w:rPr>
        <w:t xml:space="preserve">.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v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z w:val="22"/>
          <w:szCs w:val="22"/>
        </w:rPr>
        <w:t>d</w:t>
      </w:r>
      <w:r w:rsidRPr="004D1444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th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ex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p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im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.</w:t>
      </w:r>
      <w:r w:rsidRPr="004D1444">
        <w:rPr>
          <w:rFonts w:asciiTheme="minorHAnsi" w:eastAsia="Segoe UI Light" w:hAnsiTheme="minorHAnsi"/>
          <w:spacing w:val="-8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Th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z w:val="22"/>
          <w:szCs w:val="22"/>
        </w:rPr>
        <w:t>,</w:t>
      </w:r>
      <w:r w:rsidRPr="004D1444">
        <w:rPr>
          <w:rFonts w:asciiTheme="minorHAnsi" w:eastAsia="Segoe UI Light" w:hAnsiTheme="minorHAnsi"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w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3"/>
          <w:sz w:val="22"/>
          <w:szCs w:val="22"/>
        </w:rPr>
        <w:t>x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p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z w:val="22"/>
          <w:szCs w:val="22"/>
        </w:rPr>
        <w:t>me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as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f</w:t>
      </w:r>
      <w:r w:rsidRPr="004D1444">
        <w:rPr>
          <w:rFonts w:asciiTheme="minorHAnsi" w:eastAsia="Segoe UI Light" w:hAnsiTheme="minorHAnsi"/>
          <w:spacing w:val="3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ed</w:t>
      </w:r>
      <w:r w:rsidRPr="004D1444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un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g</w:t>
      </w:r>
      <w:r w:rsidRPr="004D1444">
        <w:rPr>
          <w:rFonts w:asciiTheme="minorHAnsi" w:eastAsia="Segoe UI Light" w:hAnsiTheme="minorHAnsi"/>
          <w:sz w:val="22"/>
          <w:szCs w:val="22"/>
        </w:rPr>
        <w:t>,</w:t>
      </w:r>
      <w:r w:rsidRPr="004D1444">
        <w:rPr>
          <w:rFonts w:asciiTheme="minorHAnsi" w:eastAsia="Segoe UI Light" w:hAnsiTheme="minorHAnsi"/>
          <w:spacing w:val="-8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v</w:t>
      </w:r>
      <w:r w:rsidRPr="004D1444">
        <w:rPr>
          <w:rFonts w:asciiTheme="minorHAnsi" w:eastAsia="Segoe UI Light" w:hAnsiTheme="minorHAnsi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z w:val="22"/>
          <w:szCs w:val="22"/>
        </w:rPr>
        <w:t>ali</w:t>
      </w:r>
      <w:r w:rsidRPr="004D1444">
        <w:rPr>
          <w:rFonts w:asciiTheme="minorHAnsi" w:eastAsia="Segoe UI Light" w:hAnsiTheme="minorHAnsi"/>
          <w:spacing w:val="3"/>
          <w:sz w:val="22"/>
          <w:szCs w:val="22"/>
        </w:rPr>
        <w:t>z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8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b/>
          <w:spacing w:val="2"/>
          <w:sz w:val="22"/>
          <w:szCs w:val="22"/>
        </w:rPr>
        <w:t>R</w:t>
      </w:r>
      <w:r w:rsidRPr="004D1444">
        <w:rPr>
          <w:rFonts w:asciiTheme="minorHAnsi" w:eastAsia="Segoe UI Light" w:hAnsiTheme="minorHAnsi"/>
          <w:b/>
          <w:sz w:val="22"/>
          <w:szCs w:val="22"/>
        </w:rPr>
        <w:t>e</w:t>
      </w:r>
      <w:r w:rsidRPr="004D1444">
        <w:rPr>
          <w:rFonts w:asciiTheme="minorHAnsi" w:eastAsia="Segoe UI Light" w:hAnsiTheme="minorHAnsi"/>
          <w:b/>
          <w:spacing w:val="2"/>
          <w:sz w:val="22"/>
          <w:szCs w:val="22"/>
        </w:rPr>
        <w:t>s</w:t>
      </w:r>
      <w:r w:rsidRPr="004D1444">
        <w:rPr>
          <w:rFonts w:asciiTheme="minorHAnsi" w:eastAsia="Segoe UI Light" w:hAnsiTheme="minorHAnsi"/>
          <w:b/>
          <w:spacing w:val="-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b/>
          <w:sz w:val="22"/>
          <w:szCs w:val="22"/>
        </w:rPr>
        <w:t>l</w:t>
      </w:r>
      <w:r w:rsidRPr="004D1444">
        <w:rPr>
          <w:rFonts w:asciiTheme="minorHAnsi" w:eastAsia="Segoe UI Light" w:hAnsiTheme="minorHAnsi"/>
          <w:b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b/>
          <w:sz w:val="22"/>
          <w:szCs w:val="22"/>
        </w:rPr>
        <w:t xml:space="preserve">s </w:t>
      </w:r>
      <w:r w:rsidRPr="004D1444">
        <w:rPr>
          <w:rFonts w:asciiTheme="minorHAnsi" w:eastAsia="Segoe UI Light" w:hAnsiTheme="minorHAnsi"/>
          <w:b/>
          <w:spacing w:val="1"/>
          <w:sz w:val="22"/>
          <w:szCs w:val="22"/>
        </w:rPr>
        <w:t>d</w:t>
      </w:r>
      <w:r w:rsidRPr="004D1444">
        <w:rPr>
          <w:rFonts w:asciiTheme="minorHAnsi" w:eastAsia="Segoe UI Light" w:hAnsiTheme="minorHAnsi"/>
          <w:b/>
          <w:sz w:val="22"/>
          <w:szCs w:val="22"/>
        </w:rPr>
        <w:t>a</w:t>
      </w:r>
      <w:r w:rsidRPr="004D1444">
        <w:rPr>
          <w:rFonts w:asciiTheme="minorHAnsi" w:eastAsia="Segoe UI Light" w:hAnsiTheme="minorHAnsi"/>
          <w:b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b/>
          <w:sz w:val="22"/>
          <w:szCs w:val="22"/>
        </w:rPr>
        <w:t>aset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pu</w:t>
      </w:r>
      <w:r w:rsidRPr="004D1444">
        <w:rPr>
          <w:rFonts w:asciiTheme="minorHAnsi" w:eastAsia="Segoe UI Light" w:hAnsiTheme="minorHAnsi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z w:val="22"/>
          <w:szCs w:val="22"/>
        </w:rPr>
        <w:t>f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 xml:space="preserve">e </w:t>
      </w:r>
      <w:r w:rsidRPr="004D1444">
        <w:rPr>
          <w:rFonts w:asciiTheme="minorHAnsi" w:eastAsia="Segoe UI Light" w:hAnsiTheme="minorHAnsi"/>
          <w:b/>
          <w:sz w:val="22"/>
          <w:szCs w:val="22"/>
        </w:rPr>
        <w:t>R</w:t>
      </w:r>
      <w:r w:rsidRPr="004D1444">
        <w:rPr>
          <w:rFonts w:asciiTheme="minorHAnsi" w:eastAsia="Segoe UI Light" w:hAnsiTheme="minorHAnsi"/>
          <w:b/>
          <w:spacing w:val="2"/>
          <w:sz w:val="22"/>
          <w:szCs w:val="22"/>
        </w:rPr>
        <w:t>e</w:t>
      </w:r>
      <w:r w:rsidRPr="004D1444">
        <w:rPr>
          <w:rFonts w:asciiTheme="minorHAnsi" w:eastAsia="Segoe UI Light" w:hAnsiTheme="minorHAnsi"/>
          <w:b/>
          <w:sz w:val="22"/>
          <w:szCs w:val="22"/>
        </w:rPr>
        <w:t>mo</w:t>
      </w:r>
      <w:r w:rsidRPr="004D1444">
        <w:rPr>
          <w:rFonts w:asciiTheme="minorHAnsi" w:eastAsia="Segoe UI Light" w:hAnsiTheme="minorHAnsi"/>
          <w:b/>
          <w:spacing w:val="-1"/>
          <w:sz w:val="22"/>
          <w:szCs w:val="22"/>
        </w:rPr>
        <w:t>v</w:t>
      </w:r>
      <w:r w:rsidRPr="004D1444">
        <w:rPr>
          <w:rFonts w:asciiTheme="minorHAnsi" w:eastAsia="Segoe UI Light" w:hAnsiTheme="minorHAnsi"/>
          <w:b/>
          <w:sz w:val="22"/>
          <w:szCs w:val="22"/>
        </w:rPr>
        <w:t>e</w:t>
      </w:r>
      <w:r w:rsidRPr="004D1444">
        <w:rPr>
          <w:rFonts w:asciiTheme="minorHAnsi" w:eastAsia="Segoe UI Light" w:hAnsiTheme="minorHAnsi"/>
          <w:b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b/>
          <w:spacing w:val="2"/>
          <w:sz w:val="22"/>
          <w:szCs w:val="22"/>
        </w:rPr>
        <w:t>D</w:t>
      </w:r>
      <w:r w:rsidRPr="004D1444">
        <w:rPr>
          <w:rFonts w:asciiTheme="minorHAnsi" w:eastAsia="Segoe UI Light" w:hAnsiTheme="minorHAnsi"/>
          <w:b/>
          <w:spacing w:val="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b/>
          <w:spacing w:val="-1"/>
          <w:sz w:val="22"/>
          <w:szCs w:val="22"/>
        </w:rPr>
        <w:t>p</w:t>
      </w:r>
      <w:r w:rsidRPr="004D1444">
        <w:rPr>
          <w:rFonts w:asciiTheme="minorHAnsi" w:eastAsia="Segoe UI Light" w:hAnsiTheme="minorHAnsi"/>
          <w:b/>
          <w:sz w:val="22"/>
          <w:szCs w:val="22"/>
        </w:rPr>
        <w:t>lica</w:t>
      </w:r>
      <w:r w:rsidRPr="004D1444">
        <w:rPr>
          <w:rFonts w:asciiTheme="minorHAnsi" w:eastAsia="Segoe UI Light" w:hAnsiTheme="minorHAnsi"/>
          <w:b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b/>
          <w:sz w:val="22"/>
          <w:szCs w:val="22"/>
        </w:rPr>
        <w:t>e</w:t>
      </w:r>
      <w:r w:rsidRPr="004D1444">
        <w:rPr>
          <w:rFonts w:asciiTheme="minorHAnsi" w:eastAsia="Segoe UI Light" w:hAnsiTheme="minorHAnsi"/>
          <w:b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b/>
          <w:sz w:val="22"/>
          <w:szCs w:val="22"/>
        </w:rPr>
        <w:t>R</w:t>
      </w:r>
      <w:r w:rsidRPr="004D1444">
        <w:rPr>
          <w:rFonts w:asciiTheme="minorHAnsi" w:eastAsia="Segoe UI Light" w:hAnsiTheme="minorHAnsi"/>
          <w:b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b/>
          <w:spacing w:val="2"/>
          <w:sz w:val="22"/>
          <w:szCs w:val="22"/>
        </w:rPr>
        <w:t>w</w:t>
      </w:r>
      <w:r w:rsidRPr="004D1444">
        <w:rPr>
          <w:rFonts w:asciiTheme="minorHAnsi" w:eastAsia="Segoe UI Light" w:hAnsiTheme="minorHAnsi"/>
          <w:b/>
          <w:sz w:val="22"/>
          <w:szCs w:val="22"/>
        </w:rPr>
        <w:t>s</w:t>
      </w:r>
      <w:r w:rsidRPr="004D1444">
        <w:rPr>
          <w:rFonts w:asciiTheme="minorHAnsi" w:eastAsia="Segoe UI Light" w:hAnsiTheme="minorHAnsi"/>
          <w:sz w:val="22"/>
          <w:szCs w:val="22"/>
        </w:rPr>
        <w:t xml:space="preserve"> mo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du</w:t>
      </w:r>
      <w:r w:rsidRPr="004D1444">
        <w:rPr>
          <w:rFonts w:asciiTheme="minorHAnsi" w:eastAsia="Segoe UI Light" w:hAnsiTheme="minorHAnsi"/>
          <w:sz w:val="22"/>
          <w:szCs w:val="22"/>
        </w:rPr>
        <w:t>le,</w:t>
      </w:r>
      <w:r w:rsidRPr="004D1444">
        <w:rPr>
          <w:rFonts w:asciiTheme="minorHAnsi" w:eastAsia="Segoe UI Light" w:hAnsiTheme="minorHAnsi"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z w:val="22"/>
          <w:szCs w:val="22"/>
        </w:rPr>
        <w:t>d</w:t>
      </w:r>
      <w:r w:rsidRPr="004D1444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v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ify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at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tot</w:t>
      </w:r>
      <w:r w:rsidRPr="004D1444">
        <w:rPr>
          <w:rFonts w:asciiTheme="minorHAnsi" w:eastAsia="Segoe UI Light" w:hAnsiTheme="minorHAnsi"/>
          <w:sz w:val="22"/>
          <w:szCs w:val="22"/>
        </w:rPr>
        <w:t>al</w:t>
      </w:r>
      <w:r w:rsidRPr="004D1444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m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b</w:t>
      </w:r>
      <w:r w:rsidRPr="004D1444">
        <w:rPr>
          <w:rFonts w:asciiTheme="minorHAnsi" w:eastAsia="Segoe UI Light" w:hAnsiTheme="minorHAnsi"/>
          <w:sz w:val="22"/>
          <w:szCs w:val="22"/>
        </w:rPr>
        <w:t>er</w:t>
      </w:r>
      <w:r w:rsidRPr="004D1444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z w:val="22"/>
          <w:szCs w:val="22"/>
        </w:rPr>
        <w:t>f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 xml:space="preserve"> r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z w:val="22"/>
          <w:szCs w:val="22"/>
        </w:rPr>
        <w:t>ws</w:t>
      </w:r>
      <w:r w:rsidRPr="004D1444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as c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g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z w:val="22"/>
          <w:szCs w:val="22"/>
        </w:rPr>
        <w:t>d</w:t>
      </w:r>
      <w:r w:rsidRPr="004D1444">
        <w:rPr>
          <w:rFonts w:asciiTheme="minorHAnsi" w:eastAsia="Segoe UI Light" w:hAnsiTheme="minorHAnsi"/>
          <w:spacing w:val="-8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(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b</w:t>
      </w:r>
      <w:r w:rsidRPr="004D1444">
        <w:rPr>
          <w:rFonts w:asciiTheme="minorHAnsi" w:eastAsia="Segoe UI Light" w:hAnsiTheme="minorHAnsi"/>
          <w:sz w:val="22"/>
          <w:szCs w:val="22"/>
        </w:rPr>
        <w:t>ec</w:t>
      </w:r>
      <w:r w:rsidRPr="004D1444">
        <w:rPr>
          <w:rFonts w:asciiTheme="minorHAnsi" w:eastAsia="Segoe UI Light" w:hAnsiTheme="minorHAnsi"/>
          <w:spacing w:val="3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z w:val="22"/>
          <w:szCs w:val="22"/>
        </w:rPr>
        <w:t>se</w:t>
      </w:r>
      <w:r w:rsidRPr="004D1444">
        <w:rPr>
          <w:rFonts w:asciiTheme="minorHAnsi" w:eastAsia="Segoe UI Light" w:hAnsiTheme="minorHAnsi"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pacing w:val="3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z w:val="22"/>
          <w:szCs w:val="22"/>
        </w:rPr>
        <w:t>ws</w:t>
      </w:r>
      <w:r w:rsidRPr="004D1444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c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pacing w:val="3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ai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z w:val="22"/>
          <w:szCs w:val="22"/>
        </w:rPr>
        <w:t>g</w:t>
      </w:r>
      <w:r w:rsidRPr="004D1444">
        <w:rPr>
          <w:rFonts w:asciiTheme="minorHAnsi" w:eastAsia="Segoe UI Light" w:hAnsiTheme="minorHAnsi"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d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p</w:t>
      </w:r>
      <w:r w:rsidRPr="004D1444">
        <w:rPr>
          <w:rFonts w:asciiTheme="minorHAnsi" w:eastAsia="Segoe UI Light" w:hAnsiTheme="minorHAnsi"/>
          <w:sz w:val="22"/>
          <w:szCs w:val="22"/>
        </w:rPr>
        <w:t>lica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proofErr w:type="spellStart"/>
      <w:r w:rsidRPr="004D1444">
        <w:rPr>
          <w:rFonts w:asciiTheme="minorHAnsi" w:eastAsia="Segoe UI Light" w:hAnsiTheme="minorHAnsi"/>
          <w:b/>
          <w:spacing w:val="2"/>
          <w:sz w:val="22"/>
          <w:szCs w:val="22"/>
        </w:rPr>
        <w:t>e</w:t>
      </w:r>
      <w:r w:rsidRPr="004D1444">
        <w:rPr>
          <w:rFonts w:asciiTheme="minorHAnsi" w:eastAsia="Segoe UI Light" w:hAnsiTheme="minorHAnsi"/>
          <w:b/>
          <w:spacing w:val="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b/>
          <w:sz w:val="22"/>
          <w:szCs w:val="22"/>
        </w:rPr>
        <w:t>c</w:t>
      </w:r>
      <w:r w:rsidRPr="004D1444">
        <w:rPr>
          <w:rFonts w:asciiTheme="minorHAnsi" w:eastAsia="Segoe UI Light" w:hAnsiTheme="minorHAnsi"/>
          <w:b/>
          <w:spacing w:val="1"/>
          <w:sz w:val="22"/>
          <w:szCs w:val="22"/>
        </w:rPr>
        <w:t>ou</w:t>
      </w:r>
      <w:r w:rsidRPr="004D1444">
        <w:rPr>
          <w:rFonts w:asciiTheme="minorHAnsi" w:eastAsia="Segoe UI Light" w:hAnsiTheme="minorHAnsi"/>
          <w:b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b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b/>
          <w:sz w:val="22"/>
          <w:szCs w:val="22"/>
        </w:rPr>
        <w:t>e</w:t>
      </w:r>
      <w:r w:rsidRPr="004D1444">
        <w:rPr>
          <w:rFonts w:asciiTheme="minorHAnsi" w:eastAsia="Segoe UI Light" w:hAnsiTheme="minorHAnsi"/>
          <w:b/>
          <w:spacing w:val="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b/>
          <w:spacing w:val="-1"/>
          <w:sz w:val="22"/>
          <w:szCs w:val="22"/>
        </w:rPr>
        <w:t>_</w:t>
      </w:r>
      <w:r w:rsidRPr="004D1444">
        <w:rPr>
          <w:rFonts w:asciiTheme="minorHAnsi" w:eastAsia="Segoe UI Light" w:hAnsiTheme="minorHAnsi"/>
          <w:b/>
          <w:sz w:val="22"/>
          <w:szCs w:val="22"/>
        </w:rPr>
        <w:t>id</w:t>
      </w:r>
      <w:proofErr w:type="spellEnd"/>
      <w:r w:rsidRPr="004D1444">
        <w:rPr>
          <w:rFonts w:asciiTheme="minorHAnsi" w:eastAsia="Segoe UI Light" w:hAnsiTheme="minorHAnsi"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v</w:t>
      </w:r>
      <w:r w:rsidRPr="004D1444">
        <w:rPr>
          <w:rFonts w:asciiTheme="minorHAnsi" w:eastAsia="Segoe UI Light" w:hAnsiTheme="minorHAnsi"/>
          <w:sz w:val="22"/>
          <w:szCs w:val="22"/>
        </w:rPr>
        <w:t>al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z w:val="22"/>
          <w:szCs w:val="22"/>
        </w:rPr>
        <w:t>es</w:t>
      </w:r>
      <w:r w:rsidRPr="004D1444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we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em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ov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d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)</w:t>
      </w:r>
      <w:r w:rsidRPr="004D1444">
        <w:rPr>
          <w:rFonts w:asciiTheme="minorHAnsi" w:eastAsia="Segoe UI Light" w:hAnsiTheme="minorHAnsi"/>
          <w:sz w:val="22"/>
          <w:szCs w:val="22"/>
        </w:rPr>
        <w:t>.</w:t>
      </w:r>
    </w:p>
    <w:p w14:paraId="3F451600" w14:textId="77777777" w:rsidR="00D9287D" w:rsidRPr="004D1444" w:rsidRDefault="0001351C" w:rsidP="004D27A8">
      <w:pPr>
        <w:ind w:left="720" w:firstLine="720"/>
        <w:rPr>
          <w:rFonts w:asciiTheme="minorHAnsi" w:eastAsia="Segoe UI Light" w:hAnsiTheme="minorHAnsi"/>
          <w:sz w:val="22"/>
          <w:szCs w:val="22"/>
        </w:rPr>
        <w:sectPr w:rsidR="00D9287D" w:rsidRPr="004D1444">
          <w:footerReference w:type="default" r:id="rId25"/>
          <w:pgSz w:w="11920" w:h="16840"/>
          <w:pgMar w:top="1380" w:right="360" w:bottom="280" w:left="320" w:header="0" w:footer="390" w:gutter="0"/>
          <w:cols w:space="720"/>
        </w:sectPr>
      </w:pPr>
      <w:r>
        <w:rPr>
          <w:rFonts w:asciiTheme="minorHAnsi" w:eastAsia="Segoe UI Light" w:hAnsiTheme="minorHAnsi"/>
          <w:sz w:val="22"/>
          <w:szCs w:val="22"/>
        </w:rPr>
        <w:t xml:space="preserve">4. </w:t>
      </w:r>
      <w:r w:rsidR="004D1444" w:rsidRPr="004D1444">
        <w:rPr>
          <w:rFonts w:asciiTheme="minorHAnsi" w:eastAsia="Segoe UI Light" w:hAnsiTheme="minorHAnsi"/>
          <w:spacing w:val="1"/>
          <w:sz w:val="22"/>
          <w:szCs w:val="22"/>
        </w:rPr>
        <w:t>C</w:t>
      </w:r>
      <w:r w:rsidR="004D1444" w:rsidRPr="004D1444">
        <w:rPr>
          <w:rFonts w:asciiTheme="minorHAnsi" w:eastAsia="Segoe UI Light" w:hAnsiTheme="minorHAnsi"/>
          <w:sz w:val="22"/>
          <w:szCs w:val="22"/>
        </w:rPr>
        <w:t>l</w:t>
      </w:r>
      <w:r w:rsidR="004D1444"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="004D1444" w:rsidRPr="004D1444">
        <w:rPr>
          <w:rFonts w:asciiTheme="minorHAnsi" w:eastAsia="Segoe UI Light" w:hAnsiTheme="minorHAnsi"/>
          <w:sz w:val="22"/>
          <w:szCs w:val="22"/>
        </w:rPr>
        <w:t>se</w:t>
      </w:r>
      <w:r w:rsidR="004D1444" w:rsidRPr="004D1444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="004D1444"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="004D1444"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="004D1444" w:rsidRPr="004D1444">
        <w:rPr>
          <w:rFonts w:asciiTheme="minorHAnsi" w:eastAsia="Segoe UI Light" w:hAnsiTheme="minorHAnsi"/>
          <w:sz w:val="22"/>
          <w:szCs w:val="22"/>
        </w:rPr>
        <w:t>e</w:t>
      </w:r>
      <w:r w:rsidR="004D1444"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="004D1444"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="004D1444" w:rsidRPr="004D1444">
        <w:rPr>
          <w:rFonts w:asciiTheme="minorHAnsi" w:eastAsia="Segoe UI Light" w:hAnsiTheme="minorHAnsi"/>
          <w:sz w:val="22"/>
          <w:szCs w:val="22"/>
        </w:rPr>
        <w:t>e</w:t>
      </w:r>
      <w:r w:rsidR="004D1444" w:rsidRPr="004D1444">
        <w:rPr>
          <w:rFonts w:asciiTheme="minorHAnsi" w:eastAsia="Segoe UI Light" w:hAnsiTheme="minorHAnsi"/>
          <w:spacing w:val="2"/>
          <w:sz w:val="22"/>
          <w:szCs w:val="22"/>
        </w:rPr>
        <w:t>s</w:t>
      </w:r>
      <w:r w:rsidR="004D1444" w:rsidRPr="004D1444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="004D1444" w:rsidRPr="004D1444">
        <w:rPr>
          <w:rFonts w:asciiTheme="minorHAnsi" w:eastAsia="Segoe UI Light" w:hAnsiTheme="minorHAnsi"/>
          <w:sz w:val="22"/>
          <w:szCs w:val="22"/>
        </w:rPr>
        <w:t>l</w:t>
      </w:r>
      <w:r w:rsidR="004D1444"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="004D1444" w:rsidRPr="004D1444">
        <w:rPr>
          <w:rFonts w:asciiTheme="minorHAnsi" w:eastAsia="Segoe UI Light" w:hAnsiTheme="minorHAnsi"/>
          <w:sz w:val="22"/>
          <w:szCs w:val="22"/>
        </w:rPr>
        <w:t>s</w:t>
      </w:r>
      <w:r w:rsidR="004D1444" w:rsidRPr="004D1444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="004D1444" w:rsidRPr="004D1444">
        <w:rPr>
          <w:rFonts w:asciiTheme="minorHAnsi" w:eastAsia="Segoe UI Light" w:hAnsiTheme="minorHAnsi"/>
          <w:spacing w:val="1"/>
          <w:sz w:val="22"/>
          <w:szCs w:val="22"/>
        </w:rPr>
        <w:t>d</w:t>
      </w:r>
      <w:r w:rsidR="004D1444" w:rsidRPr="004D1444">
        <w:rPr>
          <w:rFonts w:asciiTheme="minorHAnsi" w:eastAsia="Segoe UI Light" w:hAnsiTheme="minorHAnsi"/>
          <w:sz w:val="22"/>
          <w:szCs w:val="22"/>
        </w:rPr>
        <w:t>a</w:t>
      </w:r>
      <w:r w:rsidR="004D1444"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="004D1444" w:rsidRPr="004D1444">
        <w:rPr>
          <w:rFonts w:asciiTheme="minorHAnsi" w:eastAsia="Segoe UI Light" w:hAnsiTheme="minorHAnsi"/>
          <w:sz w:val="22"/>
          <w:szCs w:val="22"/>
        </w:rPr>
        <w:t>aset.</w:t>
      </w:r>
    </w:p>
    <w:p w14:paraId="3F451601" w14:textId="77777777" w:rsidR="00D9287D" w:rsidRPr="004D1444" w:rsidRDefault="0001351C" w:rsidP="004D27A8">
      <w:pPr>
        <w:ind w:left="720" w:firstLine="720"/>
        <w:rPr>
          <w:rFonts w:asciiTheme="minorHAnsi" w:eastAsia="Segoe UI Light" w:hAnsiTheme="minorHAnsi"/>
          <w:b/>
          <w:sz w:val="28"/>
          <w:szCs w:val="28"/>
        </w:rPr>
      </w:pPr>
      <w:proofErr w:type="gramStart"/>
      <w:r>
        <w:rPr>
          <w:rFonts w:asciiTheme="minorHAnsi" w:eastAsia="Segoe UI Light" w:hAnsiTheme="minorHAnsi"/>
          <w:b/>
          <w:sz w:val="28"/>
          <w:szCs w:val="28"/>
        </w:rPr>
        <w:lastRenderedPageBreak/>
        <w:t xml:space="preserve">4  </w:t>
      </w:r>
      <w:r w:rsidR="004D1444" w:rsidRPr="004D1444">
        <w:rPr>
          <w:rFonts w:asciiTheme="minorHAnsi" w:eastAsia="Segoe UI Light" w:hAnsiTheme="minorHAnsi"/>
          <w:b/>
          <w:spacing w:val="1"/>
          <w:sz w:val="28"/>
          <w:szCs w:val="28"/>
        </w:rPr>
        <w:t>E</w:t>
      </w:r>
      <w:r w:rsidR="004D1444" w:rsidRPr="004D1444">
        <w:rPr>
          <w:rFonts w:asciiTheme="minorHAnsi" w:eastAsia="Segoe UI Light" w:hAnsiTheme="minorHAnsi"/>
          <w:b/>
          <w:sz w:val="28"/>
          <w:szCs w:val="28"/>
        </w:rPr>
        <w:t>xe</w:t>
      </w:r>
      <w:r w:rsidR="004D1444" w:rsidRPr="004D1444">
        <w:rPr>
          <w:rFonts w:asciiTheme="minorHAnsi" w:eastAsia="Segoe UI Light" w:hAnsiTheme="minorHAnsi"/>
          <w:b/>
          <w:spacing w:val="2"/>
          <w:sz w:val="28"/>
          <w:szCs w:val="28"/>
        </w:rPr>
        <w:t>r</w:t>
      </w:r>
      <w:r w:rsidR="004D1444" w:rsidRPr="004D1444">
        <w:rPr>
          <w:rFonts w:asciiTheme="minorHAnsi" w:eastAsia="Segoe UI Light" w:hAnsiTheme="minorHAnsi"/>
          <w:b/>
          <w:sz w:val="28"/>
          <w:szCs w:val="28"/>
        </w:rPr>
        <w:t>cise</w:t>
      </w:r>
      <w:proofErr w:type="gramEnd"/>
      <w:r w:rsidR="004D1444" w:rsidRPr="004D1444">
        <w:rPr>
          <w:rFonts w:asciiTheme="minorHAnsi" w:eastAsia="Segoe UI Light" w:hAnsiTheme="minorHAnsi"/>
          <w:b/>
          <w:spacing w:val="-9"/>
          <w:sz w:val="28"/>
          <w:szCs w:val="28"/>
        </w:rPr>
        <w:t xml:space="preserve"> </w:t>
      </w:r>
      <w:r w:rsidR="004D1444" w:rsidRPr="004D1444">
        <w:rPr>
          <w:rFonts w:asciiTheme="minorHAnsi" w:eastAsia="Segoe UI Light" w:hAnsiTheme="minorHAnsi"/>
          <w:b/>
          <w:spacing w:val="1"/>
          <w:sz w:val="28"/>
          <w:szCs w:val="28"/>
        </w:rPr>
        <w:t>3</w:t>
      </w:r>
      <w:r w:rsidR="004D1444" w:rsidRPr="004D1444">
        <w:rPr>
          <w:rFonts w:asciiTheme="minorHAnsi" w:eastAsia="Segoe UI Light" w:hAnsiTheme="minorHAnsi"/>
          <w:b/>
          <w:sz w:val="28"/>
          <w:szCs w:val="28"/>
        </w:rPr>
        <w:t>:</w:t>
      </w:r>
      <w:r w:rsidR="004D1444" w:rsidRPr="004D1444">
        <w:rPr>
          <w:rFonts w:asciiTheme="minorHAnsi" w:eastAsia="Segoe UI Light" w:hAnsiTheme="minorHAnsi"/>
          <w:b/>
          <w:spacing w:val="-2"/>
          <w:sz w:val="28"/>
          <w:szCs w:val="28"/>
        </w:rPr>
        <w:t xml:space="preserve"> </w:t>
      </w:r>
      <w:r w:rsidR="004D1444" w:rsidRPr="004D1444">
        <w:rPr>
          <w:rFonts w:asciiTheme="minorHAnsi" w:eastAsia="Segoe UI Light" w:hAnsiTheme="minorHAnsi"/>
          <w:b/>
          <w:sz w:val="28"/>
          <w:szCs w:val="28"/>
        </w:rPr>
        <w:t>F</w:t>
      </w:r>
      <w:r w:rsidR="004D1444" w:rsidRPr="004D1444">
        <w:rPr>
          <w:rFonts w:asciiTheme="minorHAnsi" w:eastAsia="Segoe UI Light" w:hAnsiTheme="minorHAnsi"/>
          <w:b/>
          <w:spacing w:val="2"/>
          <w:sz w:val="28"/>
          <w:szCs w:val="28"/>
        </w:rPr>
        <w:t>i</w:t>
      </w:r>
      <w:r w:rsidR="004D1444" w:rsidRPr="004D1444">
        <w:rPr>
          <w:rFonts w:asciiTheme="minorHAnsi" w:eastAsia="Segoe UI Light" w:hAnsiTheme="minorHAnsi"/>
          <w:b/>
          <w:sz w:val="28"/>
          <w:szCs w:val="28"/>
        </w:rPr>
        <w:t>lter</w:t>
      </w:r>
      <w:r w:rsidR="004D1444" w:rsidRPr="004D1444">
        <w:rPr>
          <w:rFonts w:asciiTheme="minorHAnsi" w:eastAsia="Segoe UI Light" w:hAnsiTheme="minorHAnsi"/>
          <w:b/>
          <w:spacing w:val="-9"/>
          <w:sz w:val="28"/>
          <w:szCs w:val="28"/>
        </w:rPr>
        <w:t xml:space="preserve"> </w:t>
      </w:r>
      <w:r w:rsidR="004D1444" w:rsidRPr="004D1444">
        <w:rPr>
          <w:rFonts w:asciiTheme="minorHAnsi" w:eastAsia="Segoe UI Light" w:hAnsiTheme="minorHAnsi"/>
          <w:b/>
          <w:sz w:val="28"/>
          <w:szCs w:val="28"/>
        </w:rPr>
        <w:t>O</w:t>
      </w:r>
      <w:r w:rsidR="004D1444" w:rsidRPr="004D1444">
        <w:rPr>
          <w:rFonts w:asciiTheme="minorHAnsi" w:eastAsia="Segoe UI Light" w:hAnsiTheme="minorHAnsi"/>
          <w:b/>
          <w:spacing w:val="1"/>
          <w:sz w:val="28"/>
          <w:szCs w:val="28"/>
        </w:rPr>
        <w:t>u</w:t>
      </w:r>
      <w:r w:rsidR="004D1444" w:rsidRPr="004D1444">
        <w:rPr>
          <w:rFonts w:asciiTheme="minorHAnsi" w:eastAsia="Segoe UI Light" w:hAnsiTheme="minorHAnsi"/>
          <w:b/>
          <w:spacing w:val="-1"/>
          <w:sz w:val="28"/>
          <w:szCs w:val="28"/>
        </w:rPr>
        <w:t>t</w:t>
      </w:r>
      <w:r w:rsidR="004D1444" w:rsidRPr="004D1444">
        <w:rPr>
          <w:rFonts w:asciiTheme="minorHAnsi" w:eastAsia="Segoe UI Light" w:hAnsiTheme="minorHAnsi"/>
          <w:b/>
          <w:spacing w:val="2"/>
          <w:sz w:val="28"/>
          <w:szCs w:val="28"/>
        </w:rPr>
        <w:t>l</w:t>
      </w:r>
      <w:r w:rsidR="004D1444" w:rsidRPr="004D1444">
        <w:rPr>
          <w:rFonts w:asciiTheme="minorHAnsi" w:eastAsia="Segoe UI Light" w:hAnsiTheme="minorHAnsi"/>
          <w:b/>
          <w:sz w:val="28"/>
          <w:szCs w:val="28"/>
        </w:rPr>
        <w:t>i</w:t>
      </w:r>
      <w:r w:rsidR="004D1444" w:rsidRPr="004D1444">
        <w:rPr>
          <w:rFonts w:asciiTheme="minorHAnsi" w:eastAsia="Segoe UI Light" w:hAnsiTheme="minorHAnsi"/>
          <w:b/>
          <w:spacing w:val="-1"/>
          <w:sz w:val="28"/>
          <w:szCs w:val="28"/>
        </w:rPr>
        <w:t>e</w:t>
      </w:r>
      <w:r w:rsidR="004D1444" w:rsidRPr="004D1444">
        <w:rPr>
          <w:rFonts w:asciiTheme="minorHAnsi" w:eastAsia="Segoe UI Light" w:hAnsiTheme="minorHAnsi"/>
          <w:b/>
          <w:sz w:val="28"/>
          <w:szCs w:val="28"/>
        </w:rPr>
        <w:t>rs</w:t>
      </w:r>
    </w:p>
    <w:p w14:paraId="3F451602" w14:textId="77777777" w:rsidR="00D9287D" w:rsidRPr="004D1444" w:rsidRDefault="00D9287D" w:rsidP="004D1444">
      <w:pPr>
        <w:rPr>
          <w:rFonts w:asciiTheme="minorHAnsi" w:hAnsiTheme="minorHAnsi"/>
          <w:sz w:val="22"/>
          <w:szCs w:val="22"/>
        </w:rPr>
      </w:pPr>
    </w:p>
    <w:p w14:paraId="3F451603" w14:textId="77777777" w:rsidR="00D9287D" w:rsidRPr="004D1444" w:rsidRDefault="00D9287D" w:rsidP="004D1444">
      <w:pPr>
        <w:rPr>
          <w:rFonts w:asciiTheme="minorHAnsi" w:hAnsiTheme="minorHAnsi"/>
          <w:sz w:val="22"/>
          <w:szCs w:val="22"/>
        </w:rPr>
      </w:pPr>
    </w:p>
    <w:p w14:paraId="3F451604" w14:textId="77777777" w:rsidR="00D9287D" w:rsidRPr="004D1444" w:rsidRDefault="004D1444" w:rsidP="004D27A8">
      <w:pPr>
        <w:ind w:left="1440"/>
        <w:rPr>
          <w:rFonts w:asciiTheme="minorHAnsi" w:eastAsia="Segoe UI Light" w:hAnsiTheme="minorHAnsi"/>
          <w:sz w:val="22"/>
          <w:szCs w:val="22"/>
        </w:rPr>
      </w:pPr>
      <w:r w:rsidRPr="004D1444">
        <w:rPr>
          <w:rFonts w:asciiTheme="minorHAnsi" w:eastAsia="Segoe UI Light" w:hAnsiTheme="minorHAnsi"/>
          <w:sz w:val="22"/>
          <w:szCs w:val="22"/>
        </w:rPr>
        <w:t>In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some</w:t>
      </w:r>
      <w:r w:rsidRPr="004D1444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ca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z w:val="22"/>
          <w:szCs w:val="22"/>
        </w:rPr>
        <w:t>es,</w:t>
      </w:r>
      <w:r w:rsidRPr="004D1444">
        <w:rPr>
          <w:rFonts w:asciiTheme="minorHAnsi" w:eastAsia="Segoe UI Light" w:hAnsiTheme="minorHAnsi"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yo</w:t>
      </w:r>
      <w:r w:rsidRPr="004D1444">
        <w:rPr>
          <w:rFonts w:asciiTheme="minorHAnsi" w:eastAsia="Segoe UI Light" w:hAnsiTheme="minorHAnsi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may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w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 xml:space="preserve"> d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mi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w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3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er</w:t>
      </w:r>
      <w:r w:rsidRPr="004D1444">
        <w:rPr>
          <w:rFonts w:asciiTheme="minorHAnsi" w:eastAsia="Segoe UI Light" w:hAnsiTheme="minorHAnsi"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you</w:t>
      </w:r>
      <w:r w:rsidRPr="004D1444">
        <w:rPr>
          <w:rFonts w:asciiTheme="minorHAnsi" w:eastAsia="Segoe UI Light" w:hAnsiTheme="minorHAnsi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d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c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z w:val="22"/>
          <w:szCs w:val="22"/>
        </w:rPr>
        <w:t>y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v</w:t>
      </w:r>
      <w:r w:rsidRPr="004D1444">
        <w:rPr>
          <w:rFonts w:asciiTheme="minorHAnsi" w:eastAsia="Segoe UI Light" w:hAnsiTheme="minorHAnsi"/>
          <w:sz w:val="22"/>
          <w:szCs w:val="22"/>
        </w:rPr>
        <w:t>al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z w:val="22"/>
          <w:szCs w:val="22"/>
        </w:rPr>
        <w:t>es</w:t>
      </w:r>
      <w:r w:rsidRPr="004D1444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th</w:t>
      </w:r>
      <w:r w:rsidRPr="004D1444">
        <w:rPr>
          <w:rFonts w:asciiTheme="minorHAnsi" w:eastAsia="Segoe UI Light" w:hAnsiTheme="minorHAnsi"/>
          <w:sz w:val="22"/>
          <w:szCs w:val="22"/>
        </w:rPr>
        <w:t>at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d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v</w:t>
      </w:r>
      <w:r w:rsidRPr="004D1444">
        <w:rPr>
          <w:rFonts w:asciiTheme="minorHAnsi" w:eastAsia="Segoe UI Light" w:hAnsiTheme="minorHAnsi"/>
          <w:sz w:val="22"/>
          <w:szCs w:val="22"/>
        </w:rPr>
        <w:t>ia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b</w:t>
      </w:r>
      <w:r w:rsidRPr="004D1444">
        <w:rPr>
          <w:rFonts w:asciiTheme="minorHAnsi" w:eastAsia="Segoe UI Light" w:hAnsiTheme="minorHAnsi"/>
          <w:sz w:val="22"/>
          <w:szCs w:val="22"/>
        </w:rPr>
        <w:t>st</w:t>
      </w:r>
      <w:r w:rsidRPr="004D1444">
        <w:rPr>
          <w:rFonts w:asciiTheme="minorHAnsi" w:eastAsia="Segoe UI Light" w:hAnsiTheme="minorHAnsi"/>
          <w:spacing w:val="3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ially f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z w:val="22"/>
          <w:szCs w:val="22"/>
        </w:rPr>
        <w:t>m</w:t>
      </w:r>
      <w:r w:rsidRPr="004D1444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pacing w:val="3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m</w:t>
      </w:r>
      <w:r w:rsidRPr="004D1444">
        <w:rPr>
          <w:rFonts w:asciiTheme="minorHAnsi" w:eastAsia="Segoe UI Light" w:hAnsiTheme="minorHAnsi"/>
          <w:sz w:val="22"/>
          <w:szCs w:val="22"/>
        </w:rPr>
        <w:t>,</w:t>
      </w:r>
      <w:r w:rsidRPr="004D1444">
        <w:rPr>
          <w:rFonts w:asciiTheme="minorHAnsi" w:eastAsia="Segoe UI Light" w:hAnsiTheme="minorHAnsi"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i/>
          <w:sz w:val="22"/>
          <w:szCs w:val="22"/>
        </w:rPr>
        <w:t>ou</w:t>
      </w:r>
      <w:r w:rsidRPr="004D1444">
        <w:rPr>
          <w:rFonts w:asciiTheme="minorHAnsi" w:eastAsia="Segoe UI Light" w:hAnsiTheme="minorHAnsi"/>
          <w:i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i/>
          <w:spacing w:val="-1"/>
          <w:sz w:val="22"/>
          <w:szCs w:val="22"/>
        </w:rPr>
        <w:t>li</w:t>
      </w:r>
      <w:r w:rsidRPr="004D1444">
        <w:rPr>
          <w:rFonts w:asciiTheme="minorHAnsi" w:eastAsia="Segoe UI Light" w:hAnsiTheme="minorHAnsi"/>
          <w:i/>
          <w:sz w:val="22"/>
          <w:szCs w:val="22"/>
        </w:rPr>
        <w:t>e</w:t>
      </w:r>
      <w:r w:rsidRPr="004D1444">
        <w:rPr>
          <w:rFonts w:asciiTheme="minorHAnsi" w:eastAsia="Segoe UI Light" w:hAnsiTheme="minorHAnsi"/>
          <w:i/>
          <w:spacing w:val="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i/>
          <w:spacing w:val="3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z w:val="22"/>
          <w:szCs w:val="22"/>
        </w:rPr>
        <w:t>.</w:t>
      </w:r>
      <w:r w:rsidRPr="004D1444">
        <w:rPr>
          <w:rFonts w:asciiTheme="minorHAnsi" w:eastAsia="Segoe UI Light" w:hAnsiTheme="minorHAnsi"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lie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c</w:t>
      </w:r>
      <w:r w:rsidRPr="004D1444">
        <w:rPr>
          <w:rFonts w:asciiTheme="minorHAnsi" w:eastAsia="Segoe UI Light" w:hAnsiTheme="minorHAnsi"/>
          <w:spacing w:val="3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m</w:t>
      </w:r>
      <w:r w:rsidRPr="004D1444">
        <w:rPr>
          <w:rFonts w:asciiTheme="minorHAnsi" w:eastAsia="Segoe UI Light" w:hAnsiTheme="minorHAnsi"/>
          <w:sz w:val="22"/>
          <w:szCs w:val="22"/>
        </w:rPr>
        <w:t>ake</w:t>
      </w:r>
      <w:r w:rsidRPr="004D1444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d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d</w:t>
      </w:r>
      <w:r w:rsidRPr="004D1444">
        <w:rPr>
          <w:rFonts w:asciiTheme="minorHAnsi" w:eastAsia="Segoe UI Light" w:hAnsiTheme="minorHAnsi"/>
          <w:sz w:val="22"/>
          <w:szCs w:val="22"/>
        </w:rPr>
        <w:t>iff</w:t>
      </w:r>
      <w:r w:rsidRPr="004D1444">
        <w:rPr>
          <w:rFonts w:asciiTheme="minorHAnsi" w:eastAsia="Segoe UI Light" w:hAnsiTheme="minorHAnsi"/>
          <w:spacing w:val="3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z w:val="22"/>
          <w:szCs w:val="22"/>
        </w:rPr>
        <w:t>c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pacing w:val="4"/>
          <w:sz w:val="22"/>
          <w:szCs w:val="22"/>
        </w:rPr>
        <w:t>l</w:t>
      </w:r>
      <w:r w:rsidRPr="004D1444">
        <w:rPr>
          <w:rFonts w:asciiTheme="minorHAnsi" w:eastAsia="Segoe UI Light" w:hAnsiTheme="minorHAnsi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p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et</w:t>
      </w:r>
      <w:r w:rsidRPr="004D1444">
        <w:rPr>
          <w:rFonts w:asciiTheme="minorHAnsi" w:eastAsia="Segoe UI Light" w:hAnsiTheme="minorHAnsi"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z w:val="22"/>
          <w:szCs w:val="22"/>
        </w:rPr>
        <w:t>d</w:t>
      </w:r>
      <w:r w:rsidRPr="004D1444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make</w:t>
      </w:r>
      <w:r w:rsidRPr="004D1444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3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z w:val="22"/>
          <w:szCs w:val="22"/>
        </w:rPr>
        <w:t>g</w:t>
      </w:r>
      <w:r w:rsidRPr="004D1444">
        <w:rPr>
          <w:rFonts w:asciiTheme="minorHAnsi" w:eastAsia="Segoe UI Light" w:hAnsiTheme="minorHAnsi"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m</w:t>
      </w:r>
      <w:r w:rsidRPr="004D1444">
        <w:rPr>
          <w:rFonts w:asciiTheme="minorHAnsi" w:eastAsia="Segoe UI Light" w:hAnsiTheme="minorHAnsi"/>
          <w:spacing w:val="3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d</w:t>
      </w:r>
      <w:r w:rsidRPr="004D1444">
        <w:rPr>
          <w:rFonts w:asciiTheme="minorHAnsi" w:eastAsia="Segoe UI Light" w:hAnsiTheme="minorHAnsi"/>
          <w:sz w:val="22"/>
          <w:szCs w:val="22"/>
        </w:rPr>
        <w:t>el</w:t>
      </w:r>
      <w:r w:rsidRPr="004D1444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le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z w:val="22"/>
          <w:szCs w:val="22"/>
        </w:rPr>
        <w:t>s effec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v</w:t>
      </w:r>
      <w:r w:rsidRPr="004D1444">
        <w:rPr>
          <w:rFonts w:asciiTheme="minorHAnsi" w:eastAsia="Segoe UI Light" w:hAnsiTheme="minorHAnsi"/>
          <w:sz w:val="22"/>
          <w:szCs w:val="22"/>
        </w:rPr>
        <w:t>e,</w:t>
      </w:r>
      <w:r w:rsidRPr="004D1444">
        <w:rPr>
          <w:rFonts w:asciiTheme="minorHAnsi" w:eastAsia="Segoe UI Light" w:hAnsiTheme="minorHAnsi"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so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 xml:space="preserve"> d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ec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z w:val="22"/>
          <w:szCs w:val="22"/>
        </w:rPr>
        <w:t>g</w:t>
      </w:r>
      <w:r w:rsidRPr="004D1444">
        <w:rPr>
          <w:rFonts w:asciiTheme="minorHAnsi" w:eastAsia="Segoe UI Light" w:hAnsiTheme="minorHAnsi"/>
          <w:spacing w:val="-9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 xml:space="preserve">e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p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ese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z w:val="22"/>
          <w:szCs w:val="22"/>
        </w:rPr>
        <w:t>ce</w:t>
      </w:r>
      <w:r w:rsidRPr="004D1444">
        <w:rPr>
          <w:rFonts w:asciiTheme="minorHAnsi" w:eastAsia="Segoe UI Light" w:hAnsiTheme="minorHAnsi"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z w:val="22"/>
          <w:szCs w:val="22"/>
        </w:rPr>
        <w:t>f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lie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is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es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nt</w:t>
      </w:r>
      <w:r w:rsidRPr="004D1444">
        <w:rPr>
          <w:rFonts w:asciiTheme="minorHAnsi" w:eastAsia="Segoe UI Light" w:hAnsiTheme="minorHAnsi"/>
          <w:sz w:val="22"/>
          <w:szCs w:val="22"/>
        </w:rPr>
        <w:t>ial</w:t>
      </w:r>
      <w:r w:rsidRPr="004D1444">
        <w:rPr>
          <w:rFonts w:asciiTheme="minorHAnsi" w:eastAsia="Segoe UI Light" w:hAnsiTheme="minorHAnsi"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ep</w:t>
      </w:r>
      <w:r w:rsidRPr="004D1444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in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cle</w:t>
      </w:r>
      <w:r w:rsidRPr="004D1444">
        <w:rPr>
          <w:rFonts w:asciiTheme="minorHAnsi" w:eastAsia="Segoe UI Light" w:hAnsiTheme="minorHAnsi"/>
          <w:spacing w:val="3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z w:val="22"/>
          <w:szCs w:val="22"/>
        </w:rPr>
        <w:t>g</w:t>
      </w:r>
      <w:r w:rsidRPr="004D1444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d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f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f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ur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th</w:t>
      </w:r>
      <w:r w:rsidRPr="004D1444">
        <w:rPr>
          <w:rFonts w:asciiTheme="minorHAnsi" w:eastAsia="Segoe UI Light" w:hAnsiTheme="minorHAnsi"/>
          <w:sz w:val="22"/>
          <w:szCs w:val="22"/>
        </w:rPr>
        <w:t>er</w:t>
      </w:r>
      <w:r w:rsidRPr="004D1444">
        <w:rPr>
          <w:rFonts w:asciiTheme="minorHAnsi" w:eastAsia="Segoe UI Light" w:hAnsiTheme="minorHAnsi"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z w:val="22"/>
          <w:szCs w:val="22"/>
        </w:rPr>
        <w:t>al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y</w:t>
      </w:r>
      <w:r w:rsidRPr="004D1444">
        <w:rPr>
          <w:rFonts w:asciiTheme="minorHAnsi" w:eastAsia="Segoe UI Light" w:hAnsiTheme="minorHAnsi"/>
          <w:sz w:val="22"/>
          <w:szCs w:val="22"/>
        </w:rPr>
        <w:t>si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z w:val="22"/>
          <w:szCs w:val="22"/>
        </w:rPr>
        <w:t>.</w:t>
      </w:r>
    </w:p>
    <w:p w14:paraId="3F451605" w14:textId="77777777" w:rsidR="00D9287D" w:rsidRPr="004D1444" w:rsidRDefault="00D9287D" w:rsidP="004D1444">
      <w:pPr>
        <w:rPr>
          <w:rFonts w:asciiTheme="minorHAnsi" w:hAnsiTheme="minorHAnsi"/>
          <w:sz w:val="22"/>
          <w:szCs w:val="22"/>
        </w:rPr>
      </w:pPr>
    </w:p>
    <w:p w14:paraId="3F451606" w14:textId="77777777" w:rsidR="00D9287D" w:rsidRPr="004D1444" w:rsidRDefault="004D1444" w:rsidP="004D27A8">
      <w:pPr>
        <w:ind w:left="1440"/>
        <w:rPr>
          <w:rFonts w:asciiTheme="minorHAnsi" w:eastAsia="Segoe UI Light" w:hAnsiTheme="minorHAnsi"/>
          <w:sz w:val="22"/>
          <w:szCs w:val="22"/>
        </w:rPr>
      </w:pPr>
      <w:r w:rsidRPr="004D1444">
        <w:rPr>
          <w:rFonts w:asciiTheme="minorHAnsi" w:eastAsia="Segoe UI Light" w:hAnsiTheme="minorHAnsi"/>
          <w:sz w:val="22"/>
          <w:szCs w:val="22"/>
        </w:rPr>
        <w:t>In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is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ex</w:t>
      </w:r>
      <w:r w:rsidRPr="004D1444">
        <w:rPr>
          <w:rFonts w:asciiTheme="minorHAnsi" w:eastAsia="Segoe UI Light" w:hAnsiTheme="minorHAnsi"/>
          <w:spacing w:val="3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cise</w:t>
      </w:r>
      <w:r w:rsidRPr="004D1444">
        <w:rPr>
          <w:rFonts w:asciiTheme="minorHAnsi" w:eastAsia="Segoe UI Light" w:hAnsiTheme="minorHAnsi"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yo</w:t>
      </w:r>
      <w:r w:rsidRPr="004D1444">
        <w:rPr>
          <w:rFonts w:asciiTheme="minorHAnsi" w:eastAsia="Segoe UI Light" w:hAnsiTheme="minorHAnsi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w</w:t>
      </w:r>
      <w:r w:rsidRPr="004D1444">
        <w:rPr>
          <w:rFonts w:asciiTheme="minorHAnsi" w:eastAsia="Segoe UI Light" w:hAnsiTheme="minorHAnsi"/>
          <w:sz w:val="22"/>
          <w:szCs w:val="22"/>
        </w:rPr>
        <w:t>ill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z w:val="22"/>
          <w:szCs w:val="22"/>
        </w:rPr>
        <w:t>xam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 xml:space="preserve"> d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z w:val="22"/>
          <w:szCs w:val="22"/>
        </w:rPr>
        <w:t>set</w:t>
      </w:r>
      <w:r w:rsidRPr="004D1444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c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ai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z w:val="22"/>
          <w:szCs w:val="22"/>
        </w:rPr>
        <w:t>g</w:t>
      </w:r>
      <w:r w:rsidRPr="004D1444">
        <w:rPr>
          <w:rFonts w:asciiTheme="minorHAnsi" w:eastAsia="Segoe UI Light" w:hAnsiTheme="minorHAnsi"/>
          <w:spacing w:val="-10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z w:val="22"/>
          <w:szCs w:val="22"/>
        </w:rPr>
        <w:t>f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or</w:t>
      </w:r>
      <w:r w:rsidRPr="004D1444">
        <w:rPr>
          <w:rFonts w:asciiTheme="minorHAnsi" w:eastAsia="Segoe UI Light" w:hAnsiTheme="minorHAnsi"/>
          <w:sz w:val="22"/>
          <w:szCs w:val="22"/>
        </w:rPr>
        <w:t>mati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pacing w:val="-11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b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f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est</w:t>
      </w:r>
      <w:r w:rsidRPr="004D1444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fi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in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P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ug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z w:val="22"/>
          <w:szCs w:val="22"/>
        </w:rPr>
        <w:t>l</w:t>
      </w:r>
      <w:r w:rsidRPr="004D1444">
        <w:rPr>
          <w:rFonts w:asciiTheme="minorHAnsi" w:eastAsia="Segoe UI Light" w:hAnsiTheme="minorHAnsi"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(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w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pacing w:val="3"/>
          <w:sz w:val="22"/>
          <w:szCs w:val="22"/>
        </w:rPr>
        <w:t>c</w:t>
      </w:r>
      <w:r w:rsidRPr="004D1444">
        <w:rPr>
          <w:rFonts w:asciiTheme="minorHAnsi" w:eastAsia="Segoe UI Light" w:hAnsiTheme="minorHAnsi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 xml:space="preserve">is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pr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ov</w:t>
      </w:r>
      <w:r w:rsidRPr="004D1444">
        <w:rPr>
          <w:rFonts w:asciiTheme="minorHAnsi" w:eastAsia="Segoe UI Light" w:hAnsiTheme="minorHAnsi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d</w:t>
      </w:r>
      <w:r w:rsidRPr="004D1444">
        <w:rPr>
          <w:rFonts w:asciiTheme="minorHAnsi" w:eastAsia="Segoe UI Light" w:hAnsiTheme="minorHAnsi"/>
          <w:sz w:val="22"/>
          <w:szCs w:val="22"/>
        </w:rPr>
        <w:t>ed</w:t>
      </w:r>
      <w:r w:rsidRPr="004D1444">
        <w:rPr>
          <w:rFonts w:asciiTheme="minorHAnsi" w:eastAsia="Segoe UI Light" w:hAnsiTheme="minorHAnsi"/>
          <w:spacing w:val="-8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a sa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m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p</w:t>
      </w:r>
      <w:r w:rsidRPr="004D1444">
        <w:rPr>
          <w:rFonts w:asciiTheme="minorHAnsi" w:eastAsia="Segoe UI Light" w:hAnsiTheme="minorHAnsi"/>
          <w:sz w:val="22"/>
          <w:szCs w:val="22"/>
        </w:rPr>
        <w:t>le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d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aset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in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Az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M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L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)</w:t>
      </w:r>
      <w:r w:rsidRPr="004D1444">
        <w:rPr>
          <w:rFonts w:asciiTheme="minorHAnsi" w:eastAsia="Segoe UI Light" w:hAnsiTheme="minorHAnsi"/>
          <w:sz w:val="22"/>
          <w:szCs w:val="22"/>
        </w:rPr>
        <w:t>,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d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ect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p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z w:val="22"/>
          <w:szCs w:val="22"/>
        </w:rPr>
        <w:t>se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z w:val="22"/>
          <w:szCs w:val="22"/>
        </w:rPr>
        <w:t>ce</w:t>
      </w:r>
      <w:r w:rsidRPr="004D1444">
        <w:rPr>
          <w:rFonts w:asciiTheme="minorHAnsi" w:eastAsia="Segoe UI Light" w:hAnsiTheme="minorHAnsi"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z w:val="22"/>
          <w:szCs w:val="22"/>
        </w:rPr>
        <w:t>f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lie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s,</w:t>
      </w:r>
      <w:r w:rsidRPr="004D1444">
        <w:rPr>
          <w:rFonts w:asciiTheme="minorHAnsi" w:eastAsia="Segoe UI Light" w:hAnsiTheme="minorHAnsi"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z w:val="22"/>
          <w:szCs w:val="22"/>
        </w:rPr>
        <w:t>d</w:t>
      </w:r>
      <w:r w:rsidRPr="004D1444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en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8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b/>
          <w:spacing w:val="1"/>
          <w:sz w:val="22"/>
          <w:szCs w:val="22"/>
        </w:rPr>
        <w:t>C</w:t>
      </w:r>
      <w:r w:rsidRPr="004D1444">
        <w:rPr>
          <w:rFonts w:asciiTheme="minorHAnsi" w:eastAsia="Segoe UI Light" w:hAnsiTheme="minorHAnsi"/>
          <w:b/>
          <w:sz w:val="22"/>
          <w:szCs w:val="22"/>
        </w:rPr>
        <w:t>l</w:t>
      </w:r>
      <w:r w:rsidRPr="004D1444">
        <w:rPr>
          <w:rFonts w:asciiTheme="minorHAnsi" w:eastAsia="Segoe UI Light" w:hAnsiTheme="minorHAnsi"/>
          <w:b/>
          <w:spacing w:val="2"/>
          <w:sz w:val="22"/>
          <w:szCs w:val="22"/>
        </w:rPr>
        <w:t>i</w:t>
      </w:r>
      <w:r w:rsidRPr="004D1444">
        <w:rPr>
          <w:rFonts w:asciiTheme="minorHAnsi" w:eastAsia="Segoe UI Light" w:hAnsiTheme="minorHAnsi"/>
          <w:b/>
          <w:sz w:val="22"/>
          <w:szCs w:val="22"/>
        </w:rPr>
        <w:t>p</w:t>
      </w:r>
      <w:r w:rsidRPr="004D1444">
        <w:rPr>
          <w:rFonts w:asciiTheme="minorHAnsi" w:eastAsia="Segoe UI Light" w:hAnsiTheme="minorHAnsi"/>
          <w:b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b/>
          <w:sz w:val="22"/>
          <w:szCs w:val="22"/>
        </w:rPr>
        <w:t>V</w:t>
      </w:r>
      <w:r w:rsidRPr="004D1444">
        <w:rPr>
          <w:rFonts w:asciiTheme="minorHAnsi" w:eastAsia="Segoe UI Light" w:hAnsiTheme="minorHAnsi"/>
          <w:b/>
          <w:spacing w:val="2"/>
          <w:sz w:val="22"/>
          <w:szCs w:val="22"/>
        </w:rPr>
        <w:t>a</w:t>
      </w:r>
      <w:r w:rsidRPr="004D1444">
        <w:rPr>
          <w:rFonts w:asciiTheme="minorHAnsi" w:eastAsia="Segoe UI Light" w:hAnsiTheme="minorHAnsi"/>
          <w:b/>
          <w:sz w:val="22"/>
          <w:szCs w:val="22"/>
        </w:rPr>
        <w:t>l</w:t>
      </w:r>
      <w:r w:rsidRPr="004D1444">
        <w:rPr>
          <w:rFonts w:asciiTheme="minorHAnsi" w:eastAsia="Segoe UI Light" w:hAnsiTheme="minorHAnsi"/>
          <w:b/>
          <w:spacing w:val="-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b/>
          <w:sz w:val="22"/>
          <w:szCs w:val="22"/>
        </w:rPr>
        <w:t>e</w:t>
      </w:r>
      <w:r w:rsidRPr="004D1444">
        <w:rPr>
          <w:rFonts w:asciiTheme="minorHAnsi" w:eastAsia="Segoe UI Light" w:hAnsiTheme="minorHAnsi"/>
          <w:sz w:val="22"/>
          <w:szCs w:val="22"/>
        </w:rPr>
        <w:t xml:space="preserve"> mo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d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z w:val="22"/>
          <w:szCs w:val="22"/>
        </w:rPr>
        <w:t>le</w:t>
      </w:r>
      <w:r w:rsidRPr="004D1444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in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3"/>
          <w:sz w:val="22"/>
          <w:szCs w:val="22"/>
        </w:rPr>
        <w:t>z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ur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ML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 xml:space="preserve"> r</w:t>
      </w:r>
      <w:r w:rsidRPr="004D1444">
        <w:rPr>
          <w:rFonts w:asciiTheme="minorHAnsi" w:eastAsia="Segoe UI Light" w:hAnsiTheme="minorHAnsi"/>
          <w:sz w:val="22"/>
          <w:szCs w:val="22"/>
        </w:rPr>
        <w:t>em</w:t>
      </w:r>
      <w:r w:rsidRPr="004D1444">
        <w:rPr>
          <w:rFonts w:asciiTheme="minorHAnsi" w:eastAsia="Segoe UI Light" w:hAnsiTheme="minorHAnsi"/>
          <w:spacing w:val="3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v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em.</w:t>
      </w:r>
    </w:p>
    <w:p w14:paraId="3F451607" w14:textId="77777777" w:rsidR="00D9287D" w:rsidRPr="004D1444" w:rsidRDefault="00D9287D" w:rsidP="004D1444">
      <w:pPr>
        <w:rPr>
          <w:rFonts w:asciiTheme="minorHAnsi" w:hAnsiTheme="minorHAnsi"/>
          <w:sz w:val="22"/>
          <w:szCs w:val="22"/>
        </w:rPr>
      </w:pPr>
    </w:p>
    <w:p w14:paraId="3F451608" w14:textId="77777777" w:rsidR="00D9287D" w:rsidRPr="004D1444" w:rsidRDefault="00D9287D" w:rsidP="004D1444">
      <w:pPr>
        <w:rPr>
          <w:rFonts w:asciiTheme="minorHAnsi" w:hAnsiTheme="minorHAnsi"/>
          <w:sz w:val="22"/>
          <w:szCs w:val="22"/>
        </w:rPr>
      </w:pPr>
    </w:p>
    <w:p w14:paraId="3F451609" w14:textId="77777777" w:rsidR="00D9287D" w:rsidRPr="004D1444" w:rsidRDefault="004D1444" w:rsidP="004D27A8">
      <w:pPr>
        <w:ind w:left="720" w:firstLine="720"/>
        <w:rPr>
          <w:rFonts w:asciiTheme="minorHAnsi" w:eastAsia="Calibri" w:hAnsiTheme="minorHAnsi" w:cs="Calibri"/>
          <w:b/>
          <w:sz w:val="22"/>
          <w:szCs w:val="22"/>
        </w:rPr>
      </w:pPr>
      <w:r w:rsidRPr="004D1444">
        <w:rPr>
          <w:rFonts w:asciiTheme="minorHAnsi" w:eastAsia="Calibri" w:hAnsiTheme="minorHAnsi" w:cs="Calibri"/>
          <w:b/>
          <w:sz w:val="22"/>
          <w:szCs w:val="22"/>
        </w:rPr>
        <w:t>Visua</w:t>
      </w:r>
      <w:r w:rsidRPr="004D1444">
        <w:rPr>
          <w:rFonts w:asciiTheme="minorHAnsi" w:eastAsia="Calibri" w:hAnsiTheme="minorHAnsi" w:cs="Calibri"/>
          <w:b/>
          <w:spacing w:val="1"/>
          <w:sz w:val="22"/>
          <w:szCs w:val="22"/>
        </w:rPr>
        <w:t>l</w:t>
      </w:r>
      <w:r w:rsidRPr="004D1444">
        <w:rPr>
          <w:rFonts w:asciiTheme="minorHAnsi" w:eastAsia="Calibri" w:hAnsiTheme="minorHAnsi" w:cs="Calibri"/>
          <w:b/>
          <w:sz w:val="22"/>
          <w:szCs w:val="22"/>
        </w:rPr>
        <w:t>i</w:t>
      </w:r>
      <w:r w:rsidRPr="004D1444">
        <w:rPr>
          <w:rFonts w:asciiTheme="minorHAnsi" w:eastAsia="Calibri" w:hAnsiTheme="minorHAnsi" w:cs="Calibri"/>
          <w:b/>
          <w:spacing w:val="1"/>
          <w:sz w:val="22"/>
          <w:szCs w:val="22"/>
        </w:rPr>
        <w:t>z</w:t>
      </w:r>
      <w:r w:rsidRPr="004D1444">
        <w:rPr>
          <w:rFonts w:asciiTheme="minorHAnsi" w:eastAsia="Calibri" w:hAnsiTheme="minorHAnsi" w:cs="Calibri"/>
          <w:b/>
          <w:sz w:val="22"/>
          <w:szCs w:val="22"/>
        </w:rPr>
        <w:t>e</w:t>
      </w:r>
      <w:r w:rsidRPr="004D1444">
        <w:rPr>
          <w:rFonts w:asciiTheme="minorHAnsi" w:eastAsia="Calibri" w:hAnsiTheme="minorHAnsi" w:cs="Calibri"/>
          <w:b/>
          <w:spacing w:val="-9"/>
          <w:sz w:val="22"/>
          <w:szCs w:val="22"/>
        </w:rPr>
        <w:t xml:space="preserve"> </w:t>
      </w:r>
      <w:r w:rsidRPr="004D1444">
        <w:rPr>
          <w:rFonts w:asciiTheme="minorHAnsi" w:eastAsia="Calibri" w:hAnsiTheme="minorHAnsi" w:cs="Calibri"/>
          <w:b/>
          <w:sz w:val="22"/>
          <w:szCs w:val="22"/>
        </w:rPr>
        <w:t>O</w:t>
      </w:r>
      <w:r w:rsidRPr="004D1444">
        <w:rPr>
          <w:rFonts w:asciiTheme="minorHAnsi" w:eastAsia="Calibri" w:hAnsiTheme="minorHAnsi" w:cs="Calibri"/>
          <w:b/>
          <w:spacing w:val="1"/>
          <w:sz w:val="22"/>
          <w:szCs w:val="22"/>
        </w:rPr>
        <w:t>u</w:t>
      </w:r>
      <w:r w:rsidRPr="004D1444">
        <w:rPr>
          <w:rFonts w:asciiTheme="minorHAnsi" w:eastAsia="Calibri" w:hAnsiTheme="minorHAnsi" w:cs="Calibri"/>
          <w:b/>
          <w:sz w:val="22"/>
          <w:szCs w:val="22"/>
        </w:rPr>
        <w:t>tli</w:t>
      </w:r>
      <w:r w:rsidRPr="004D1444">
        <w:rPr>
          <w:rFonts w:asciiTheme="minorHAnsi" w:eastAsia="Calibri" w:hAnsiTheme="minorHAnsi" w:cs="Calibri"/>
          <w:b/>
          <w:spacing w:val="1"/>
          <w:sz w:val="22"/>
          <w:szCs w:val="22"/>
        </w:rPr>
        <w:t>e</w:t>
      </w:r>
      <w:r w:rsidRPr="004D1444">
        <w:rPr>
          <w:rFonts w:asciiTheme="minorHAnsi" w:eastAsia="Calibri" w:hAnsiTheme="minorHAnsi" w:cs="Calibri"/>
          <w:b/>
          <w:sz w:val="22"/>
          <w:szCs w:val="22"/>
        </w:rPr>
        <w:t>rs</w:t>
      </w:r>
    </w:p>
    <w:p w14:paraId="3F45160A" w14:textId="77777777" w:rsidR="00D9287D" w:rsidRPr="004D1444" w:rsidRDefault="004D1444" w:rsidP="004D27A8">
      <w:pPr>
        <w:ind w:left="720" w:firstLine="720"/>
        <w:rPr>
          <w:rFonts w:asciiTheme="minorHAnsi" w:eastAsia="Segoe UI Light" w:hAnsiTheme="minorHAnsi"/>
          <w:sz w:val="22"/>
          <w:szCs w:val="22"/>
        </w:rPr>
      </w:pPr>
      <w:r w:rsidRPr="004D1444">
        <w:rPr>
          <w:rFonts w:asciiTheme="minorHAnsi" w:eastAsia="Segoe UI Light" w:hAnsiTheme="minorHAnsi"/>
          <w:spacing w:val="1"/>
          <w:sz w:val="22"/>
          <w:szCs w:val="22"/>
        </w:rPr>
        <w:t>1</w:t>
      </w:r>
      <w:r w:rsidRPr="004D1444">
        <w:rPr>
          <w:rFonts w:asciiTheme="minorHAnsi" w:eastAsia="Segoe UI Light" w:hAnsiTheme="minorHAnsi"/>
          <w:sz w:val="22"/>
          <w:szCs w:val="22"/>
        </w:rPr>
        <w:t>.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In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yo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br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w</w:t>
      </w:r>
      <w:r w:rsidRPr="004D1444">
        <w:rPr>
          <w:rFonts w:asciiTheme="minorHAnsi" w:eastAsia="Segoe UI Light" w:hAnsiTheme="minorHAnsi"/>
          <w:sz w:val="22"/>
          <w:szCs w:val="22"/>
        </w:rPr>
        <w:t>se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,</w:t>
      </w:r>
      <w:r w:rsidRPr="004D1444">
        <w:rPr>
          <w:rFonts w:asciiTheme="minorHAnsi" w:eastAsia="Segoe UI Light" w:hAnsiTheme="minorHAnsi"/>
          <w:spacing w:val="-8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in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3"/>
          <w:sz w:val="22"/>
          <w:szCs w:val="22"/>
        </w:rPr>
        <w:t>z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ur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ML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St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d</w:t>
      </w:r>
      <w:r w:rsidRPr="004D1444">
        <w:rPr>
          <w:rFonts w:asciiTheme="minorHAnsi" w:eastAsia="Segoe UI Light" w:hAnsiTheme="minorHAnsi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z w:val="22"/>
          <w:szCs w:val="22"/>
        </w:rPr>
        <w:t>,</w:t>
      </w:r>
      <w:r w:rsidRPr="004D1444">
        <w:rPr>
          <w:rFonts w:asciiTheme="minorHAnsi" w:eastAsia="Segoe UI Light" w:hAnsiTheme="minorHAnsi"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3"/>
          <w:sz w:val="22"/>
          <w:szCs w:val="22"/>
        </w:rPr>
        <w:t>c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ea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 xml:space="preserve"> n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z w:val="22"/>
          <w:szCs w:val="22"/>
        </w:rPr>
        <w:t>w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b</w:t>
      </w:r>
      <w:r w:rsidRPr="004D1444">
        <w:rPr>
          <w:rFonts w:asciiTheme="minorHAnsi" w:eastAsia="Segoe UI Light" w:hAnsiTheme="minorHAnsi"/>
          <w:sz w:val="22"/>
          <w:szCs w:val="22"/>
        </w:rPr>
        <w:t>l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z w:val="22"/>
          <w:szCs w:val="22"/>
        </w:rPr>
        <w:t>k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ex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p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z w:val="22"/>
          <w:szCs w:val="22"/>
        </w:rPr>
        <w:t>me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8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z w:val="22"/>
          <w:szCs w:val="22"/>
        </w:rPr>
        <w:t>d</w:t>
      </w:r>
      <w:r w:rsidRPr="004D1444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z w:val="22"/>
          <w:szCs w:val="22"/>
        </w:rPr>
        <w:t>me</w:t>
      </w:r>
      <w:r w:rsidRPr="004D1444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it</w:t>
      </w:r>
      <w:r w:rsidRPr="004D1444">
        <w:rPr>
          <w:rFonts w:asciiTheme="minorHAnsi" w:eastAsia="Segoe UI Light" w:hAnsiTheme="minorHAnsi"/>
          <w:spacing w:val="9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b/>
          <w:spacing w:val="1"/>
          <w:sz w:val="22"/>
          <w:szCs w:val="22"/>
        </w:rPr>
        <w:t>For</w:t>
      </w:r>
      <w:r w:rsidRPr="004D1444">
        <w:rPr>
          <w:rFonts w:asciiTheme="minorHAnsi" w:eastAsia="Segoe UI Light" w:hAnsiTheme="minorHAnsi"/>
          <w:b/>
          <w:sz w:val="22"/>
          <w:szCs w:val="22"/>
        </w:rPr>
        <w:t>est</w:t>
      </w:r>
      <w:r w:rsidRPr="004D1444">
        <w:rPr>
          <w:rFonts w:asciiTheme="minorHAnsi" w:eastAsia="Segoe UI Light" w:hAnsiTheme="minorHAnsi"/>
          <w:b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b/>
          <w:spacing w:val="1"/>
          <w:sz w:val="22"/>
          <w:szCs w:val="22"/>
        </w:rPr>
        <w:t>F</w:t>
      </w:r>
      <w:r w:rsidRPr="004D1444">
        <w:rPr>
          <w:rFonts w:asciiTheme="minorHAnsi" w:eastAsia="Segoe UI Light" w:hAnsiTheme="minorHAnsi"/>
          <w:b/>
          <w:sz w:val="22"/>
          <w:szCs w:val="22"/>
        </w:rPr>
        <w:t>i</w:t>
      </w:r>
      <w:r w:rsidRPr="004D1444">
        <w:rPr>
          <w:rFonts w:asciiTheme="minorHAnsi" w:eastAsia="Segoe UI Light" w:hAnsiTheme="minorHAnsi"/>
          <w:b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b/>
          <w:spacing w:val="2"/>
          <w:sz w:val="22"/>
          <w:szCs w:val="22"/>
        </w:rPr>
        <w:t>e</w:t>
      </w:r>
      <w:r w:rsidRPr="004D1444">
        <w:rPr>
          <w:rFonts w:asciiTheme="minorHAnsi" w:eastAsia="Segoe UI Light" w:hAnsiTheme="minorHAnsi"/>
          <w:b/>
          <w:sz w:val="22"/>
          <w:szCs w:val="22"/>
        </w:rPr>
        <w:t>s</w:t>
      </w:r>
      <w:r w:rsidRPr="004D1444">
        <w:rPr>
          <w:rFonts w:asciiTheme="minorHAnsi" w:eastAsia="Segoe UI Light" w:hAnsiTheme="minorHAnsi"/>
          <w:b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b/>
          <w:spacing w:val="2"/>
          <w:sz w:val="22"/>
          <w:szCs w:val="22"/>
        </w:rPr>
        <w:t>O</w:t>
      </w:r>
      <w:r w:rsidRPr="004D1444">
        <w:rPr>
          <w:rFonts w:asciiTheme="minorHAnsi" w:eastAsia="Segoe UI Light" w:hAnsiTheme="minorHAnsi"/>
          <w:b/>
          <w:spacing w:val="-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b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b/>
          <w:sz w:val="22"/>
          <w:szCs w:val="22"/>
        </w:rPr>
        <w:t>lie</w:t>
      </w:r>
      <w:r w:rsidRPr="004D1444">
        <w:rPr>
          <w:rFonts w:asciiTheme="minorHAnsi" w:eastAsia="Segoe UI Light" w:hAnsiTheme="minorHAnsi"/>
          <w:b/>
          <w:spacing w:val="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b/>
          <w:spacing w:val="4"/>
          <w:sz w:val="22"/>
          <w:szCs w:val="22"/>
        </w:rPr>
        <w:t>s</w:t>
      </w:r>
      <w:r w:rsidRPr="004D1444">
        <w:rPr>
          <w:rFonts w:asciiTheme="minorHAnsi" w:eastAsia="Segoe UI Light" w:hAnsiTheme="minorHAnsi"/>
          <w:b/>
          <w:sz w:val="22"/>
          <w:szCs w:val="22"/>
        </w:rPr>
        <w:t>.</w:t>
      </w:r>
    </w:p>
    <w:p w14:paraId="3F45160B" w14:textId="77777777" w:rsidR="00D9287D" w:rsidRPr="004D1444" w:rsidRDefault="004D1444" w:rsidP="004D27A8">
      <w:pPr>
        <w:ind w:left="720" w:firstLine="720"/>
        <w:rPr>
          <w:rFonts w:asciiTheme="minorHAnsi" w:eastAsia="Segoe UI Light" w:hAnsiTheme="minorHAnsi"/>
          <w:sz w:val="22"/>
          <w:szCs w:val="22"/>
        </w:rPr>
      </w:pPr>
      <w:r w:rsidRPr="004D1444">
        <w:rPr>
          <w:rFonts w:asciiTheme="minorHAnsi" w:eastAsia="Segoe UI Light" w:hAnsiTheme="minorHAnsi"/>
          <w:sz w:val="22"/>
          <w:szCs w:val="22"/>
        </w:rPr>
        <w:t>2.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In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list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z w:val="22"/>
          <w:szCs w:val="22"/>
        </w:rPr>
        <w:t>f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ex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p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z w:val="22"/>
          <w:szCs w:val="22"/>
        </w:rPr>
        <w:t>me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8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z w:val="22"/>
          <w:szCs w:val="22"/>
        </w:rPr>
        <w:t>m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z w:val="22"/>
          <w:szCs w:val="22"/>
        </w:rPr>
        <w:t>,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sea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pacing w:val="3"/>
          <w:sz w:val="22"/>
          <w:szCs w:val="22"/>
        </w:rPr>
        <w:t>c</w:t>
      </w:r>
      <w:r w:rsidRPr="004D1444">
        <w:rPr>
          <w:rFonts w:asciiTheme="minorHAnsi" w:eastAsia="Segoe UI Light" w:hAnsiTheme="minorHAnsi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f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b/>
          <w:spacing w:val="3"/>
          <w:sz w:val="22"/>
          <w:szCs w:val="22"/>
        </w:rPr>
        <w:t>F</w:t>
      </w:r>
      <w:r w:rsidRPr="004D1444">
        <w:rPr>
          <w:rFonts w:asciiTheme="minorHAnsi" w:eastAsia="Segoe UI Light" w:hAnsiTheme="minorHAnsi"/>
          <w:b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b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b/>
          <w:spacing w:val="2"/>
          <w:sz w:val="22"/>
          <w:szCs w:val="22"/>
        </w:rPr>
        <w:t>e</w:t>
      </w:r>
      <w:r w:rsidRPr="004D1444">
        <w:rPr>
          <w:rFonts w:asciiTheme="minorHAnsi" w:eastAsia="Segoe UI Light" w:hAnsiTheme="minorHAnsi"/>
          <w:b/>
          <w:sz w:val="22"/>
          <w:szCs w:val="22"/>
        </w:rPr>
        <w:t>st</w:t>
      </w:r>
      <w:r w:rsidRPr="004D1444">
        <w:rPr>
          <w:rFonts w:asciiTheme="minorHAnsi" w:eastAsia="Segoe UI Light" w:hAnsiTheme="minorHAnsi"/>
          <w:b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b/>
          <w:sz w:val="22"/>
          <w:szCs w:val="22"/>
        </w:rPr>
        <w:t>fi</w:t>
      </w:r>
      <w:r w:rsidRPr="004D1444">
        <w:rPr>
          <w:rFonts w:asciiTheme="minorHAnsi" w:eastAsia="Segoe UI Light" w:hAnsiTheme="minorHAnsi"/>
          <w:b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b/>
          <w:spacing w:val="2"/>
          <w:sz w:val="22"/>
          <w:szCs w:val="22"/>
        </w:rPr>
        <w:t>e</w:t>
      </w:r>
      <w:r w:rsidRPr="004D1444">
        <w:rPr>
          <w:rFonts w:asciiTheme="minorHAnsi" w:eastAsia="Segoe UI Light" w:hAnsiTheme="minorHAnsi"/>
          <w:b/>
          <w:sz w:val="22"/>
          <w:szCs w:val="22"/>
        </w:rPr>
        <w:t>s</w:t>
      </w:r>
      <w:r w:rsidRPr="004D1444">
        <w:rPr>
          <w:rFonts w:asciiTheme="minorHAnsi" w:eastAsia="Segoe UI Light" w:hAnsiTheme="minorHAnsi"/>
          <w:b/>
          <w:spacing w:val="-1"/>
          <w:sz w:val="22"/>
          <w:szCs w:val="22"/>
        </w:rPr>
        <w:t xml:space="preserve"> d</w:t>
      </w:r>
      <w:r w:rsidRPr="004D1444">
        <w:rPr>
          <w:rFonts w:asciiTheme="minorHAnsi" w:eastAsia="Segoe UI Light" w:hAnsiTheme="minorHAnsi"/>
          <w:b/>
          <w:sz w:val="22"/>
          <w:szCs w:val="22"/>
        </w:rPr>
        <w:t>a</w:t>
      </w:r>
      <w:r w:rsidRPr="004D1444">
        <w:rPr>
          <w:rFonts w:asciiTheme="minorHAnsi" w:eastAsia="Segoe UI Light" w:hAnsiTheme="minorHAnsi"/>
          <w:b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b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d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aset,</w:t>
      </w:r>
      <w:r w:rsidRPr="004D1444">
        <w:rPr>
          <w:rFonts w:asciiTheme="minorHAnsi" w:eastAsia="Segoe UI Light" w:hAnsiTheme="minorHAnsi"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z w:val="22"/>
          <w:szCs w:val="22"/>
        </w:rPr>
        <w:t>d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 xml:space="preserve"> d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ag</w:t>
      </w:r>
      <w:r w:rsidRPr="004D1444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 xml:space="preserve">it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ca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v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z w:val="22"/>
          <w:szCs w:val="22"/>
        </w:rPr>
        <w:t>s.</w:t>
      </w:r>
    </w:p>
    <w:p w14:paraId="3F45160C" w14:textId="77777777" w:rsidR="004D1444" w:rsidRDefault="004D1444" w:rsidP="004D27A8">
      <w:pPr>
        <w:ind w:left="1440"/>
        <w:rPr>
          <w:rFonts w:asciiTheme="minorHAnsi" w:eastAsia="Segoe UI Light" w:hAnsiTheme="minorHAnsi"/>
          <w:sz w:val="22"/>
          <w:szCs w:val="22"/>
        </w:rPr>
      </w:pPr>
      <w:r w:rsidRPr="004D1444">
        <w:rPr>
          <w:rFonts w:asciiTheme="minorHAnsi" w:eastAsia="Segoe UI Light" w:hAnsiTheme="minorHAnsi"/>
          <w:sz w:val="22"/>
          <w:szCs w:val="22"/>
        </w:rPr>
        <w:t>3.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Vi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z w:val="22"/>
          <w:szCs w:val="22"/>
        </w:rPr>
        <w:t>ali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z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b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b/>
          <w:spacing w:val="1"/>
          <w:sz w:val="22"/>
          <w:szCs w:val="22"/>
        </w:rPr>
        <w:t>d</w:t>
      </w:r>
      <w:r w:rsidRPr="004D1444">
        <w:rPr>
          <w:rFonts w:asciiTheme="minorHAnsi" w:eastAsia="Segoe UI Light" w:hAnsiTheme="minorHAnsi"/>
          <w:b/>
          <w:spacing w:val="2"/>
          <w:sz w:val="22"/>
          <w:szCs w:val="22"/>
        </w:rPr>
        <w:t>a</w:t>
      </w:r>
      <w:r w:rsidRPr="004D1444">
        <w:rPr>
          <w:rFonts w:asciiTheme="minorHAnsi" w:eastAsia="Segoe UI Light" w:hAnsiTheme="minorHAnsi"/>
          <w:b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b/>
          <w:sz w:val="22"/>
          <w:szCs w:val="22"/>
        </w:rPr>
        <w:t>aset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pu</w:t>
      </w:r>
      <w:r w:rsidRPr="004D1444">
        <w:rPr>
          <w:rFonts w:asciiTheme="minorHAnsi" w:eastAsia="Segoe UI Light" w:hAnsiTheme="minorHAnsi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p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z w:val="22"/>
          <w:szCs w:val="22"/>
        </w:rPr>
        <w:t>f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b/>
          <w:spacing w:val="1"/>
          <w:sz w:val="22"/>
          <w:szCs w:val="22"/>
        </w:rPr>
        <w:t>F</w:t>
      </w:r>
      <w:r w:rsidRPr="004D1444">
        <w:rPr>
          <w:rFonts w:asciiTheme="minorHAnsi" w:eastAsia="Segoe UI Light" w:hAnsiTheme="minorHAnsi"/>
          <w:b/>
          <w:spacing w:val="3"/>
          <w:sz w:val="22"/>
          <w:szCs w:val="22"/>
        </w:rPr>
        <w:t>o</w:t>
      </w:r>
      <w:r w:rsidRPr="004D1444">
        <w:rPr>
          <w:rFonts w:asciiTheme="minorHAnsi" w:eastAsia="Segoe UI Light" w:hAnsiTheme="minorHAnsi"/>
          <w:b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b/>
          <w:sz w:val="22"/>
          <w:szCs w:val="22"/>
        </w:rPr>
        <w:t>est</w:t>
      </w:r>
      <w:r w:rsidRPr="004D1444">
        <w:rPr>
          <w:rFonts w:asciiTheme="minorHAnsi" w:eastAsia="Segoe UI Light" w:hAnsiTheme="minorHAnsi"/>
          <w:b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b/>
          <w:sz w:val="22"/>
          <w:szCs w:val="22"/>
        </w:rPr>
        <w:t>f</w:t>
      </w:r>
      <w:r w:rsidRPr="004D1444">
        <w:rPr>
          <w:rFonts w:asciiTheme="minorHAnsi" w:eastAsia="Segoe UI Light" w:hAnsiTheme="minorHAnsi"/>
          <w:b/>
          <w:spacing w:val="2"/>
          <w:sz w:val="22"/>
          <w:szCs w:val="22"/>
        </w:rPr>
        <w:t>i</w:t>
      </w:r>
      <w:r w:rsidRPr="004D1444">
        <w:rPr>
          <w:rFonts w:asciiTheme="minorHAnsi" w:eastAsia="Segoe UI Light" w:hAnsiTheme="minorHAnsi"/>
          <w:b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b/>
          <w:sz w:val="22"/>
          <w:szCs w:val="22"/>
        </w:rPr>
        <w:t xml:space="preserve">es </w:t>
      </w:r>
      <w:r w:rsidRPr="004D1444">
        <w:rPr>
          <w:rFonts w:asciiTheme="minorHAnsi" w:eastAsia="Segoe UI Light" w:hAnsiTheme="minorHAnsi"/>
          <w:b/>
          <w:spacing w:val="-1"/>
          <w:sz w:val="22"/>
          <w:szCs w:val="22"/>
        </w:rPr>
        <w:t>d</w:t>
      </w:r>
      <w:r w:rsidRPr="004D1444">
        <w:rPr>
          <w:rFonts w:asciiTheme="minorHAnsi" w:eastAsia="Segoe UI Light" w:hAnsiTheme="minorHAnsi"/>
          <w:b/>
          <w:sz w:val="22"/>
          <w:szCs w:val="22"/>
        </w:rPr>
        <w:t>a</w:t>
      </w:r>
      <w:r w:rsidRPr="004D1444">
        <w:rPr>
          <w:rFonts w:asciiTheme="minorHAnsi" w:eastAsia="Segoe UI Light" w:hAnsiTheme="minorHAnsi"/>
          <w:b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b/>
          <w:sz w:val="22"/>
          <w:szCs w:val="22"/>
        </w:rPr>
        <w:t>a</w:t>
      </w:r>
      <w:r w:rsidRPr="004D1444">
        <w:rPr>
          <w:rFonts w:asciiTheme="minorHAnsi" w:eastAsia="Segoe UI Light" w:hAnsiTheme="minorHAnsi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d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aset,</w:t>
      </w:r>
      <w:r w:rsidRPr="004D1444">
        <w:rPr>
          <w:rFonts w:asciiTheme="minorHAnsi" w:eastAsia="Segoe UI Light" w:hAnsiTheme="minorHAnsi"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z w:val="22"/>
          <w:szCs w:val="22"/>
        </w:rPr>
        <w:t>d</w:t>
      </w:r>
      <w:r w:rsidRPr="004D1444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ot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tot</w:t>
      </w:r>
      <w:r w:rsidRPr="004D1444">
        <w:rPr>
          <w:rFonts w:asciiTheme="minorHAnsi" w:eastAsia="Segoe UI Light" w:hAnsiTheme="minorHAnsi"/>
          <w:sz w:val="22"/>
          <w:szCs w:val="22"/>
        </w:rPr>
        <w:t>al</w:t>
      </w:r>
      <w:r w:rsidRPr="004D1444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z w:val="22"/>
          <w:szCs w:val="22"/>
        </w:rPr>
        <w:t>m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>b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pacing w:val="-8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z w:val="22"/>
          <w:szCs w:val="22"/>
        </w:rPr>
        <w:t>f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 xml:space="preserve"> r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z w:val="22"/>
          <w:szCs w:val="22"/>
        </w:rPr>
        <w:t>ws</w:t>
      </w:r>
      <w:r w:rsidRPr="004D1444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it c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ai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z w:val="22"/>
          <w:szCs w:val="22"/>
        </w:rPr>
        <w:t>.</w:t>
      </w:r>
      <w:r w:rsidRPr="004D1444">
        <w:rPr>
          <w:rFonts w:asciiTheme="minorHAnsi" w:eastAsia="Segoe UI Light" w:hAnsiTheme="minorHAnsi"/>
          <w:spacing w:val="-8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ot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at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 xml:space="preserve">e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d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aset</w:t>
      </w:r>
      <w:r w:rsidRPr="004D1444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c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f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z w:val="22"/>
          <w:szCs w:val="22"/>
        </w:rPr>
        <w:t>ll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z w:val="22"/>
          <w:szCs w:val="22"/>
        </w:rPr>
        <w:t>w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z w:val="22"/>
          <w:szCs w:val="22"/>
        </w:rPr>
        <w:t>g</w:t>
      </w:r>
      <w:r w:rsidRPr="004D1444">
        <w:rPr>
          <w:rFonts w:asciiTheme="minorHAnsi" w:eastAsia="Segoe UI Light" w:hAnsiTheme="minorHAnsi"/>
          <w:spacing w:val="-9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c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z w:val="22"/>
          <w:szCs w:val="22"/>
        </w:rPr>
        <w:t>l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m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z w:val="22"/>
          <w:szCs w:val="22"/>
        </w:rPr>
        <w:t>:</w:t>
      </w:r>
    </w:p>
    <w:p w14:paraId="3F45160D" w14:textId="77777777" w:rsidR="004D1444" w:rsidRPr="004D1444" w:rsidRDefault="004D1444" w:rsidP="004D1444">
      <w:pPr>
        <w:pStyle w:val="ListParagraph"/>
        <w:numPr>
          <w:ilvl w:val="0"/>
          <w:numId w:val="4"/>
        </w:numPr>
        <w:rPr>
          <w:rFonts w:asciiTheme="minorHAnsi" w:eastAsia="Segoe UI Light" w:hAnsiTheme="minorHAnsi"/>
          <w:sz w:val="22"/>
          <w:szCs w:val="22"/>
        </w:rPr>
      </w:pPr>
      <w:r w:rsidRPr="004D1444">
        <w:rPr>
          <w:rFonts w:asciiTheme="minorHAnsi" w:eastAsia="Segoe UI Light" w:hAnsiTheme="minorHAnsi"/>
          <w:b/>
          <w:sz w:val="22"/>
          <w:szCs w:val="22"/>
        </w:rPr>
        <w:t>X</w:t>
      </w:r>
      <w:r w:rsidRPr="004D1444">
        <w:rPr>
          <w:rFonts w:asciiTheme="minorHAnsi" w:eastAsia="Segoe UI Light" w:hAnsiTheme="minorHAnsi"/>
          <w:spacing w:val="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z w:val="22"/>
          <w:szCs w:val="22"/>
        </w:rPr>
        <w:t>d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b/>
          <w:spacing w:val="3"/>
          <w:sz w:val="22"/>
          <w:szCs w:val="22"/>
        </w:rPr>
        <w:t>Y</w:t>
      </w:r>
      <w:r w:rsidRPr="004D1444">
        <w:rPr>
          <w:rFonts w:asciiTheme="minorHAnsi" w:eastAsia="Segoe UI Light" w:hAnsiTheme="minorHAnsi"/>
          <w:sz w:val="22"/>
          <w:szCs w:val="22"/>
        </w:rPr>
        <w:t>: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Th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c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oo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rd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es</w:t>
      </w:r>
      <w:r w:rsidRPr="004D1444">
        <w:rPr>
          <w:rFonts w:asciiTheme="minorHAnsi" w:eastAsia="Segoe UI Light" w:hAnsiTheme="minorHAnsi"/>
          <w:spacing w:val="-10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3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d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if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y</w:t>
      </w:r>
      <w:r w:rsidRPr="004D1444">
        <w:rPr>
          <w:rFonts w:asciiTheme="minorHAnsi" w:eastAsia="Segoe UI Light" w:hAnsiTheme="minorHAnsi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z w:val="22"/>
          <w:szCs w:val="22"/>
        </w:rPr>
        <w:t>g</w:t>
      </w:r>
      <w:r w:rsidRPr="004D1444">
        <w:rPr>
          <w:rFonts w:asciiTheme="minorHAnsi" w:eastAsia="Segoe UI Light" w:hAnsiTheme="minorHAnsi"/>
          <w:spacing w:val="-10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g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z w:val="22"/>
          <w:szCs w:val="22"/>
        </w:rPr>
        <w:t>d</w:t>
      </w:r>
      <w:r w:rsidRPr="004D1444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q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l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z w:val="22"/>
          <w:szCs w:val="22"/>
        </w:rPr>
        <w:t>ca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pacing w:val="-8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z w:val="22"/>
          <w:szCs w:val="22"/>
        </w:rPr>
        <w:t>f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fi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e.</w:t>
      </w:r>
    </w:p>
    <w:p w14:paraId="3F45160E" w14:textId="77777777" w:rsidR="004D1444" w:rsidRPr="004D1444" w:rsidRDefault="0001351C" w:rsidP="004D1444">
      <w:pPr>
        <w:pStyle w:val="ListParagraph"/>
        <w:numPr>
          <w:ilvl w:val="0"/>
          <w:numId w:val="4"/>
        </w:numPr>
        <w:rPr>
          <w:rFonts w:asciiTheme="minorHAnsi" w:eastAsia="Segoe UI Light" w:hAnsiTheme="minorHAnsi"/>
          <w:sz w:val="22"/>
          <w:szCs w:val="22"/>
        </w:rPr>
      </w:pPr>
      <w:r>
        <w:rPr>
          <w:rFonts w:asciiTheme="minorHAnsi" w:eastAsia="Segoe UI Light" w:hAnsiTheme="minorHAnsi"/>
          <w:b/>
          <w:sz w:val="22"/>
          <w:szCs w:val="22"/>
        </w:rPr>
        <w:t>m</w:t>
      </w:r>
      <w:r w:rsidR="004D1444" w:rsidRPr="004D1444">
        <w:rPr>
          <w:rFonts w:asciiTheme="minorHAnsi" w:eastAsia="Segoe UI Light" w:hAnsiTheme="minorHAnsi"/>
          <w:b/>
          <w:spacing w:val="3"/>
          <w:sz w:val="22"/>
          <w:szCs w:val="22"/>
        </w:rPr>
        <w:t>o</w:t>
      </w:r>
      <w:r w:rsidR="004D1444" w:rsidRPr="004D1444">
        <w:rPr>
          <w:rFonts w:asciiTheme="minorHAnsi" w:eastAsia="Segoe UI Light" w:hAnsiTheme="minorHAnsi"/>
          <w:b/>
          <w:spacing w:val="-1"/>
          <w:sz w:val="22"/>
          <w:szCs w:val="22"/>
        </w:rPr>
        <w:t>n</w:t>
      </w:r>
      <w:r w:rsidR="004D1444" w:rsidRPr="004D1444">
        <w:rPr>
          <w:rFonts w:asciiTheme="minorHAnsi" w:eastAsia="Segoe UI Light" w:hAnsiTheme="minorHAnsi"/>
          <w:b/>
          <w:spacing w:val="1"/>
          <w:sz w:val="22"/>
          <w:szCs w:val="22"/>
        </w:rPr>
        <w:t>t</w:t>
      </w:r>
      <w:r w:rsidR="004D1444" w:rsidRPr="004D1444">
        <w:rPr>
          <w:rFonts w:asciiTheme="minorHAnsi" w:eastAsia="Segoe UI Light" w:hAnsiTheme="minorHAnsi"/>
          <w:b/>
          <w:sz w:val="22"/>
          <w:szCs w:val="22"/>
        </w:rPr>
        <w:t>h</w:t>
      </w:r>
      <w:r w:rsidR="004D1444"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="004D1444" w:rsidRPr="004D1444">
        <w:rPr>
          <w:rFonts w:asciiTheme="minorHAnsi" w:eastAsia="Segoe UI Light" w:hAnsiTheme="minorHAnsi"/>
          <w:sz w:val="22"/>
          <w:szCs w:val="22"/>
        </w:rPr>
        <w:t>a</w:t>
      </w:r>
      <w:r w:rsidR="004D1444"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="004D1444" w:rsidRPr="004D1444">
        <w:rPr>
          <w:rFonts w:asciiTheme="minorHAnsi" w:eastAsia="Segoe UI Light" w:hAnsiTheme="minorHAnsi"/>
          <w:sz w:val="22"/>
          <w:szCs w:val="22"/>
        </w:rPr>
        <w:t>d</w:t>
      </w:r>
      <w:r w:rsidR="004D1444"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="004D1444" w:rsidRPr="004D1444">
        <w:rPr>
          <w:rFonts w:asciiTheme="minorHAnsi" w:eastAsia="Segoe UI Light" w:hAnsiTheme="minorHAnsi"/>
          <w:b/>
          <w:spacing w:val="1"/>
          <w:sz w:val="22"/>
          <w:szCs w:val="22"/>
        </w:rPr>
        <w:t>d</w:t>
      </w:r>
      <w:r w:rsidR="004D1444" w:rsidRPr="004D1444">
        <w:rPr>
          <w:rFonts w:asciiTheme="minorHAnsi" w:eastAsia="Segoe UI Light" w:hAnsiTheme="minorHAnsi"/>
          <w:b/>
          <w:sz w:val="22"/>
          <w:szCs w:val="22"/>
        </w:rPr>
        <w:t>a</w:t>
      </w:r>
      <w:r w:rsidR="004D1444" w:rsidRPr="004D1444">
        <w:rPr>
          <w:rFonts w:asciiTheme="minorHAnsi" w:eastAsia="Segoe UI Light" w:hAnsiTheme="minorHAnsi"/>
          <w:b/>
          <w:spacing w:val="4"/>
          <w:sz w:val="22"/>
          <w:szCs w:val="22"/>
        </w:rPr>
        <w:t>y</w:t>
      </w:r>
      <w:r w:rsidR="004D1444" w:rsidRPr="004D1444">
        <w:rPr>
          <w:rFonts w:asciiTheme="minorHAnsi" w:eastAsia="Segoe UI Light" w:hAnsiTheme="minorHAnsi"/>
          <w:sz w:val="22"/>
          <w:szCs w:val="22"/>
        </w:rPr>
        <w:t>:</w:t>
      </w:r>
      <w:r w:rsidR="004D1444" w:rsidRPr="004D1444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="004D1444" w:rsidRPr="004D1444">
        <w:rPr>
          <w:rFonts w:asciiTheme="minorHAnsi" w:eastAsia="Segoe UI Light" w:hAnsiTheme="minorHAnsi"/>
          <w:spacing w:val="-1"/>
          <w:sz w:val="22"/>
          <w:szCs w:val="22"/>
        </w:rPr>
        <w:t>Th</w:t>
      </w:r>
      <w:r w:rsidR="004D1444" w:rsidRPr="004D1444">
        <w:rPr>
          <w:rFonts w:asciiTheme="minorHAnsi" w:eastAsia="Segoe UI Light" w:hAnsiTheme="minorHAnsi"/>
          <w:sz w:val="22"/>
          <w:szCs w:val="22"/>
        </w:rPr>
        <w:t>e</w:t>
      </w:r>
      <w:r w:rsidR="004D1444"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="004D1444" w:rsidRPr="004D1444">
        <w:rPr>
          <w:rFonts w:asciiTheme="minorHAnsi" w:eastAsia="Segoe UI Light" w:hAnsiTheme="minorHAnsi"/>
          <w:sz w:val="22"/>
          <w:szCs w:val="22"/>
        </w:rPr>
        <w:t>m</w:t>
      </w:r>
      <w:r w:rsidR="004D1444" w:rsidRPr="004D1444">
        <w:rPr>
          <w:rFonts w:asciiTheme="minorHAnsi" w:eastAsia="Segoe UI Light" w:hAnsiTheme="minorHAnsi"/>
          <w:spacing w:val="3"/>
          <w:sz w:val="22"/>
          <w:szCs w:val="22"/>
        </w:rPr>
        <w:t>o</w:t>
      </w:r>
      <w:r w:rsidR="004D1444"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="004D1444"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="004D1444" w:rsidRPr="004D1444">
        <w:rPr>
          <w:rFonts w:asciiTheme="minorHAnsi" w:eastAsia="Segoe UI Light" w:hAnsiTheme="minorHAnsi"/>
          <w:sz w:val="22"/>
          <w:szCs w:val="22"/>
        </w:rPr>
        <w:t>h</w:t>
      </w:r>
      <w:r w:rsidR="004D1444" w:rsidRPr="004D1444">
        <w:rPr>
          <w:rFonts w:asciiTheme="minorHAnsi" w:eastAsia="Segoe UI Light" w:hAnsiTheme="minorHAnsi"/>
          <w:spacing w:val="-6"/>
          <w:sz w:val="22"/>
          <w:szCs w:val="22"/>
        </w:rPr>
        <w:t xml:space="preserve"> </w:t>
      </w:r>
      <w:r w:rsidR="004D1444" w:rsidRPr="004D1444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="004D1444" w:rsidRPr="004D1444">
        <w:rPr>
          <w:rFonts w:asciiTheme="minorHAnsi" w:eastAsia="Segoe UI Light" w:hAnsiTheme="minorHAnsi"/>
          <w:spacing w:val="1"/>
          <w:sz w:val="22"/>
          <w:szCs w:val="22"/>
        </w:rPr>
        <w:t>n</w:t>
      </w:r>
      <w:r w:rsidR="004D1444" w:rsidRPr="004D1444">
        <w:rPr>
          <w:rFonts w:asciiTheme="minorHAnsi" w:eastAsia="Segoe UI Light" w:hAnsiTheme="minorHAnsi"/>
          <w:sz w:val="22"/>
          <w:szCs w:val="22"/>
        </w:rPr>
        <w:t>d</w:t>
      </w:r>
      <w:r w:rsidR="004D1444" w:rsidRPr="004D1444">
        <w:rPr>
          <w:rFonts w:asciiTheme="minorHAnsi" w:eastAsia="Segoe UI Light" w:hAnsiTheme="minorHAnsi"/>
          <w:spacing w:val="-1"/>
          <w:sz w:val="22"/>
          <w:szCs w:val="22"/>
        </w:rPr>
        <w:t xml:space="preserve"> d</w:t>
      </w:r>
      <w:r w:rsidR="004D1444" w:rsidRPr="004D1444">
        <w:rPr>
          <w:rFonts w:asciiTheme="minorHAnsi" w:eastAsia="Segoe UI Light" w:hAnsiTheme="minorHAnsi"/>
          <w:sz w:val="22"/>
          <w:szCs w:val="22"/>
        </w:rPr>
        <w:t>ay</w:t>
      </w:r>
      <w:r w:rsidR="004D1444"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="004D1444"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="004D1444"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="004D1444" w:rsidRPr="004D1444">
        <w:rPr>
          <w:rFonts w:asciiTheme="minorHAnsi" w:eastAsia="Segoe UI Light" w:hAnsiTheme="minorHAnsi"/>
          <w:sz w:val="22"/>
          <w:szCs w:val="22"/>
        </w:rPr>
        <w:t>e</w:t>
      </w:r>
      <w:r w:rsidR="004D1444"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="004D1444" w:rsidRPr="004D1444">
        <w:rPr>
          <w:rFonts w:asciiTheme="minorHAnsi" w:eastAsia="Segoe UI Light" w:hAnsiTheme="minorHAnsi"/>
          <w:sz w:val="22"/>
          <w:szCs w:val="22"/>
        </w:rPr>
        <w:t>fi</w:t>
      </w:r>
      <w:r w:rsidR="004D1444"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="004D1444" w:rsidRPr="004D1444">
        <w:rPr>
          <w:rFonts w:asciiTheme="minorHAnsi" w:eastAsia="Segoe UI Light" w:hAnsiTheme="minorHAnsi"/>
          <w:sz w:val="22"/>
          <w:szCs w:val="22"/>
        </w:rPr>
        <w:t>e</w:t>
      </w:r>
      <w:r w:rsidR="004D1444"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="004D1444"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="004D1444" w:rsidRPr="004D1444">
        <w:rPr>
          <w:rFonts w:asciiTheme="minorHAnsi" w:eastAsia="Segoe UI Light" w:hAnsiTheme="minorHAnsi"/>
          <w:sz w:val="22"/>
          <w:szCs w:val="22"/>
        </w:rPr>
        <w:t>c</w:t>
      </w:r>
      <w:r w:rsidR="004D1444" w:rsidRPr="004D1444">
        <w:rPr>
          <w:rFonts w:asciiTheme="minorHAnsi" w:eastAsia="Segoe UI Light" w:hAnsiTheme="minorHAnsi"/>
          <w:spacing w:val="3"/>
          <w:sz w:val="22"/>
          <w:szCs w:val="22"/>
        </w:rPr>
        <w:t>c</w:t>
      </w:r>
      <w:r w:rsidR="004D1444" w:rsidRPr="004D1444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="004D1444" w:rsidRPr="004D1444">
        <w:rPr>
          <w:rFonts w:asciiTheme="minorHAnsi" w:eastAsia="Segoe UI Light" w:hAnsiTheme="minorHAnsi"/>
          <w:spacing w:val="1"/>
          <w:sz w:val="22"/>
          <w:szCs w:val="22"/>
        </w:rPr>
        <w:t>r</w:t>
      </w:r>
      <w:r w:rsidR="004D1444"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="004D1444" w:rsidRPr="004D1444">
        <w:rPr>
          <w:rFonts w:asciiTheme="minorHAnsi" w:eastAsia="Segoe UI Light" w:hAnsiTheme="minorHAnsi"/>
          <w:sz w:val="22"/>
          <w:szCs w:val="22"/>
        </w:rPr>
        <w:t>e</w:t>
      </w:r>
      <w:r w:rsidR="004D1444" w:rsidRPr="004D1444">
        <w:rPr>
          <w:rFonts w:asciiTheme="minorHAnsi" w:eastAsia="Segoe UI Light" w:hAnsiTheme="minorHAnsi"/>
          <w:spacing w:val="1"/>
          <w:sz w:val="22"/>
          <w:szCs w:val="22"/>
        </w:rPr>
        <w:t>d</w:t>
      </w:r>
      <w:r w:rsidR="004D1444" w:rsidRPr="004D1444">
        <w:rPr>
          <w:rFonts w:asciiTheme="minorHAnsi" w:eastAsia="Segoe UI Light" w:hAnsiTheme="minorHAnsi"/>
          <w:sz w:val="22"/>
          <w:szCs w:val="22"/>
        </w:rPr>
        <w:t>.</w:t>
      </w:r>
    </w:p>
    <w:p w14:paraId="3F45160F" w14:textId="77777777" w:rsidR="004D1444" w:rsidRPr="004D1444" w:rsidRDefault="004D1444" w:rsidP="004D1444">
      <w:pPr>
        <w:pStyle w:val="ListParagraph"/>
        <w:numPr>
          <w:ilvl w:val="0"/>
          <w:numId w:val="4"/>
        </w:numPr>
        <w:rPr>
          <w:rFonts w:asciiTheme="minorHAnsi" w:eastAsia="Segoe UI Light" w:hAnsiTheme="minorHAnsi"/>
          <w:sz w:val="22"/>
          <w:szCs w:val="22"/>
        </w:rPr>
      </w:pPr>
      <w:r w:rsidRPr="004D1444">
        <w:rPr>
          <w:rFonts w:asciiTheme="minorHAnsi" w:eastAsia="Segoe UI Light" w:hAnsiTheme="minorHAnsi"/>
          <w:b/>
          <w:spacing w:val="1"/>
          <w:sz w:val="22"/>
          <w:szCs w:val="22"/>
        </w:rPr>
        <w:t>F</w:t>
      </w:r>
      <w:r w:rsidRPr="004D1444">
        <w:rPr>
          <w:rFonts w:asciiTheme="minorHAnsi" w:eastAsia="Segoe UI Light" w:hAnsiTheme="minorHAnsi"/>
          <w:b/>
          <w:sz w:val="22"/>
          <w:szCs w:val="22"/>
        </w:rPr>
        <w:t>M</w:t>
      </w:r>
      <w:r w:rsidRPr="004D1444">
        <w:rPr>
          <w:rFonts w:asciiTheme="minorHAnsi" w:eastAsia="Segoe UI Light" w:hAnsiTheme="minorHAnsi"/>
          <w:b/>
          <w:spacing w:val="3"/>
          <w:sz w:val="22"/>
          <w:szCs w:val="22"/>
        </w:rPr>
        <w:t>C</w:t>
      </w:r>
      <w:r w:rsidRPr="004D1444">
        <w:rPr>
          <w:rFonts w:asciiTheme="minorHAnsi" w:eastAsia="Segoe UI Light" w:hAnsiTheme="minorHAnsi"/>
          <w:sz w:val="22"/>
          <w:szCs w:val="22"/>
        </w:rPr>
        <w:t>,</w:t>
      </w:r>
      <w:r w:rsidRPr="004D1444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b/>
          <w:sz w:val="22"/>
          <w:szCs w:val="22"/>
        </w:rPr>
        <w:t>DM</w:t>
      </w:r>
      <w:r w:rsidRPr="004D1444">
        <w:rPr>
          <w:rFonts w:asciiTheme="minorHAnsi" w:eastAsia="Segoe UI Light" w:hAnsiTheme="minorHAnsi"/>
          <w:b/>
          <w:spacing w:val="3"/>
          <w:sz w:val="22"/>
          <w:szCs w:val="22"/>
        </w:rPr>
        <w:t>C</w:t>
      </w:r>
      <w:r w:rsidRPr="004D1444">
        <w:rPr>
          <w:rFonts w:asciiTheme="minorHAnsi" w:eastAsia="Segoe UI Light" w:hAnsiTheme="minorHAnsi"/>
          <w:b/>
          <w:sz w:val="22"/>
          <w:szCs w:val="22"/>
        </w:rPr>
        <w:t>,</w:t>
      </w:r>
      <w:r w:rsidRPr="004D1444">
        <w:rPr>
          <w:rFonts w:asciiTheme="minorHAnsi" w:eastAsia="Segoe UI Light" w:hAnsiTheme="minorHAnsi"/>
          <w:b/>
          <w:spacing w:val="-8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b/>
          <w:sz w:val="22"/>
          <w:szCs w:val="22"/>
        </w:rPr>
        <w:t>D</w:t>
      </w:r>
      <w:r w:rsidRPr="004D1444">
        <w:rPr>
          <w:rFonts w:asciiTheme="minorHAnsi" w:eastAsia="Segoe UI Light" w:hAnsiTheme="minorHAnsi"/>
          <w:b/>
          <w:spacing w:val="4"/>
          <w:sz w:val="22"/>
          <w:szCs w:val="22"/>
        </w:rPr>
        <w:t>C</w:t>
      </w:r>
      <w:r w:rsidRPr="004D1444">
        <w:rPr>
          <w:rFonts w:asciiTheme="minorHAnsi" w:eastAsia="Segoe UI Light" w:hAnsiTheme="minorHAnsi"/>
          <w:b/>
          <w:sz w:val="22"/>
          <w:szCs w:val="22"/>
        </w:rPr>
        <w:t>,</w:t>
      </w:r>
      <w:r w:rsidRPr="004D1444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z w:val="22"/>
          <w:szCs w:val="22"/>
        </w:rPr>
        <w:t>d</w:t>
      </w:r>
      <w:r w:rsidRPr="004D1444">
        <w:rPr>
          <w:rFonts w:asciiTheme="minorHAnsi" w:eastAsia="Segoe UI Light" w:hAnsiTheme="minorHAnsi"/>
          <w:b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b/>
          <w:spacing w:val="2"/>
          <w:sz w:val="22"/>
          <w:szCs w:val="22"/>
        </w:rPr>
        <w:t>I</w:t>
      </w:r>
      <w:r w:rsidRPr="004D1444">
        <w:rPr>
          <w:rFonts w:asciiTheme="minorHAnsi" w:eastAsia="Segoe UI Light" w:hAnsiTheme="minorHAnsi"/>
          <w:b/>
          <w:spacing w:val="-1"/>
          <w:sz w:val="22"/>
          <w:szCs w:val="22"/>
        </w:rPr>
        <w:t>S</w:t>
      </w:r>
      <w:r w:rsidRPr="004D1444">
        <w:rPr>
          <w:rFonts w:asciiTheme="minorHAnsi" w:eastAsia="Segoe UI Light" w:hAnsiTheme="minorHAnsi"/>
          <w:b/>
          <w:spacing w:val="3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z w:val="22"/>
          <w:szCs w:val="22"/>
        </w:rPr>
        <w:t>: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Th</w:t>
      </w:r>
      <w:r w:rsidRPr="004D1444">
        <w:rPr>
          <w:rFonts w:asciiTheme="minorHAnsi" w:eastAsia="Segoe UI Light" w:hAnsiTheme="minorHAnsi"/>
          <w:sz w:val="22"/>
          <w:szCs w:val="22"/>
        </w:rPr>
        <w:t xml:space="preserve">e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z w:val="22"/>
          <w:szCs w:val="22"/>
        </w:rPr>
        <w:t>me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pacing w:val="3"/>
          <w:sz w:val="22"/>
          <w:szCs w:val="22"/>
        </w:rPr>
        <w:t>c</w:t>
      </w:r>
      <w:r w:rsidRPr="004D1444">
        <w:rPr>
          <w:rFonts w:asciiTheme="minorHAnsi" w:eastAsia="Segoe UI Light" w:hAnsiTheme="minorHAnsi"/>
          <w:sz w:val="22"/>
          <w:szCs w:val="22"/>
        </w:rPr>
        <w:t>al</w:t>
      </w:r>
      <w:r w:rsidRPr="004D1444">
        <w:rPr>
          <w:rFonts w:asciiTheme="minorHAnsi" w:eastAsia="Segoe UI Light" w:hAnsiTheme="minorHAnsi"/>
          <w:spacing w:val="-8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v</w:t>
      </w:r>
      <w:r w:rsidRPr="004D1444">
        <w:rPr>
          <w:rFonts w:asciiTheme="minorHAnsi" w:eastAsia="Segoe UI Light" w:hAnsiTheme="minorHAnsi"/>
          <w:sz w:val="22"/>
          <w:szCs w:val="22"/>
        </w:rPr>
        <w:t>al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f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i/>
          <w:spacing w:val="1"/>
          <w:sz w:val="22"/>
          <w:szCs w:val="22"/>
        </w:rPr>
        <w:t>F</w:t>
      </w:r>
      <w:r w:rsidRPr="004D1444">
        <w:rPr>
          <w:rFonts w:asciiTheme="minorHAnsi" w:eastAsia="Segoe UI Light" w:hAnsiTheme="minorHAnsi"/>
          <w:i/>
          <w:spacing w:val="-1"/>
          <w:sz w:val="22"/>
          <w:szCs w:val="22"/>
        </w:rPr>
        <w:t>i</w:t>
      </w:r>
      <w:r w:rsidRPr="004D1444">
        <w:rPr>
          <w:rFonts w:asciiTheme="minorHAnsi" w:eastAsia="Segoe UI Light" w:hAnsiTheme="minorHAnsi"/>
          <w:i/>
          <w:sz w:val="22"/>
          <w:szCs w:val="22"/>
        </w:rPr>
        <w:t>ne</w:t>
      </w:r>
      <w:r w:rsidRPr="004D1444">
        <w:rPr>
          <w:rFonts w:asciiTheme="minorHAnsi" w:eastAsia="Segoe UI Light" w:hAnsiTheme="minorHAnsi"/>
          <w:i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i/>
          <w:spacing w:val="1"/>
          <w:sz w:val="22"/>
          <w:szCs w:val="22"/>
        </w:rPr>
        <w:t>F</w:t>
      </w:r>
      <w:r w:rsidRPr="004D1444">
        <w:rPr>
          <w:rFonts w:asciiTheme="minorHAnsi" w:eastAsia="Segoe UI Light" w:hAnsiTheme="minorHAnsi"/>
          <w:i/>
          <w:sz w:val="22"/>
          <w:szCs w:val="22"/>
        </w:rPr>
        <w:t>uel</w:t>
      </w:r>
      <w:r w:rsidRPr="004D1444">
        <w:rPr>
          <w:rFonts w:asciiTheme="minorHAnsi" w:eastAsia="Segoe UI Light" w:hAnsiTheme="minorHAnsi"/>
          <w:i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i/>
          <w:sz w:val="22"/>
          <w:szCs w:val="22"/>
        </w:rPr>
        <w:t>Mo</w:t>
      </w:r>
      <w:r w:rsidRPr="004D1444">
        <w:rPr>
          <w:rFonts w:asciiTheme="minorHAnsi" w:eastAsia="Segoe UI Light" w:hAnsiTheme="minorHAnsi"/>
          <w:i/>
          <w:spacing w:val="-1"/>
          <w:sz w:val="22"/>
          <w:szCs w:val="22"/>
        </w:rPr>
        <w:t>i</w:t>
      </w:r>
      <w:r w:rsidRPr="004D1444">
        <w:rPr>
          <w:rFonts w:asciiTheme="minorHAnsi" w:eastAsia="Segoe UI Light" w:hAnsiTheme="minorHAnsi"/>
          <w:i/>
          <w:sz w:val="22"/>
          <w:szCs w:val="22"/>
        </w:rPr>
        <w:t>st</w:t>
      </w:r>
      <w:r w:rsidRPr="004D1444">
        <w:rPr>
          <w:rFonts w:asciiTheme="minorHAnsi" w:eastAsia="Segoe UI Light" w:hAnsiTheme="minorHAnsi"/>
          <w:i/>
          <w:spacing w:val="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i/>
          <w:sz w:val="22"/>
          <w:szCs w:val="22"/>
        </w:rPr>
        <w:t>re</w:t>
      </w:r>
      <w:r w:rsidRPr="004D1444">
        <w:rPr>
          <w:rFonts w:asciiTheme="minorHAnsi" w:eastAsia="Segoe UI Light" w:hAnsiTheme="minorHAnsi"/>
          <w:i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i/>
          <w:spacing w:val="-1"/>
          <w:sz w:val="22"/>
          <w:szCs w:val="22"/>
        </w:rPr>
        <w:t>C</w:t>
      </w:r>
      <w:r w:rsidRPr="004D1444">
        <w:rPr>
          <w:rFonts w:asciiTheme="minorHAnsi" w:eastAsia="Segoe UI Light" w:hAnsiTheme="minorHAnsi"/>
          <w:i/>
          <w:spacing w:val="2"/>
          <w:sz w:val="22"/>
          <w:szCs w:val="22"/>
        </w:rPr>
        <w:t>o</w:t>
      </w:r>
      <w:r w:rsidRPr="004D1444">
        <w:rPr>
          <w:rFonts w:asciiTheme="minorHAnsi" w:eastAsia="Segoe UI Light" w:hAnsiTheme="minorHAnsi"/>
          <w:i/>
          <w:spacing w:val="-1"/>
          <w:sz w:val="22"/>
          <w:szCs w:val="22"/>
        </w:rPr>
        <w:t>d</w:t>
      </w:r>
      <w:r w:rsidRPr="004D1444">
        <w:rPr>
          <w:rFonts w:asciiTheme="minorHAnsi" w:eastAsia="Segoe UI Light" w:hAnsiTheme="minorHAnsi"/>
          <w:i/>
          <w:spacing w:val="3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z w:val="22"/>
          <w:szCs w:val="22"/>
        </w:rPr>
        <w:t>,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i/>
          <w:sz w:val="22"/>
          <w:szCs w:val="22"/>
        </w:rPr>
        <w:t>Du</w:t>
      </w:r>
      <w:r w:rsidRPr="004D1444">
        <w:rPr>
          <w:rFonts w:asciiTheme="minorHAnsi" w:eastAsia="Segoe UI Light" w:hAnsiTheme="minorHAnsi"/>
          <w:i/>
          <w:spacing w:val="1"/>
          <w:sz w:val="22"/>
          <w:szCs w:val="22"/>
        </w:rPr>
        <w:t>f</w:t>
      </w:r>
      <w:r w:rsidRPr="004D1444">
        <w:rPr>
          <w:rFonts w:asciiTheme="minorHAnsi" w:eastAsia="Segoe UI Light" w:hAnsiTheme="minorHAnsi"/>
          <w:i/>
          <w:sz w:val="22"/>
          <w:szCs w:val="22"/>
        </w:rPr>
        <w:t>f</w:t>
      </w:r>
      <w:r w:rsidRPr="004D1444">
        <w:rPr>
          <w:rFonts w:asciiTheme="minorHAnsi" w:eastAsia="Segoe UI Light" w:hAnsiTheme="minorHAnsi"/>
          <w:i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i/>
          <w:sz w:val="22"/>
          <w:szCs w:val="22"/>
        </w:rPr>
        <w:t>Mo</w:t>
      </w:r>
      <w:r w:rsidRPr="004D1444">
        <w:rPr>
          <w:rFonts w:asciiTheme="minorHAnsi" w:eastAsia="Segoe UI Light" w:hAnsiTheme="minorHAnsi"/>
          <w:i/>
          <w:spacing w:val="1"/>
          <w:sz w:val="22"/>
          <w:szCs w:val="22"/>
        </w:rPr>
        <w:t>i</w:t>
      </w:r>
      <w:r w:rsidRPr="004D1444">
        <w:rPr>
          <w:rFonts w:asciiTheme="minorHAnsi" w:eastAsia="Segoe UI Light" w:hAnsiTheme="minorHAnsi"/>
          <w:i/>
          <w:sz w:val="22"/>
          <w:szCs w:val="22"/>
        </w:rPr>
        <w:t>st</w:t>
      </w:r>
      <w:r w:rsidRPr="004D1444">
        <w:rPr>
          <w:rFonts w:asciiTheme="minorHAnsi" w:eastAsia="Segoe UI Light" w:hAnsiTheme="minorHAnsi"/>
          <w:i/>
          <w:spacing w:val="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i/>
          <w:sz w:val="22"/>
          <w:szCs w:val="22"/>
        </w:rPr>
        <w:t>re</w:t>
      </w:r>
      <w:r w:rsidRPr="004D1444">
        <w:rPr>
          <w:rFonts w:asciiTheme="minorHAnsi" w:eastAsia="Segoe UI Light" w:hAnsiTheme="minorHAnsi"/>
          <w:i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i/>
          <w:spacing w:val="-1"/>
          <w:sz w:val="22"/>
          <w:szCs w:val="22"/>
        </w:rPr>
        <w:t>C</w:t>
      </w:r>
      <w:r w:rsidRPr="004D1444">
        <w:rPr>
          <w:rFonts w:asciiTheme="minorHAnsi" w:eastAsia="Segoe UI Light" w:hAnsiTheme="minorHAnsi"/>
          <w:i/>
          <w:sz w:val="22"/>
          <w:szCs w:val="22"/>
        </w:rPr>
        <w:t>o</w:t>
      </w:r>
      <w:r w:rsidRPr="004D1444">
        <w:rPr>
          <w:rFonts w:asciiTheme="minorHAnsi" w:eastAsia="Segoe UI Light" w:hAnsiTheme="minorHAnsi"/>
          <w:i/>
          <w:spacing w:val="-1"/>
          <w:sz w:val="22"/>
          <w:szCs w:val="22"/>
        </w:rPr>
        <w:t>d</w:t>
      </w:r>
      <w:r w:rsidRPr="004D1444">
        <w:rPr>
          <w:rFonts w:asciiTheme="minorHAnsi" w:eastAsia="Segoe UI Light" w:hAnsiTheme="minorHAnsi"/>
          <w:i/>
          <w:spacing w:val="5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z w:val="22"/>
          <w:szCs w:val="22"/>
        </w:rPr>
        <w:t xml:space="preserve">, </w:t>
      </w:r>
      <w:r w:rsidRPr="004D1444">
        <w:rPr>
          <w:rFonts w:asciiTheme="minorHAnsi" w:eastAsia="Segoe UI Light" w:hAnsiTheme="minorHAnsi"/>
          <w:i/>
          <w:sz w:val="22"/>
          <w:szCs w:val="22"/>
        </w:rPr>
        <w:t>Dro</w:t>
      </w:r>
      <w:r w:rsidRPr="004D1444">
        <w:rPr>
          <w:rFonts w:asciiTheme="minorHAnsi" w:eastAsia="Segoe UI Light" w:hAnsiTheme="minorHAnsi"/>
          <w:i/>
          <w:spacing w:val="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i/>
          <w:spacing w:val="-1"/>
          <w:sz w:val="22"/>
          <w:szCs w:val="22"/>
        </w:rPr>
        <w:t>g</w:t>
      </w:r>
      <w:r w:rsidRPr="004D1444">
        <w:rPr>
          <w:rFonts w:asciiTheme="minorHAnsi" w:eastAsia="Segoe UI Light" w:hAnsiTheme="minorHAnsi"/>
          <w:i/>
          <w:spacing w:val="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i/>
          <w:sz w:val="22"/>
          <w:szCs w:val="22"/>
        </w:rPr>
        <w:t>t</w:t>
      </w:r>
      <w:r w:rsidRPr="004D1444">
        <w:rPr>
          <w:rFonts w:asciiTheme="minorHAnsi" w:eastAsia="Segoe UI Light" w:hAnsiTheme="minorHAnsi"/>
          <w:i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i/>
          <w:spacing w:val="-1"/>
          <w:sz w:val="22"/>
          <w:szCs w:val="22"/>
        </w:rPr>
        <w:t>C</w:t>
      </w:r>
      <w:r w:rsidRPr="004D1444">
        <w:rPr>
          <w:rFonts w:asciiTheme="minorHAnsi" w:eastAsia="Segoe UI Light" w:hAnsiTheme="minorHAnsi"/>
          <w:i/>
          <w:spacing w:val="2"/>
          <w:sz w:val="22"/>
          <w:szCs w:val="22"/>
        </w:rPr>
        <w:t>o</w:t>
      </w:r>
      <w:r w:rsidRPr="004D1444">
        <w:rPr>
          <w:rFonts w:asciiTheme="minorHAnsi" w:eastAsia="Segoe UI Light" w:hAnsiTheme="minorHAnsi"/>
          <w:i/>
          <w:spacing w:val="-1"/>
          <w:sz w:val="22"/>
          <w:szCs w:val="22"/>
        </w:rPr>
        <w:t>d</w:t>
      </w:r>
      <w:r w:rsidRPr="004D1444">
        <w:rPr>
          <w:rFonts w:asciiTheme="minorHAnsi" w:eastAsia="Segoe UI Light" w:hAnsiTheme="minorHAnsi"/>
          <w:i/>
          <w:spacing w:val="2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z w:val="22"/>
          <w:szCs w:val="22"/>
        </w:rPr>
        <w:t>,</w:t>
      </w:r>
      <w:r w:rsidRPr="004D1444">
        <w:rPr>
          <w:rFonts w:asciiTheme="minorHAnsi" w:eastAsia="Segoe UI Light" w:hAnsiTheme="minorHAnsi"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z w:val="22"/>
          <w:szCs w:val="22"/>
        </w:rPr>
        <w:t>d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i/>
          <w:sz w:val="22"/>
          <w:szCs w:val="22"/>
        </w:rPr>
        <w:t>I</w:t>
      </w:r>
      <w:r w:rsidRPr="004D1444">
        <w:rPr>
          <w:rFonts w:asciiTheme="minorHAnsi" w:eastAsia="Segoe UI Light" w:hAnsiTheme="minorHAnsi"/>
          <w:i/>
          <w:spacing w:val="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i/>
          <w:spacing w:val="-1"/>
          <w:sz w:val="22"/>
          <w:szCs w:val="22"/>
        </w:rPr>
        <w:t>i</w:t>
      </w:r>
      <w:r w:rsidRPr="004D1444">
        <w:rPr>
          <w:rFonts w:asciiTheme="minorHAnsi" w:eastAsia="Segoe UI Light" w:hAnsiTheme="minorHAnsi"/>
          <w:i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i/>
          <w:spacing w:val="-1"/>
          <w:sz w:val="22"/>
          <w:szCs w:val="22"/>
        </w:rPr>
        <w:t>i</w:t>
      </w:r>
      <w:r w:rsidRPr="004D1444">
        <w:rPr>
          <w:rFonts w:asciiTheme="minorHAnsi" w:eastAsia="Segoe UI Light" w:hAnsiTheme="minorHAnsi"/>
          <w:i/>
          <w:spacing w:val="1"/>
          <w:sz w:val="22"/>
          <w:szCs w:val="22"/>
        </w:rPr>
        <w:t>a</w:t>
      </w:r>
      <w:r w:rsidRPr="004D1444">
        <w:rPr>
          <w:rFonts w:asciiTheme="minorHAnsi" w:eastAsia="Segoe UI Light" w:hAnsiTheme="minorHAnsi"/>
          <w:i/>
          <w:sz w:val="22"/>
          <w:szCs w:val="22"/>
        </w:rPr>
        <w:t>l</w:t>
      </w:r>
      <w:r w:rsidRPr="004D1444">
        <w:rPr>
          <w:rFonts w:asciiTheme="minorHAnsi" w:eastAsia="Segoe UI Light" w:hAnsiTheme="minorHAnsi"/>
          <w:i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i/>
          <w:spacing w:val="2"/>
          <w:sz w:val="22"/>
          <w:szCs w:val="22"/>
        </w:rPr>
        <w:t>S</w:t>
      </w:r>
      <w:r w:rsidRPr="004D1444">
        <w:rPr>
          <w:rFonts w:asciiTheme="minorHAnsi" w:eastAsia="Segoe UI Light" w:hAnsiTheme="minorHAnsi"/>
          <w:i/>
          <w:spacing w:val="-1"/>
          <w:sz w:val="22"/>
          <w:szCs w:val="22"/>
        </w:rPr>
        <w:t>p</w:t>
      </w:r>
      <w:r w:rsidRPr="004D1444">
        <w:rPr>
          <w:rFonts w:asciiTheme="minorHAnsi" w:eastAsia="Segoe UI Light" w:hAnsiTheme="minorHAnsi"/>
          <w:i/>
          <w:spacing w:val="3"/>
          <w:sz w:val="22"/>
          <w:szCs w:val="22"/>
        </w:rPr>
        <w:t>r</w:t>
      </w:r>
      <w:r w:rsidRPr="004D1444">
        <w:rPr>
          <w:rFonts w:asciiTheme="minorHAnsi" w:eastAsia="Segoe UI Light" w:hAnsiTheme="minorHAnsi"/>
          <w:i/>
          <w:sz w:val="22"/>
          <w:szCs w:val="22"/>
        </w:rPr>
        <w:t>ead</w:t>
      </w:r>
      <w:r w:rsidRPr="004D1444">
        <w:rPr>
          <w:rFonts w:asciiTheme="minorHAnsi" w:eastAsia="Segoe UI Light" w:hAnsiTheme="minorHAnsi"/>
          <w:i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i/>
          <w:sz w:val="22"/>
          <w:szCs w:val="22"/>
        </w:rPr>
        <w:t>In</w:t>
      </w:r>
      <w:r w:rsidRPr="004D1444">
        <w:rPr>
          <w:rFonts w:asciiTheme="minorHAnsi" w:eastAsia="Segoe UI Light" w:hAnsiTheme="minorHAnsi"/>
          <w:i/>
          <w:spacing w:val="-1"/>
          <w:sz w:val="22"/>
          <w:szCs w:val="22"/>
        </w:rPr>
        <w:t>d</w:t>
      </w:r>
      <w:r w:rsidRPr="004D1444">
        <w:rPr>
          <w:rFonts w:asciiTheme="minorHAnsi" w:eastAsia="Segoe UI Light" w:hAnsiTheme="minorHAnsi"/>
          <w:i/>
          <w:sz w:val="22"/>
          <w:szCs w:val="22"/>
        </w:rPr>
        <w:t>e</w:t>
      </w:r>
      <w:r w:rsidRPr="004D1444">
        <w:rPr>
          <w:rFonts w:asciiTheme="minorHAnsi" w:eastAsia="Segoe UI Light" w:hAnsiTheme="minorHAnsi"/>
          <w:i/>
          <w:spacing w:val="5"/>
          <w:sz w:val="22"/>
          <w:szCs w:val="22"/>
        </w:rPr>
        <w:t>x</w:t>
      </w:r>
      <w:r w:rsidRPr="004D1444">
        <w:rPr>
          <w:rFonts w:asciiTheme="minorHAnsi" w:eastAsia="Segoe UI Light" w:hAnsiTheme="minorHAnsi"/>
          <w:sz w:val="22"/>
          <w:szCs w:val="22"/>
        </w:rPr>
        <w:t>.</w:t>
      </w:r>
      <w:r w:rsidRPr="004D1444">
        <w:rPr>
          <w:rFonts w:asciiTheme="minorHAnsi" w:eastAsia="Segoe UI Light" w:hAnsiTheme="minorHAnsi"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ese</w:t>
      </w:r>
      <w:r w:rsidRPr="004D1444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3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p</w:t>
      </w:r>
      <w:r w:rsidRPr="004D1444">
        <w:rPr>
          <w:rFonts w:asciiTheme="minorHAnsi" w:eastAsia="Segoe UI Light" w:hAnsiTheme="minorHAnsi"/>
          <w:sz w:val="22"/>
          <w:szCs w:val="22"/>
        </w:rPr>
        <w:t>ecial</w:t>
      </w:r>
      <w:r w:rsidRPr="004D1444">
        <w:rPr>
          <w:rFonts w:asciiTheme="minorHAnsi" w:eastAsia="Segoe UI Light" w:hAnsiTheme="minorHAnsi"/>
          <w:spacing w:val="3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mea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em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pacing w:val="-10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pacing w:val="5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z w:val="22"/>
          <w:szCs w:val="22"/>
        </w:rPr>
        <w:t>d</w:t>
      </w:r>
      <w:r w:rsidRPr="004D1444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in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 xml:space="preserve">e 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ud</w:t>
      </w:r>
      <w:r w:rsidRPr="004D1444">
        <w:rPr>
          <w:rFonts w:asciiTheme="minorHAnsi" w:eastAsia="Segoe UI Light" w:hAnsiTheme="minorHAnsi"/>
          <w:sz w:val="22"/>
          <w:szCs w:val="22"/>
        </w:rPr>
        <w:t>y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z w:val="22"/>
          <w:szCs w:val="22"/>
        </w:rPr>
        <w:t>f f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est</w:t>
      </w:r>
      <w:r w:rsidRPr="004D1444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fi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z w:val="22"/>
          <w:szCs w:val="22"/>
        </w:rPr>
        <w:t>.</w:t>
      </w:r>
    </w:p>
    <w:p w14:paraId="3F451610" w14:textId="77777777" w:rsidR="004D1444" w:rsidRPr="004D1444" w:rsidRDefault="004D1444" w:rsidP="004D1444">
      <w:pPr>
        <w:pStyle w:val="ListParagraph"/>
        <w:numPr>
          <w:ilvl w:val="0"/>
          <w:numId w:val="4"/>
        </w:numPr>
        <w:rPr>
          <w:rFonts w:asciiTheme="minorHAnsi" w:eastAsia="Segoe UI Light" w:hAnsiTheme="minorHAnsi"/>
          <w:sz w:val="22"/>
          <w:szCs w:val="22"/>
        </w:rPr>
      </w:pPr>
      <w:r w:rsidRPr="004D1444">
        <w:rPr>
          <w:rFonts w:asciiTheme="minorHAnsi" w:eastAsia="Segoe UI Light" w:hAnsiTheme="minorHAnsi"/>
          <w:b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b/>
          <w:sz w:val="22"/>
          <w:szCs w:val="22"/>
        </w:rPr>
        <w:t>e</w:t>
      </w:r>
      <w:r w:rsidRPr="004D1444">
        <w:rPr>
          <w:rFonts w:asciiTheme="minorHAnsi" w:eastAsia="Segoe UI Light" w:hAnsiTheme="minorHAnsi"/>
          <w:b/>
          <w:spacing w:val="2"/>
          <w:sz w:val="22"/>
          <w:szCs w:val="22"/>
        </w:rPr>
        <w:t>mp</w:t>
      </w:r>
      <w:r w:rsidRPr="004D1444">
        <w:rPr>
          <w:rFonts w:asciiTheme="minorHAnsi" w:eastAsia="Segoe UI Light" w:hAnsiTheme="minorHAnsi"/>
          <w:b/>
          <w:sz w:val="22"/>
          <w:szCs w:val="22"/>
        </w:rPr>
        <w:t>,</w:t>
      </w:r>
      <w:r w:rsidRPr="004D1444">
        <w:rPr>
          <w:rFonts w:asciiTheme="minorHAnsi" w:eastAsia="Segoe UI Light" w:hAnsiTheme="minorHAnsi"/>
          <w:b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b/>
          <w:sz w:val="22"/>
          <w:szCs w:val="22"/>
        </w:rPr>
        <w:t>RH</w:t>
      </w:r>
      <w:r w:rsidRPr="004D1444">
        <w:rPr>
          <w:rFonts w:asciiTheme="minorHAnsi" w:eastAsia="Segoe UI Light" w:hAnsiTheme="minorHAnsi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(</w:t>
      </w:r>
      <w:r w:rsidRPr="004D1444">
        <w:rPr>
          <w:rFonts w:asciiTheme="minorHAnsi" w:eastAsia="Segoe UI Light" w:hAnsiTheme="minorHAnsi"/>
          <w:i/>
          <w:sz w:val="22"/>
          <w:szCs w:val="22"/>
        </w:rPr>
        <w:t>rel</w:t>
      </w:r>
      <w:r w:rsidRPr="004D1444">
        <w:rPr>
          <w:rFonts w:asciiTheme="minorHAnsi" w:eastAsia="Segoe UI Light" w:hAnsiTheme="minorHAnsi"/>
          <w:i/>
          <w:spacing w:val="-1"/>
          <w:sz w:val="22"/>
          <w:szCs w:val="22"/>
        </w:rPr>
        <w:t>a</w:t>
      </w:r>
      <w:r w:rsidRPr="004D1444">
        <w:rPr>
          <w:rFonts w:asciiTheme="minorHAnsi" w:eastAsia="Segoe UI Light" w:hAnsiTheme="minorHAnsi"/>
          <w:i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i/>
          <w:spacing w:val="-1"/>
          <w:sz w:val="22"/>
          <w:szCs w:val="22"/>
        </w:rPr>
        <w:t>i</w:t>
      </w:r>
      <w:r w:rsidRPr="004D1444">
        <w:rPr>
          <w:rFonts w:asciiTheme="minorHAnsi" w:eastAsia="Segoe UI Light" w:hAnsiTheme="minorHAnsi"/>
          <w:i/>
          <w:spacing w:val="1"/>
          <w:sz w:val="22"/>
          <w:szCs w:val="22"/>
        </w:rPr>
        <w:t>v</w:t>
      </w:r>
      <w:r w:rsidRPr="004D1444">
        <w:rPr>
          <w:rFonts w:asciiTheme="minorHAnsi" w:eastAsia="Segoe UI Light" w:hAnsiTheme="minorHAnsi"/>
          <w:i/>
          <w:sz w:val="22"/>
          <w:szCs w:val="22"/>
        </w:rPr>
        <w:t>e</w:t>
      </w:r>
      <w:r w:rsidRPr="004D1444">
        <w:rPr>
          <w:rFonts w:asciiTheme="minorHAnsi" w:eastAsia="Segoe UI Light" w:hAnsiTheme="minorHAnsi"/>
          <w:i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i/>
          <w:spacing w:val="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i/>
          <w:sz w:val="22"/>
          <w:szCs w:val="22"/>
        </w:rPr>
        <w:t>um</w:t>
      </w:r>
      <w:r w:rsidRPr="004D1444">
        <w:rPr>
          <w:rFonts w:asciiTheme="minorHAnsi" w:eastAsia="Segoe UI Light" w:hAnsiTheme="minorHAnsi"/>
          <w:i/>
          <w:spacing w:val="-1"/>
          <w:sz w:val="22"/>
          <w:szCs w:val="22"/>
        </w:rPr>
        <w:t>i</w:t>
      </w:r>
      <w:r w:rsidRPr="004D1444">
        <w:rPr>
          <w:rFonts w:asciiTheme="minorHAnsi" w:eastAsia="Segoe UI Light" w:hAnsiTheme="minorHAnsi"/>
          <w:i/>
          <w:spacing w:val="1"/>
          <w:sz w:val="22"/>
          <w:szCs w:val="22"/>
        </w:rPr>
        <w:t>d</w:t>
      </w:r>
      <w:r w:rsidRPr="004D1444">
        <w:rPr>
          <w:rFonts w:asciiTheme="minorHAnsi" w:eastAsia="Segoe UI Light" w:hAnsiTheme="minorHAnsi"/>
          <w:i/>
          <w:spacing w:val="-1"/>
          <w:sz w:val="22"/>
          <w:szCs w:val="22"/>
        </w:rPr>
        <w:t>i</w:t>
      </w:r>
      <w:r w:rsidRPr="004D1444">
        <w:rPr>
          <w:rFonts w:asciiTheme="minorHAnsi" w:eastAsia="Segoe UI Light" w:hAnsiTheme="minorHAnsi"/>
          <w:i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i/>
          <w:spacing w:val="3"/>
          <w:sz w:val="22"/>
          <w:szCs w:val="22"/>
        </w:rPr>
        <w:t>y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)</w:t>
      </w:r>
      <w:r w:rsidRPr="004D1444">
        <w:rPr>
          <w:rFonts w:asciiTheme="minorHAnsi" w:eastAsia="Segoe UI Light" w:hAnsiTheme="minorHAnsi"/>
          <w:sz w:val="22"/>
          <w:szCs w:val="22"/>
        </w:rPr>
        <w:t>,</w:t>
      </w:r>
      <w:r w:rsidRPr="004D1444">
        <w:rPr>
          <w:rFonts w:asciiTheme="minorHAnsi" w:eastAsia="Segoe UI Light" w:hAnsiTheme="minorHAnsi"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b/>
          <w:spacing w:val="2"/>
          <w:sz w:val="22"/>
          <w:szCs w:val="22"/>
        </w:rPr>
        <w:t>w</w:t>
      </w:r>
      <w:r w:rsidRPr="004D1444">
        <w:rPr>
          <w:rFonts w:asciiTheme="minorHAnsi" w:eastAsia="Segoe UI Light" w:hAnsiTheme="minorHAnsi"/>
          <w:b/>
          <w:sz w:val="22"/>
          <w:szCs w:val="22"/>
        </w:rPr>
        <w:t>i</w:t>
      </w:r>
      <w:r w:rsidRPr="004D1444">
        <w:rPr>
          <w:rFonts w:asciiTheme="minorHAnsi" w:eastAsia="Segoe UI Light" w:hAnsiTheme="minorHAnsi"/>
          <w:b/>
          <w:spacing w:val="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b/>
          <w:spacing w:val="2"/>
          <w:sz w:val="22"/>
          <w:szCs w:val="22"/>
        </w:rPr>
        <w:t>d</w:t>
      </w:r>
      <w:r w:rsidRPr="004D1444">
        <w:rPr>
          <w:rFonts w:asciiTheme="minorHAnsi" w:eastAsia="Segoe UI Light" w:hAnsiTheme="minorHAnsi"/>
          <w:sz w:val="22"/>
          <w:szCs w:val="22"/>
        </w:rPr>
        <w:t>,</w:t>
      </w:r>
      <w:r w:rsidRPr="004D1444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z w:val="22"/>
          <w:szCs w:val="22"/>
        </w:rPr>
        <w:t>d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b/>
          <w:spacing w:val="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b/>
          <w:sz w:val="22"/>
          <w:szCs w:val="22"/>
        </w:rPr>
        <w:t>a</w:t>
      </w:r>
      <w:r w:rsidRPr="004D1444">
        <w:rPr>
          <w:rFonts w:asciiTheme="minorHAnsi" w:eastAsia="Segoe UI Light" w:hAnsiTheme="minorHAnsi"/>
          <w:b/>
          <w:spacing w:val="2"/>
          <w:sz w:val="22"/>
          <w:szCs w:val="22"/>
        </w:rPr>
        <w:t>in</w:t>
      </w:r>
      <w:r w:rsidRPr="004D1444">
        <w:rPr>
          <w:rFonts w:asciiTheme="minorHAnsi" w:eastAsia="Segoe UI Light" w:hAnsiTheme="minorHAnsi"/>
          <w:sz w:val="22"/>
          <w:szCs w:val="22"/>
        </w:rPr>
        <w:t>:</w:t>
      </w:r>
      <w:r w:rsidRPr="004D1444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Me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z w:val="22"/>
          <w:szCs w:val="22"/>
        </w:rPr>
        <w:t>l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g</w:t>
      </w:r>
      <w:r w:rsidRPr="004D1444">
        <w:rPr>
          <w:rFonts w:asciiTheme="minorHAnsi" w:eastAsia="Segoe UI Light" w:hAnsiTheme="minorHAnsi"/>
          <w:sz w:val="22"/>
          <w:szCs w:val="22"/>
        </w:rPr>
        <w:t>ical</w:t>
      </w:r>
      <w:r w:rsidRPr="004D1444">
        <w:rPr>
          <w:rFonts w:asciiTheme="minorHAnsi" w:eastAsia="Segoe UI Light" w:hAnsiTheme="minorHAnsi"/>
          <w:spacing w:val="-1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mea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ur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z w:val="22"/>
          <w:szCs w:val="22"/>
        </w:rPr>
        <w:t>m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pacing w:val="-1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at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ime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z w:val="22"/>
          <w:szCs w:val="22"/>
        </w:rPr>
        <w:t>f</w:t>
      </w:r>
      <w:r w:rsidRPr="004D1444">
        <w:rPr>
          <w:rFonts w:asciiTheme="minorHAnsi" w:eastAsia="Segoe UI Light" w:hAnsiTheme="minorHAnsi"/>
          <w:spacing w:val="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fi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e.</w:t>
      </w:r>
    </w:p>
    <w:p w14:paraId="3F451611" w14:textId="7A9DE931" w:rsidR="00D9287D" w:rsidRDefault="004D1444" w:rsidP="004D1444">
      <w:pPr>
        <w:pStyle w:val="ListParagraph"/>
        <w:numPr>
          <w:ilvl w:val="0"/>
          <w:numId w:val="4"/>
        </w:numPr>
        <w:rPr>
          <w:rFonts w:asciiTheme="minorHAnsi" w:eastAsia="Segoe UI Light" w:hAnsiTheme="minorHAnsi"/>
          <w:sz w:val="22"/>
          <w:szCs w:val="22"/>
        </w:rPr>
      </w:pPr>
      <w:r w:rsidRPr="004D1444">
        <w:rPr>
          <w:rFonts w:asciiTheme="minorHAnsi" w:eastAsia="Segoe UI Light" w:hAnsiTheme="minorHAnsi"/>
          <w:b/>
          <w:spacing w:val="2"/>
          <w:sz w:val="22"/>
          <w:szCs w:val="22"/>
        </w:rPr>
        <w:t>a</w:t>
      </w:r>
      <w:r w:rsidRPr="004D1444">
        <w:rPr>
          <w:rFonts w:asciiTheme="minorHAnsi" w:eastAsia="Segoe UI Light" w:hAnsiTheme="minorHAnsi"/>
          <w:b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b/>
          <w:sz w:val="22"/>
          <w:szCs w:val="22"/>
        </w:rPr>
        <w:t>e</w:t>
      </w:r>
      <w:r w:rsidRPr="004D1444">
        <w:rPr>
          <w:rFonts w:asciiTheme="minorHAnsi" w:eastAsia="Segoe UI Light" w:hAnsiTheme="minorHAnsi"/>
          <w:b/>
          <w:spacing w:val="3"/>
          <w:sz w:val="22"/>
          <w:szCs w:val="22"/>
        </w:rPr>
        <w:t>a</w:t>
      </w:r>
      <w:r w:rsidRPr="004D1444">
        <w:rPr>
          <w:rFonts w:asciiTheme="minorHAnsi" w:eastAsia="Segoe UI Light" w:hAnsiTheme="minorHAnsi"/>
          <w:b/>
          <w:sz w:val="22"/>
          <w:szCs w:val="22"/>
        </w:rPr>
        <w:t>:</w:t>
      </w:r>
      <w:r w:rsidRPr="004D1444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Th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size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z w:val="22"/>
          <w:szCs w:val="22"/>
        </w:rPr>
        <w:t>f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ea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af</w:t>
      </w:r>
      <w:r w:rsidRPr="004D1444">
        <w:rPr>
          <w:rFonts w:asciiTheme="minorHAnsi" w:eastAsia="Segoe UI Light" w:hAnsiTheme="minorHAnsi"/>
          <w:spacing w:val="3"/>
          <w:sz w:val="22"/>
          <w:szCs w:val="22"/>
        </w:rPr>
        <w:t>f</w:t>
      </w:r>
      <w:r w:rsidRPr="004D1444">
        <w:rPr>
          <w:rFonts w:asciiTheme="minorHAnsi" w:eastAsia="Segoe UI Light" w:hAnsiTheme="minorHAnsi"/>
          <w:sz w:val="22"/>
          <w:szCs w:val="22"/>
        </w:rPr>
        <w:t>ec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ed</w:t>
      </w:r>
      <w:r w:rsidRPr="004D1444">
        <w:rPr>
          <w:rFonts w:asciiTheme="minorHAnsi" w:eastAsia="Segoe UI Light" w:hAnsiTheme="minorHAnsi"/>
          <w:spacing w:val="-8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b</w:t>
      </w:r>
      <w:r w:rsidRPr="004D1444">
        <w:rPr>
          <w:rFonts w:asciiTheme="minorHAnsi" w:eastAsia="Segoe UI Light" w:hAnsiTheme="minorHAnsi"/>
          <w:sz w:val="22"/>
          <w:szCs w:val="22"/>
        </w:rPr>
        <w:t>y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fi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e.</w:t>
      </w:r>
    </w:p>
    <w:p w14:paraId="17080180" w14:textId="006702CA" w:rsidR="00C57478" w:rsidRDefault="00C57478" w:rsidP="00C57478">
      <w:pPr>
        <w:pStyle w:val="ListParagraph"/>
        <w:rPr>
          <w:rFonts w:asciiTheme="minorHAnsi" w:eastAsia="Segoe UI Light" w:hAnsiTheme="minorHAnsi"/>
          <w:sz w:val="22"/>
          <w:szCs w:val="22"/>
        </w:rPr>
      </w:pPr>
    </w:p>
    <w:p w14:paraId="3F451612" w14:textId="46EC5B32" w:rsidR="00D9287D" w:rsidRDefault="004D1444" w:rsidP="004D27A8">
      <w:pPr>
        <w:ind w:left="1440"/>
        <w:rPr>
          <w:rFonts w:asciiTheme="minorHAnsi" w:eastAsia="Segoe UI Light" w:hAnsiTheme="minorHAnsi"/>
          <w:sz w:val="22"/>
          <w:szCs w:val="22"/>
        </w:rPr>
      </w:pPr>
      <w:r w:rsidRPr="004D1444">
        <w:rPr>
          <w:rFonts w:asciiTheme="minorHAnsi" w:eastAsia="Segoe UI Light" w:hAnsiTheme="minorHAnsi"/>
          <w:sz w:val="22"/>
          <w:szCs w:val="22"/>
        </w:rPr>
        <w:t>In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is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3"/>
          <w:sz w:val="22"/>
          <w:szCs w:val="22"/>
        </w:rPr>
        <w:t>x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p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im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,</w:t>
      </w:r>
      <w:r w:rsidRPr="004D1444">
        <w:rPr>
          <w:rFonts w:asciiTheme="minorHAnsi" w:eastAsia="Segoe UI Light" w:hAnsiTheme="minorHAnsi"/>
          <w:b/>
          <w:spacing w:val="-9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b/>
          <w:spacing w:val="2"/>
          <w:sz w:val="22"/>
          <w:szCs w:val="22"/>
        </w:rPr>
        <w:t>a</w:t>
      </w:r>
      <w:r w:rsidRPr="004D1444">
        <w:rPr>
          <w:rFonts w:asciiTheme="minorHAnsi" w:eastAsia="Segoe UI Light" w:hAnsiTheme="minorHAnsi"/>
          <w:b/>
          <w:spacing w:val="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b/>
          <w:sz w:val="22"/>
          <w:szCs w:val="22"/>
        </w:rPr>
        <w:t>ea</w:t>
      </w:r>
      <w:r w:rsidRPr="004D1444">
        <w:rPr>
          <w:rFonts w:asciiTheme="minorHAnsi" w:eastAsia="Segoe UI Light" w:hAnsiTheme="minorHAnsi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pr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z w:val="22"/>
          <w:szCs w:val="22"/>
        </w:rPr>
        <w:t>se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pacing w:val="-9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v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l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at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c</w:t>
      </w:r>
      <w:r w:rsidRPr="004D1444">
        <w:rPr>
          <w:rFonts w:asciiTheme="minorHAnsi" w:eastAsia="Segoe UI Light" w:hAnsiTheme="minorHAnsi"/>
          <w:spacing w:val="3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b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 xml:space="preserve"> p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d</w:t>
      </w:r>
      <w:r w:rsidRPr="004D1444">
        <w:rPr>
          <w:rFonts w:asciiTheme="minorHAnsi" w:eastAsia="Segoe UI Light" w:hAnsiTheme="minorHAnsi"/>
          <w:sz w:val="22"/>
          <w:szCs w:val="22"/>
        </w:rPr>
        <w:t>ic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z w:val="22"/>
          <w:szCs w:val="22"/>
        </w:rPr>
        <w:t>d</w:t>
      </w:r>
      <w:r w:rsidRPr="004D1444">
        <w:rPr>
          <w:rFonts w:asciiTheme="minorHAnsi" w:eastAsia="Segoe UI Light" w:hAnsiTheme="minorHAnsi"/>
          <w:spacing w:val="-9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b</w:t>
      </w:r>
      <w:r w:rsidRPr="004D1444">
        <w:rPr>
          <w:rFonts w:asciiTheme="minorHAnsi" w:eastAsia="Segoe UI Light" w:hAnsiTheme="minorHAnsi"/>
          <w:sz w:val="22"/>
          <w:szCs w:val="22"/>
        </w:rPr>
        <w:t>y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c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z w:val="22"/>
          <w:szCs w:val="22"/>
        </w:rPr>
        <w:t>l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z w:val="22"/>
          <w:szCs w:val="22"/>
        </w:rPr>
        <w:t>m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z w:val="22"/>
          <w:szCs w:val="22"/>
        </w:rPr>
        <w:t>s.</w:t>
      </w:r>
      <w:r w:rsidRPr="004D1444">
        <w:rPr>
          <w:rFonts w:asciiTheme="minorHAnsi" w:eastAsia="Segoe UI Light" w:hAnsiTheme="minorHAnsi"/>
          <w:spacing w:val="-8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Howe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v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,</w:t>
      </w:r>
      <w:r w:rsidRPr="004D1444">
        <w:rPr>
          <w:rFonts w:asciiTheme="minorHAnsi" w:eastAsia="Segoe UI Light" w:hAnsiTheme="minorHAnsi"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b</w:t>
      </w:r>
      <w:r w:rsidRPr="004D1444">
        <w:rPr>
          <w:rFonts w:asciiTheme="minorHAnsi" w:eastAsia="Segoe UI Light" w:hAnsiTheme="minorHAnsi"/>
          <w:sz w:val="22"/>
          <w:szCs w:val="22"/>
        </w:rPr>
        <w:t>ef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 xml:space="preserve">e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bu</w:t>
      </w:r>
      <w:r w:rsidRPr="004D1444">
        <w:rPr>
          <w:rFonts w:asciiTheme="minorHAnsi" w:eastAsia="Segoe UI Light" w:hAnsiTheme="minorHAnsi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l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d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z w:val="22"/>
          <w:szCs w:val="22"/>
        </w:rPr>
        <w:t>g</w:t>
      </w:r>
      <w:r w:rsidRPr="004D1444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mo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d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l</w:t>
      </w:r>
      <w:r w:rsidRPr="004D1444">
        <w:rPr>
          <w:rFonts w:asciiTheme="minorHAnsi" w:eastAsia="Segoe UI Light" w:hAnsiTheme="minorHAnsi"/>
          <w:sz w:val="22"/>
          <w:szCs w:val="22"/>
        </w:rPr>
        <w:t>,</w:t>
      </w:r>
      <w:r w:rsidRPr="004D1444">
        <w:rPr>
          <w:rFonts w:asciiTheme="minorHAnsi" w:eastAsia="Segoe UI Light" w:hAnsiTheme="minorHAnsi"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yo</w:t>
      </w:r>
      <w:r w:rsidRPr="004D1444">
        <w:rPr>
          <w:rFonts w:asciiTheme="minorHAnsi" w:eastAsia="Segoe UI Light" w:hAnsiTheme="minorHAnsi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pacing w:val="5"/>
          <w:sz w:val="22"/>
          <w:szCs w:val="22"/>
        </w:rPr>
        <w:t>l</w:t>
      </w:r>
      <w:r w:rsidRPr="004D1444">
        <w:rPr>
          <w:rFonts w:asciiTheme="minorHAnsi" w:eastAsia="Segoe UI Light" w:hAnsiTheme="minorHAnsi"/>
          <w:sz w:val="22"/>
          <w:szCs w:val="22"/>
        </w:rPr>
        <w:t>d</w:t>
      </w:r>
      <w:r w:rsidRPr="004D1444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ex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p</w:t>
      </w:r>
      <w:r w:rsidRPr="004D1444">
        <w:rPr>
          <w:rFonts w:asciiTheme="minorHAnsi" w:eastAsia="Segoe UI Light" w:hAnsiTheme="minorHAnsi"/>
          <w:sz w:val="22"/>
          <w:szCs w:val="22"/>
        </w:rPr>
        <w:t>l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 xml:space="preserve">e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ela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on</w:t>
      </w:r>
      <w:r w:rsidRPr="004D1444">
        <w:rPr>
          <w:rFonts w:asciiTheme="minorHAnsi" w:eastAsia="Segoe UI Light" w:hAnsiTheme="minorHAnsi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p</w:t>
      </w:r>
      <w:r w:rsidRPr="004D1444">
        <w:rPr>
          <w:rFonts w:asciiTheme="minorHAnsi" w:eastAsia="Segoe UI Light" w:hAnsiTheme="minorHAnsi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pacing w:val="-8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b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3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ween</w:t>
      </w:r>
      <w:r w:rsidRPr="004D1444">
        <w:rPr>
          <w:rFonts w:asciiTheme="minorHAnsi" w:eastAsia="Segoe UI Light" w:hAnsiTheme="minorHAnsi"/>
          <w:spacing w:val="-8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l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b</w:t>
      </w:r>
      <w:r w:rsidRPr="004D1444">
        <w:rPr>
          <w:rFonts w:asciiTheme="minorHAnsi" w:eastAsia="Segoe UI Light" w:hAnsiTheme="minorHAnsi"/>
          <w:sz w:val="22"/>
          <w:szCs w:val="22"/>
        </w:rPr>
        <w:t>el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c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z w:val="22"/>
          <w:szCs w:val="22"/>
        </w:rPr>
        <w:t>l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m</w:t>
      </w:r>
      <w:r w:rsidRPr="004D1444">
        <w:rPr>
          <w:rFonts w:asciiTheme="minorHAnsi" w:eastAsia="Segoe UI Light" w:hAnsiTheme="minorHAnsi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z w:val="22"/>
          <w:szCs w:val="22"/>
        </w:rPr>
        <w:t>d</w:t>
      </w:r>
      <w:r w:rsidRPr="004D1444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3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fea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tu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c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z w:val="22"/>
          <w:szCs w:val="22"/>
        </w:rPr>
        <w:t>l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m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z w:val="22"/>
          <w:szCs w:val="22"/>
        </w:rPr>
        <w:t>; a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z w:val="22"/>
          <w:szCs w:val="22"/>
        </w:rPr>
        <w:t>d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 xml:space="preserve"> r</w:t>
      </w:r>
      <w:r w:rsidRPr="004D1444">
        <w:rPr>
          <w:rFonts w:asciiTheme="minorHAnsi" w:eastAsia="Segoe UI Light" w:hAnsiTheme="minorHAnsi"/>
          <w:sz w:val="22"/>
          <w:szCs w:val="22"/>
        </w:rPr>
        <w:t>em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ov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z w:val="22"/>
          <w:szCs w:val="22"/>
        </w:rPr>
        <w:t>y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lier</w:t>
      </w:r>
      <w:r w:rsidRPr="004D1444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v</w:t>
      </w:r>
      <w:r w:rsidRPr="004D1444">
        <w:rPr>
          <w:rFonts w:asciiTheme="minorHAnsi" w:eastAsia="Segoe UI Light" w:hAnsiTheme="minorHAnsi"/>
          <w:sz w:val="22"/>
          <w:szCs w:val="22"/>
        </w:rPr>
        <w:t>al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at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may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skew</w:t>
      </w:r>
      <w:r w:rsidRPr="004D1444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3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z w:val="22"/>
          <w:szCs w:val="22"/>
        </w:rPr>
        <w:t>al</w:t>
      </w:r>
      <w:r w:rsidRPr="004D1444">
        <w:rPr>
          <w:rFonts w:asciiTheme="minorHAnsi" w:eastAsia="Segoe UI Light" w:hAnsiTheme="minorHAnsi"/>
          <w:spacing w:val="3"/>
          <w:sz w:val="22"/>
          <w:szCs w:val="22"/>
        </w:rPr>
        <w:t>y</w:t>
      </w:r>
      <w:r w:rsidRPr="004D1444">
        <w:rPr>
          <w:rFonts w:asciiTheme="minorHAnsi" w:eastAsia="Segoe UI Light" w:hAnsiTheme="minorHAnsi"/>
          <w:sz w:val="22"/>
          <w:szCs w:val="22"/>
        </w:rPr>
        <w:t>si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z w:val="22"/>
          <w:szCs w:val="22"/>
        </w:rPr>
        <w:t>.</w:t>
      </w:r>
    </w:p>
    <w:p w14:paraId="7473667A" w14:textId="77777777" w:rsidR="00C57478" w:rsidRPr="004D1444" w:rsidRDefault="00C57478" w:rsidP="004D1444">
      <w:pPr>
        <w:rPr>
          <w:rFonts w:asciiTheme="minorHAnsi" w:eastAsia="Segoe UI Light" w:hAnsiTheme="minorHAnsi"/>
          <w:sz w:val="22"/>
          <w:szCs w:val="22"/>
        </w:rPr>
      </w:pPr>
    </w:p>
    <w:p w14:paraId="3F451613" w14:textId="77777777" w:rsidR="00D9287D" w:rsidRPr="004D1444" w:rsidRDefault="004D1444" w:rsidP="004D27A8">
      <w:pPr>
        <w:ind w:left="1440"/>
        <w:rPr>
          <w:rFonts w:asciiTheme="minorHAnsi" w:eastAsia="Segoe UI Light" w:hAnsiTheme="minorHAnsi"/>
          <w:sz w:val="22"/>
          <w:szCs w:val="22"/>
        </w:rPr>
      </w:pPr>
      <w:r w:rsidRPr="004D1444">
        <w:rPr>
          <w:rFonts w:asciiTheme="minorHAnsi" w:eastAsia="Segoe UI Light" w:hAnsiTheme="minorHAnsi"/>
          <w:sz w:val="22"/>
          <w:szCs w:val="22"/>
        </w:rPr>
        <w:t>4.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z w:val="22"/>
          <w:szCs w:val="22"/>
        </w:rPr>
        <w:t>ele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c</w:t>
      </w:r>
      <w:r w:rsidRPr="004D1444">
        <w:rPr>
          <w:rFonts w:asciiTheme="minorHAnsi" w:eastAsia="Segoe UI Light" w:hAnsiTheme="minorHAnsi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b/>
          <w:spacing w:val="2"/>
          <w:sz w:val="22"/>
          <w:szCs w:val="22"/>
        </w:rPr>
        <w:t>a</w:t>
      </w:r>
      <w:r w:rsidRPr="004D1444">
        <w:rPr>
          <w:rFonts w:asciiTheme="minorHAnsi" w:eastAsia="Segoe UI Light" w:hAnsiTheme="minorHAnsi"/>
          <w:b/>
          <w:spacing w:val="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b/>
          <w:sz w:val="22"/>
          <w:szCs w:val="22"/>
        </w:rPr>
        <w:t>ea</w:t>
      </w:r>
      <w:r w:rsidRPr="004D1444">
        <w:rPr>
          <w:rFonts w:asciiTheme="minorHAnsi" w:eastAsia="Segoe UI Light" w:hAnsiTheme="minorHAnsi"/>
          <w:sz w:val="22"/>
          <w:szCs w:val="22"/>
        </w:rPr>
        <w:t xml:space="preserve"> c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z w:val="22"/>
          <w:szCs w:val="22"/>
        </w:rPr>
        <w:t>l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z w:val="22"/>
          <w:szCs w:val="22"/>
        </w:rPr>
        <w:t>m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z w:val="22"/>
          <w:szCs w:val="22"/>
        </w:rPr>
        <w:t>,</w:t>
      </w:r>
      <w:r w:rsidRPr="004D1444">
        <w:rPr>
          <w:rFonts w:asciiTheme="minorHAnsi" w:eastAsia="Segoe UI Light" w:hAnsiTheme="minorHAnsi"/>
          <w:spacing w:val="-8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z w:val="22"/>
          <w:szCs w:val="22"/>
        </w:rPr>
        <w:t>d</w:t>
      </w:r>
      <w:r w:rsidRPr="004D1444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ot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b/>
          <w:spacing w:val="2"/>
          <w:sz w:val="22"/>
          <w:szCs w:val="22"/>
        </w:rPr>
        <w:t>Me</w:t>
      </w:r>
      <w:r w:rsidRPr="004D1444">
        <w:rPr>
          <w:rFonts w:asciiTheme="minorHAnsi" w:eastAsia="Segoe UI Light" w:hAnsiTheme="minorHAnsi"/>
          <w:b/>
          <w:sz w:val="22"/>
          <w:szCs w:val="22"/>
        </w:rPr>
        <w:t>a</w:t>
      </w:r>
      <w:r w:rsidRPr="004D1444">
        <w:rPr>
          <w:rFonts w:asciiTheme="minorHAnsi" w:eastAsia="Segoe UI Light" w:hAnsiTheme="minorHAnsi"/>
          <w:b/>
          <w:spacing w:val="2"/>
          <w:sz w:val="22"/>
          <w:szCs w:val="22"/>
        </w:rPr>
        <w:t>n</w:t>
      </w:r>
      <w:r w:rsidRPr="004D1444">
        <w:rPr>
          <w:rFonts w:asciiTheme="minorHAnsi" w:eastAsia="Segoe UI Light" w:hAnsiTheme="minorHAnsi"/>
          <w:b/>
          <w:sz w:val="22"/>
          <w:szCs w:val="22"/>
        </w:rPr>
        <w:t>,</w:t>
      </w:r>
      <w:r w:rsidRPr="004D1444">
        <w:rPr>
          <w:rFonts w:asciiTheme="minorHAnsi" w:eastAsia="Segoe UI Light" w:hAnsiTheme="minorHAnsi"/>
          <w:b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b/>
          <w:sz w:val="22"/>
          <w:szCs w:val="22"/>
        </w:rPr>
        <w:t>M</w:t>
      </w:r>
      <w:r w:rsidRPr="004D1444">
        <w:rPr>
          <w:rFonts w:asciiTheme="minorHAnsi" w:eastAsia="Segoe UI Light" w:hAnsiTheme="minorHAnsi"/>
          <w:b/>
          <w:spacing w:val="2"/>
          <w:sz w:val="22"/>
          <w:szCs w:val="22"/>
        </w:rPr>
        <w:t>in</w:t>
      </w:r>
      <w:r w:rsidRPr="004D1444">
        <w:rPr>
          <w:rFonts w:asciiTheme="minorHAnsi" w:eastAsia="Segoe UI Light" w:hAnsiTheme="minorHAnsi"/>
          <w:b/>
          <w:sz w:val="22"/>
          <w:szCs w:val="22"/>
        </w:rPr>
        <w:t>,</w:t>
      </w:r>
      <w:r w:rsidRPr="004D1444">
        <w:rPr>
          <w:rFonts w:asciiTheme="minorHAnsi" w:eastAsia="Segoe UI Light" w:hAnsiTheme="minorHAnsi"/>
          <w:b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b/>
          <w:sz w:val="22"/>
          <w:szCs w:val="22"/>
        </w:rPr>
        <w:t>a</w:t>
      </w:r>
      <w:r w:rsidRPr="004D1444">
        <w:rPr>
          <w:rFonts w:asciiTheme="minorHAnsi" w:eastAsia="Segoe UI Light" w:hAnsiTheme="minorHAnsi"/>
          <w:b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b/>
          <w:sz w:val="22"/>
          <w:szCs w:val="22"/>
        </w:rPr>
        <w:t>d</w:t>
      </w:r>
      <w:r w:rsidRPr="004D1444">
        <w:rPr>
          <w:rFonts w:asciiTheme="minorHAnsi" w:eastAsia="Segoe UI Light" w:hAnsiTheme="minorHAnsi"/>
          <w:b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b/>
          <w:spacing w:val="2"/>
          <w:sz w:val="22"/>
          <w:szCs w:val="22"/>
        </w:rPr>
        <w:t>M</w:t>
      </w:r>
      <w:r w:rsidRPr="004D1444">
        <w:rPr>
          <w:rFonts w:asciiTheme="minorHAnsi" w:eastAsia="Segoe UI Light" w:hAnsiTheme="minorHAnsi"/>
          <w:b/>
          <w:sz w:val="22"/>
          <w:szCs w:val="22"/>
        </w:rPr>
        <w:t>ax</w:t>
      </w:r>
      <w:r w:rsidRPr="004D1444">
        <w:rPr>
          <w:rFonts w:asciiTheme="minorHAnsi" w:eastAsia="Segoe UI Light" w:hAnsiTheme="minorHAnsi"/>
          <w:sz w:val="22"/>
          <w:szCs w:val="22"/>
        </w:rPr>
        <w:t xml:space="preserve"> sta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istics</w:t>
      </w:r>
      <w:r w:rsidRPr="004D1444">
        <w:rPr>
          <w:rFonts w:asciiTheme="minorHAnsi" w:eastAsia="Segoe UI Light" w:hAnsiTheme="minorHAnsi"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f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is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c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z w:val="22"/>
          <w:szCs w:val="22"/>
        </w:rPr>
        <w:t>l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m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z w:val="22"/>
          <w:szCs w:val="22"/>
        </w:rPr>
        <w:t>.</w:t>
      </w:r>
      <w:r w:rsidRPr="004D1444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en</w:t>
      </w:r>
      <w:r w:rsidRPr="004D1444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l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oo</w:t>
      </w:r>
      <w:r w:rsidRPr="004D1444">
        <w:rPr>
          <w:rFonts w:asciiTheme="minorHAnsi" w:eastAsia="Segoe UI Light" w:hAnsiTheme="minorHAnsi"/>
          <w:sz w:val="22"/>
          <w:szCs w:val="22"/>
        </w:rPr>
        <w:t>k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at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 xml:space="preserve">e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ist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og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m</w:t>
      </w:r>
      <w:r w:rsidRPr="004D1444">
        <w:rPr>
          <w:rFonts w:asciiTheme="minorHAnsi" w:eastAsia="Segoe UI Light" w:hAnsiTheme="minorHAnsi"/>
          <w:sz w:val="22"/>
          <w:szCs w:val="22"/>
        </w:rPr>
        <w:t>,</w:t>
      </w:r>
      <w:r w:rsidRPr="004D1444">
        <w:rPr>
          <w:rFonts w:asciiTheme="minorHAnsi" w:eastAsia="Segoe UI Light" w:hAnsiTheme="minorHAnsi"/>
          <w:spacing w:val="-10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as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w</w:t>
      </w:r>
      <w:r w:rsidRPr="004D1444">
        <w:rPr>
          <w:rFonts w:asciiTheme="minorHAnsi" w:eastAsia="Segoe UI Light" w:hAnsiTheme="minorHAnsi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e:</w:t>
      </w:r>
    </w:p>
    <w:p w14:paraId="3F451614" w14:textId="77777777" w:rsidR="00D9287D" w:rsidRDefault="00D9287D">
      <w:pPr>
        <w:spacing w:before="6" w:line="260" w:lineRule="exact"/>
        <w:rPr>
          <w:sz w:val="26"/>
          <w:szCs w:val="26"/>
        </w:rPr>
      </w:pPr>
    </w:p>
    <w:p w14:paraId="3F451615" w14:textId="77777777" w:rsidR="00D9287D" w:rsidRDefault="000C0A8B" w:rsidP="00642423">
      <w:pPr>
        <w:ind w:left="1096" w:firstLine="344"/>
      </w:pPr>
      <w:r>
        <w:pict w14:anchorId="3F45168E">
          <v:shape id="_x0000_i1027" type="#_x0000_t75" style="width:453pt;height:252pt">
            <v:imagedata r:id="rId26" o:title=""/>
          </v:shape>
        </w:pict>
      </w:r>
    </w:p>
    <w:p w14:paraId="3F451616" w14:textId="77777777" w:rsidR="00D9287D" w:rsidRPr="004D1444" w:rsidRDefault="00D9287D" w:rsidP="004D1444">
      <w:pPr>
        <w:rPr>
          <w:rFonts w:asciiTheme="minorHAnsi" w:hAnsiTheme="minorHAnsi"/>
          <w:sz w:val="22"/>
          <w:szCs w:val="22"/>
        </w:rPr>
      </w:pPr>
    </w:p>
    <w:p w14:paraId="5070A3D3" w14:textId="77777777" w:rsidR="00C57478" w:rsidRDefault="00C57478" w:rsidP="004D1444">
      <w:pPr>
        <w:rPr>
          <w:rFonts w:asciiTheme="minorHAnsi" w:eastAsia="Segoe UI Light" w:hAnsiTheme="minorHAnsi" w:cs="Segoe UI Light"/>
          <w:sz w:val="22"/>
          <w:szCs w:val="22"/>
        </w:rPr>
      </w:pPr>
    </w:p>
    <w:p w14:paraId="2D8CCA60" w14:textId="77777777" w:rsidR="00721570" w:rsidRDefault="00721570" w:rsidP="004D1444">
      <w:pPr>
        <w:rPr>
          <w:rFonts w:asciiTheme="minorHAnsi" w:eastAsia="Segoe UI Light" w:hAnsiTheme="minorHAnsi" w:cs="Segoe UI Light"/>
          <w:sz w:val="22"/>
          <w:szCs w:val="22"/>
        </w:rPr>
      </w:pPr>
    </w:p>
    <w:p w14:paraId="0D3C8684" w14:textId="77777777" w:rsidR="00721570" w:rsidRDefault="00721570" w:rsidP="004D1444">
      <w:pPr>
        <w:rPr>
          <w:rFonts w:asciiTheme="minorHAnsi" w:eastAsia="Segoe UI Light" w:hAnsiTheme="minorHAnsi" w:cs="Segoe UI Light"/>
          <w:sz w:val="22"/>
          <w:szCs w:val="22"/>
        </w:rPr>
      </w:pPr>
    </w:p>
    <w:p w14:paraId="3F451617" w14:textId="3BE161C5" w:rsidR="00D9287D" w:rsidRPr="004D1444" w:rsidRDefault="004D1444" w:rsidP="00721570">
      <w:pPr>
        <w:ind w:left="1440"/>
        <w:rPr>
          <w:rFonts w:asciiTheme="minorHAnsi" w:eastAsia="Segoe UI Light" w:hAnsiTheme="minorHAnsi" w:cs="Segoe UI Light"/>
          <w:sz w:val="22"/>
          <w:szCs w:val="22"/>
        </w:rPr>
      </w:pPr>
      <w:r w:rsidRPr="004D1444">
        <w:rPr>
          <w:rFonts w:asciiTheme="minorHAnsi" w:eastAsia="Segoe UI Light" w:hAnsiTheme="minorHAnsi" w:cs="Segoe UI Light"/>
          <w:sz w:val="22"/>
          <w:szCs w:val="22"/>
        </w:rPr>
        <w:lastRenderedPageBreak/>
        <w:t>N</w:t>
      </w:r>
      <w:r w:rsidRPr="004D1444">
        <w:rPr>
          <w:rFonts w:asciiTheme="minorHAnsi" w:eastAsia="Segoe UI Light" w:hAnsiTheme="minorHAnsi" w:cs="Segoe UI Light"/>
          <w:spacing w:val="1"/>
          <w:sz w:val="22"/>
          <w:szCs w:val="22"/>
        </w:rPr>
        <w:t>ot</w:t>
      </w:r>
      <w:r w:rsidRPr="004D1444">
        <w:rPr>
          <w:rFonts w:asciiTheme="minorHAnsi" w:eastAsia="Segoe UI Light" w:hAnsiTheme="minorHAnsi" w:cs="Segoe UI Light"/>
          <w:sz w:val="22"/>
          <w:szCs w:val="22"/>
        </w:rPr>
        <w:t>e</w:t>
      </w:r>
      <w:r w:rsidRPr="004D1444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 w:cs="Segoe UI Light"/>
          <w:sz w:val="22"/>
          <w:szCs w:val="22"/>
        </w:rPr>
        <w:t>at</w:t>
      </w:r>
      <w:r w:rsidRPr="004D1444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 w:cs="Segoe UI Light"/>
          <w:sz w:val="22"/>
          <w:szCs w:val="22"/>
        </w:rPr>
        <w:t>e</w:t>
      </w:r>
      <w:r w:rsidRPr="004D1444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proofErr w:type="gramStart"/>
      <w:r w:rsidRPr="004D1444">
        <w:rPr>
          <w:rFonts w:asciiTheme="minorHAnsi" w:eastAsia="Segoe UI Light" w:hAnsiTheme="minorHAnsi" w:cs="Segoe UI Light"/>
          <w:spacing w:val="1"/>
          <w:sz w:val="22"/>
          <w:szCs w:val="22"/>
        </w:rPr>
        <w:t>v</w:t>
      </w:r>
      <w:r w:rsidRPr="004D1444">
        <w:rPr>
          <w:rFonts w:asciiTheme="minorHAnsi" w:eastAsia="Segoe UI Light" w:hAnsiTheme="minorHAnsi" w:cs="Segoe UI Light"/>
          <w:sz w:val="22"/>
          <w:szCs w:val="22"/>
        </w:rPr>
        <w:t>ast</w:t>
      </w:r>
      <w:r w:rsidRPr="004D1444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 w:cs="Segoe UI Light"/>
          <w:sz w:val="22"/>
          <w:szCs w:val="22"/>
        </w:rPr>
        <w:t>majority</w:t>
      </w:r>
      <w:proofErr w:type="gramEnd"/>
      <w:r w:rsidRPr="004D1444">
        <w:rPr>
          <w:rFonts w:asciiTheme="minorHAnsi" w:eastAsia="Segoe UI Light" w:hAnsiTheme="minorHAnsi" w:cs="Segoe UI Light"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 w:cs="Segoe UI Light"/>
          <w:sz w:val="22"/>
          <w:szCs w:val="22"/>
        </w:rPr>
        <w:t>f</w:t>
      </w:r>
      <w:r w:rsidRPr="004D1444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 w:cs="Segoe UI Light"/>
          <w:sz w:val="22"/>
          <w:szCs w:val="22"/>
        </w:rPr>
        <w:t>fi</w:t>
      </w:r>
      <w:r w:rsidRPr="004D1444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 w:cs="Segoe UI Light"/>
          <w:sz w:val="22"/>
          <w:szCs w:val="22"/>
        </w:rPr>
        <w:t>es</w:t>
      </w:r>
      <w:r w:rsidRPr="004D1444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 w:cs="Segoe UI Light"/>
          <w:sz w:val="22"/>
          <w:szCs w:val="22"/>
        </w:rPr>
        <w:t>a</w:t>
      </w:r>
      <w:r w:rsidRPr="004D1444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 w:cs="Segoe UI Light"/>
          <w:sz w:val="22"/>
          <w:szCs w:val="22"/>
        </w:rPr>
        <w:t xml:space="preserve">e </w:t>
      </w:r>
      <w:r w:rsidRPr="004D1444">
        <w:rPr>
          <w:rFonts w:asciiTheme="minorHAnsi" w:eastAsia="Segoe UI Light" w:hAnsiTheme="minorHAnsi" w:cs="Segoe UI Light"/>
          <w:spacing w:val="1"/>
          <w:sz w:val="22"/>
          <w:szCs w:val="22"/>
        </w:rPr>
        <w:t>q</w:t>
      </w:r>
      <w:r w:rsidRPr="004D1444">
        <w:rPr>
          <w:rFonts w:asciiTheme="minorHAnsi" w:eastAsia="Segoe UI Light" w:hAnsiTheme="minorHAnsi" w:cs="Segoe UI Light"/>
          <w:spacing w:val="-1"/>
          <w:sz w:val="22"/>
          <w:szCs w:val="22"/>
        </w:rPr>
        <w:t>u</w:t>
      </w:r>
      <w:r w:rsidRPr="004D1444">
        <w:rPr>
          <w:rFonts w:asciiTheme="minorHAnsi" w:eastAsia="Segoe UI Light" w:hAnsiTheme="minorHAnsi" w:cs="Segoe UI Light"/>
          <w:sz w:val="22"/>
          <w:szCs w:val="22"/>
        </w:rPr>
        <w:t>i</w:t>
      </w:r>
      <w:r w:rsidRPr="004D1444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 w:cs="Segoe UI Light"/>
          <w:sz w:val="22"/>
          <w:szCs w:val="22"/>
        </w:rPr>
        <w:t>e</w:t>
      </w:r>
      <w:r w:rsidRPr="004D1444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 w:cs="Segoe UI Light"/>
          <w:sz w:val="22"/>
          <w:szCs w:val="22"/>
        </w:rPr>
        <w:t>s</w:t>
      </w:r>
      <w:r w:rsidRPr="004D1444">
        <w:rPr>
          <w:rFonts w:asciiTheme="minorHAnsi" w:eastAsia="Segoe UI Light" w:hAnsiTheme="minorHAnsi" w:cs="Segoe UI Light"/>
          <w:spacing w:val="-1"/>
          <w:sz w:val="22"/>
          <w:szCs w:val="22"/>
        </w:rPr>
        <w:t>m</w:t>
      </w:r>
      <w:r w:rsidRPr="004D1444">
        <w:rPr>
          <w:rFonts w:asciiTheme="minorHAnsi" w:eastAsia="Segoe UI Light" w:hAnsiTheme="minorHAnsi" w:cs="Segoe UI Light"/>
          <w:sz w:val="22"/>
          <w:szCs w:val="22"/>
        </w:rPr>
        <w:t>all</w:t>
      </w:r>
      <w:r w:rsidRPr="004D1444">
        <w:rPr>
          <w:rFonts w:asciiTheme="minorHAnsi" w:eastAsia="Segoe UI Light" w:hAnsiTheme="minorHAnsi" w:cs="Segoe UI Light"/>
          <w:spacing w:val="1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 w:cs="Segoe UI Light"/>
          <w:sz w:val="22"/>
          <w:szCs w:val="22"/>
        </w:rPr>
        <w:t>–</w:t>
      </w:r>
      <w:r w:rsidRPr="004D1444">
        <w:rPr>
          <w:rFonts w:asciiTheme="minorHAnsi" w:eastAsia="Segoe UI Light" w:hAnsiTheme="minorHAnsi" w:cs="Segoe UI Light"/>
          <w:spacing w:val="1"/>
          <w:sz w:val="22"/>
          <w:szCs w:val="22"/>
        </w:rPr>
        <w:t xml:space="preserve"> u</w:t>
      </w:r>
      <w:r w:rsidRPr="004D1444">
        <w:rPr>
          <w:rFonts w:asciiTheme="minorHAnsi" w:eastAsia="Segoe UI Light" w:hAnsiTheme="minorHAnsi" w:cs="Segoe UI Light"/>
          <w:sz w:val="22"/>
          <w:szCs w:val="22"/>
        </w:rPr>
        <w:t>s</w:t>
      </w:r>
      <w:r w:rsidRPr="004D1444">
        <w:rPr>
          <w:rFonts w:asciiTheme="minorHAnsi" w:eastAsia="Segoe UI Light" w:hAnsiTheme="minorHAnsi" w:cs="Segoe UI Light"/>
          <w:spacing w:val="1"/>
          <w:sz w:val="22"/>
          <w:szCs w:val="22"/>
        </w:rPr>
        <w:t>u</w:t>
      </w:r>
      <w:r w:rsidRPr="004D1444">
        <w:rPr>
          <w:rFonts w:asciiTheme="minorHAnsi" w:eastAsia="Segoe UI Light" w:hAnsiTheme="minorHAnsi" w:cs="Segoe UI Light"/>
          <w:sz w:val="22"/>
          <w:szCs w:val="22"/>
        </w:rPr>
        <w:t>ally</w:t>
      </w:r>
      <w:r w:rsidRPr="004D1444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 w:cs="Segoe UI Light"/>
          <w:sz w:val="22"/>
          <w:szCs w:val="22"/>
        </w:rPr>
        <w:t>less</w:t>
      </w:r>
      <w:r w:rsidRPr="004D1444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 w:cs="Segoe UI Light"/>
          <w:spacing w:val="2"/>
          <w:sz w:val="22"/>
          <w:szCs w:val="22"/>
        </w:rPr>
        <w:t>a</w:t>
      </w:r>
      <w:r w:rsidRPr="004D1444">
        <w:rPr>
          <w:rFonts w:asciiTheme="minorHAnsi" w:eastAsia="Segoe UI Light" w:hAnsiTheme="minorHAnsi" w:cs="Segoe UI Light"/>
          <w:sz w:val="22"/>
          <w:szCs w:val="22"/>
        </w:rPr>
        <w:t>n</w:t>
      </w:r>
      <w:r w:rsidRPr="004D1444">
        <w:rPr>
          <w:rFonts w:asciiTheme="minorHAnsi" w:eastAsia="Segoe UI Light" w:hAnsiTheme="minorHAnsi" w:cs="Segoe UI Light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 w:cs="Segoe UI Light"/>
          <w:sz w:val="22"/>
          <w:szCs w:val="22"/>
        </w:rPr>
        <w:t>e</w:t>
      </w:r>
      <w:r w:rsidRPr="004D1444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 w:cs="Segoe UI Light"/>
          <w:sz w:val="22"/>
          <w:szCs w:val="22"/>
        </w:rPr>
        <w:t>acr</w:t>
      </w:r>
      <w:r w:rsidRPr="004D1444">
        <w:rPr>
          <w:rFonts w:asciiTheme="minorHAnsi" w:eastAsia="Segoe UI Light" w:hAnsiTheme="minorHAnsi" w:cs="Segoe UI Light"/>
          <w:spacing w:val="2"/>
          <w:sz w:val="22"/>
          <w:szCs w:val="22"/>
        </w:rPr>
        <w:t>e</w:t>
      </w:r>
      <w:r w:rsidRPr="004D1444">
        <w:rPr>
          <w:rFonts w:asciiTheme="minorHAnsi" w:eastAsia="Segoe UI Light" w:hAnsiTheme="minorHAnsi" w:cs="Segoe UI Light"/>
          <w:sz w:val="22"/>
          <w:szCs w:val="22"/>
        </w:rPr>
        <w:t>;</w:t>
      </w:r>
      <w:r w:rsidRPr="004D1444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 w:cs="Segoe UI Light"/>
          <w:spacing w:val="-1"/>
          <w:sz w:val="22"/>
          <w:szCs w:val="22"/>
        </w:rPr>
        <w:t>bu</w:t>
      </w:r>
      <w:r w:rsidRPr="004D1444">
        <w:rPr>
          <w:rFonts w:asciiTheme="minorHAnsi" w:eastAsia="Segoe UI Light" w:hAnsiTheme="minorHAnsi" w:cs="Segoe UI Light"/>
          <w:sz w:val="22"/>
          <w:szCs w:val="22"/>
        </w:rPr>
        <w:t>t</w:t>
      </w:r>
      <w:r w:rsidRPr="004D1444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 w:cs="Segoe UI Light"/>
          <w:spacing w:val="2"/>
          <w:sz w:val="22"/>
          <w:szCs w:val="22"/>
        </w:rPr>
        <w:t>e</w:t>
      </w:r>
      <w:r w:rsidRPr="004D1444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 w:cs="Segoe UI Light"/>
          <w:sz w:val="22"/>
          <w:szCs w:val="22"/>
        </w:rPr>
        <w:t>e</w:t>
      </w:r>
      <w:r w:rsidRPr="004D1444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 w:cs="Segoe UI Light"/>
          <w:sz w:val="22"/>
          <w:szCs w:val="22"/>
        </w:rPr>
        <w:t>a</w:t>
      </w:r>
      <w:r w:rsidRPr="004D1444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 w:cs="Segoe UI Light"/>
          <w:sz w:val="22"/>
          <w:szCs w:val="22"/>
        </w:rPr>
        <w:t>e</w:t>
      </w:r>
      <w:r w:rsidRPr="004D1444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 w:cs="Segoe UI Light"/>
          <w:sz w:val="22"/>
          <w:szCs w:val="22"/>
        </w:rPr>
        <w:t>also</w:t>
      </w:r>
      <w:r w:rsidRPr="004D1444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 w:cs="Segoe UI Light"/>
          <w:sz w:val="22"/>
          <w:szCs w:val="22"/>
        </w:rPr>
        <w:t>some</w:t>
      </w:r>
      <w:r w:rsidRPr="004D1444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 w:cs="Segoe UI Light"/>
          <w:spacing w:val="1"/>
          <w:sz w:val="22"/>
          <w:szCs w:val="22"/>
        </w:rPr>
        <w:t>v</w:t>
      </w:r>
      <w:r w:rsidRPr="004D1444">
        <w:rPr>
          <w:rFonts w:asciiTheme="minorHAnsi" w:eastAsia="Segoe UI Light" w:hAnsiTheme="minorHAnsi" w:cs="Segoe UI Light"/>
          <w:sz w:val="22"/>
          <w:szCs w:val="22"/>
        </w:rPr>
        <w:t>e</w:t>
      </w:r>
      <w:r w:rsidRPr="004D1444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 w:cs="Segoe UI Light"/>
          <w:sz w:val="22"/>
          <w:szCs w:val="22"/>
        </w:rPr>
        <w:t>y la</w:t>
      </w:r>
      <w:r w:rsidRPr="004D1444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 w:cs="Segoe UI Light"/>
          <w:spacing w:val="1"/>
          <w:sz w:val="22"/>
          <w:szCs w:val="22"/>
        </w:rPr>
        <w:t>g</w:t>
      </w:r>
      <w:r w:rsidRPr="004D1444">
        <w:rPr>
          <w:rFonts w:asciiTheme="minorHAnsi" w:eastAsia="Segoe UI Light" w:hAnsiTheme="minorHAnsi" w:cs="Segoe UI Light"/>
          <w:sz w:val="22"/>
          <w:szCs w:val="22"/>
        </w:rPr>
        <w:t>e</w:t>
      </w:r>
      <w:r w:rsidRPr="004D1444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 w:cs="Segoe UI Light"/>
          <w:sz w:val="22"/>
          <w:szCs w:val="22"/>
        </w:rPr>
        <w:t>fi</w:t>
      </w:r>
      <w:r w:rsidRPr="004D1444">
        <w:rPr>
          <w:rFonts w:asciiTheme="minorHAnsi" w:eastAsia="Segoe UI Light" w:hAnsiTheme="minorHAnsi" w:cs="Segoe UI Light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 w:cs="Segoe UI Light"/>
          <w:sz w:val="22"/>
          <w:szCs w:val="22"/>
        </w:rPr>
        <w:t>e</w:t>
      </w:r>
      <w:r w:rsidRPr="004D1444">
        <w:rPr>
          <w:rFonts w:asciiTheme="minorHAnsi" w:eastAsia="Segoe UI Light" w:hAnsiTheme="minorHAnsi" w:cs="Segoe UI Light"/>
          <w:spacing w:val="2"/>
          <w:sz w:val="22"/>
          <w:szCs w:val="22"/>
        </w:rPr>
        <w:t>s</w:t>
      </w:r>
      <w:r w:rsidRPr="004D1444">
        <w:rPr>
          <w:rFonts w:asciiTheme="minorHAnsi" w:eastAsia="Segoe UI Light" w:hAnsiTheme="minorHAnsi" w:cs="Segoe UI Light"/>
          <w:sz w:val="22"/>
          <w:szCs w:val="22"/>
        </w:rPr>
        <w:t>.</w:t>
      </w:r>
    </w:p>
    <w:p w14:paraId="3F451618" w14:textId="77777777" w:rsidR="00D9287D" w:rsidRPr="004D1444" w:rsidRDefault="00D9287D" w:rsidP="004D1444">
      <w:pPr>
        <w:rPr>
          <w:rFonts w:asciiTheme="minorHAnsi" w:hAnsiTheme="minorHAnsi"/>
          <w:sz w:val="22"/>
          <w:szCs w:val="22"/>
        </w:rPr>
      </w:pPr>
    </w:p>
    <w:p w14:paraId="3F45161C" w14:textId="73CB686C" w:rsidR="00D9287D" w:rsidRDefault="004D1444" w:rsidP="00721570">
      <w:pPr>
        <w:ind w:left="720" w:firstLine="720"/>
      </w:pPr>
      <w:r w:rsidRPr="004D1444">
        <w:rPr>
          <w:rFonts w:asciiTheme="minorHAnsi" w:eastAsia="Segoe UI Light" w:hAnsiTheme="minorHAnsi" w:cs="Segoe UI Light"/>
          <w:spacing w:val="1"/>
          <w:sz w:val="22"/>
          <w:szCs w:val="22"/>
        </w:rPr>
        <w:t>5</w:t>
      </w:r>
      <w:r w:rsidRPr="004D1444">
        <w:rPr>
          <w:rFonts w:asciiTheme="minorHAnsi" w:eastAsia="Segoe UI Light" w:hAnsiTheme="minorHAnsi" w:cs="Segoe UI Light"/>
          <w:sz w:val="22"/>
          <w:szCs w:val="22"/>
        </w:rPr>
        <w:t xml:space="preserve">.  </w:t>
      </w:r>
      <w:r w:rsidRPr="004D1444">
        <w:rPr>
          <w:rFonts w:asciiTheme="minorHAnsi" w:eastAsia="Segoe UI Light" w:hAnsiTheme="minorHAnsi" w:cs="Segoe UI Light"/>
          <w:spacing w:val="47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 w:cs="Segoe UI Light"/>
          <w:sz w:val="22"/>
          <w:szCs w:val="22"/>
        </w:rPr>
        <w:t>In</w:t>
      </w:r>
      <w:r w:rsidRPr="004D1444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 w:cs="Segoe UI Light"/>
          <w:sz w:val="22"/>
          <w:szCs w:val="22"/>
        </w:rPr>
        <w:t>e</w:t>
      </w:r>
      <w:r w:rsidRPr="004D1444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 w:cs="Segoe UI Light"/>
          <w:sz w:val="22"/>
          <w:szCs w:val="22"/>
        </w:rPr>
        <w:t>list</w:t>
      </w:r>
      <w:r w:rsidRPr="004D1444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 w:cs="Segoe UI Light"/>
          <w:sz w:val="22"/>
          <w:szCs w:val="22"/>
        </w:rPr>
        <w:t>f</w:t>
      </w:r>
      <w:r w:rsidRPr="004D1444">
        <w:rPr>
          <w:rFonts w:asciiTheme="minorHAnsi" w:eastAsia="Segoe UI Light" w:hAnsiTheme="minorHAnsi" w:cs="Segoe UI Light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 w:cs="Segoe UI Light"/>
          <w:sz w:val="22"/>
          <w:szCs w:val="22"/>
        </w:rPr>
        <w:t>c</w:t>
      </w:r>
      <w:r w:rsidRPr="004D1444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 w:cs="Segoe UI Light"/>
          <w:sz w:val="22"/>
          <w:szCs w:val="22"/>
        </w:rPr>
        <w:t>l</w:t>
      </w:r>
      <w:r w:rsidRPr="004D1444">
        <w:rPr>
          <w:rFonts w:asciiTheme="minorHAnsi" w:eastAsia="Segoe UI Light" w:hAnsiTheme="minorHAnsi" w:cs="Segoe UI Light"/>
          <w:spacing w:val="-1"/>
          <w:sz w:val="22"/>
          <w:szCs w:val="22"/>
        </w:rPr>
        <w:t>u</w:t>
      </w:r>
      <w:r w:rsidRPr="004D1444">
        <w:rPr>
          <w:rFonts w:asciiTheme="minorHAnsi" w:eastAsia="Segoe UI Light" w:hAnsiTheme="minorHAnsi" w:cs="Segoe UI Light"/>
          <w:spacing w:val="2"/>
          <w:sz w:val="22"/>
          <w:szCs w:val="22"/>
        </w:rPr>
        <w:t>m</w:t>
      </w:r>
      <w:r w:rsidRPr="004D1444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 w:cs="Segoe UI Light"/>
          <w:spacing w:val="2"/>
          <w:sz w:val="22"/>
          <w:szCs w:val="22"/>
        </w:rPr>
        <w:t>s</w:t>
      </w:r>
      <w:r w:rsidRPr="004D1444">
        <w:rPr>
          <w:rFonts w:asciiTheme="minorHAnsi" w:eastAsia="Segoe UI Light" w:hAnsiTheme="minorHAnsi" w:cs="Segoe UI Light"/>
          <w:sz w:val="22"/>
          <w:szCs w:val="22"/>
        </w:rPr>
        <w:t>,</w:t>
      </w:r>
      <w:r w:rsidRPr="004D1444">
        <w:rPr>
          <w:rFonts w:asciiTheme="minorHAnsi" w:eastAsia="Segoe UI Light" w:hAnsiTheme="minorHAnsi" w:cs="Segoe UI Light"/>
          <w:spacing w:val="-8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 w:cs="Segoe UI Light"/>
          <w:sz w:val="22"/>
          <w:szCs w:val="22"/>
        </w:rPr>
        <w:t>select</w:t>
      </w:r>
      <w:r w:rsidRPr="004D1444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 w:cs="Segoe UI Light"/>
          <w:sz w:val="22"/>
          <w:szCs w:val="22"/>
        </w:rPr>
        <w:t>e</w:t>
      </w:r>
      <w:r w:rsidRPr="004D1444">
        <w:rPr>
          <w:rFonts w:asciiTheme="minorHAnsi" w:eastAsia="Segoe UI Light" w:hAnsiTheme="minorHAnsi" w:cs="Segoe UI Light"/>
          <w:spacing w:val="1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 w:cs="Segoe UI Light"/>
          <w:b/>
          <w:spacing w:val="1"/>
          <w:sz w:val="22"/>
          <w:szCs w:val="22"/>
        </w:rPr>
        <w:t>F</w:t>
      </w:r>
      <w:r w:rsidRPr="004D1444">
        <w:rPr>
          <w:rFonts w:asciiTheme="minorHAnsi" w:eastAsia="Segoe UI Light" w:hAnsiTheme="minorHAnsi" w:cs="Segoe UI Light"/>
          <w:b/>
          <w:spacing w:val="3"/>
          <w:sz w:val="22"/>
          <w:szCs w:val="22"/>
        </w:rPr>
        <w:t>F</w:t>
      </w:r>
      <w:r w:rsidRPr="004D1444">
        <w:rPr>
          <w:rFonts w:asciiTheme="minorHAnsi" w:eastAsia="Segoe UI Light" w:hAnsiTheme="minorHAnsi" w:cs="Segoe UI Light"/>
          <w:b/>
          <w:sz w:val="22"/>
          <w:szCs w:val="22"/>
        </w:rPr>
        <w:t>MC</w:t>
      </w:r>
      <w:r w:rsidRPr="004D1444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 w:cs="Segoe UI Light"/>
          <w:sz w:val="22"/>
          <w:szCs w:val="22"/>
        </w:rPr>
        <w:t>c</w:t>
      </w:r>
      <w:r w:rsidRPr="004D1444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 w:cs="Segoe UI Light"/>
          <w:sz w:val="22"/>
          <w:szCs w:val="22"/>
        </w:rPr>
        <w:t>l</w:t>
      </w:r>
      <w:r w:rsidRPr="004D1444">
        <w:rPr>
          <w:rFonts w:asciiTheme="minorHAnsi" w:eastAsia="Segoe UI Light" w:hAnsiTheme="minorHAnsi" w:cs="Segoe UI Light"/>
          <w:spacing w:val="-1"/>
          <w:sz w:val="22"/>
          <w:szCs w:val="22"/>
        </w:rPr>
        <w:t>u</w:t>
      </w:r>
      <w:r w:rsidRPr="004D1444">
        <w:rPr>
          <w:rFonts w:asciiTheme="minorHAnsi" w:eastAsia="Segoe UI Light" w:hAnsiTheme="minorHAnsi" w:cs="Segoe UI Light"/>
          <w:sz w:val="22"/>
          <w:szCs w:val="22"/>
        </w:rPr>
        <w:t>mn</w:t>
      </w:r>
      <w:r w:rsidRPr="004D1444">
        <w:rPr>
          <w:rFonts w:asciiTheme="minorHAnsi" w:eastAsia="Segoe UI Light" w:hAnsiTheme="minorHAnsi" w:cs="Segoe UI Light"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 w:cs="Segoe UI Light"/>
          <w:sz w:val="22"/>
          <w:szCs w:val="22"/>
        </w:rPr>
        <w:t>a</w:t>
      </w:r>
      <w:r w:rsidRPr="004D1444">
        <w:rPr>
          <w:rFonts w:asciiTheme="minorHAnsi" w:eastAsia="Segoe UI Light" w:hAnsiTheme="minorHAnsi" w:cs="Segoe UI Light"/>
          <w:spacing w:val="1"/>
          <w:sz w:val="22"/>
          <w:szCs w:val="22"/>
        </w:rPr>
        <w:t>n</w:t>
      </w:r>
      <w:r w:rsidRPr="004D1444">
        <w:rPr>
          <w:rFonts w:asciiTheme="minorHAnsi" w:eastAsia="Segoe UI Light" w:hAnsiTheme="minorHAnsi" w:cs="Segoe UI Light"/>
          <w:sz w:val="22"/>
          <w:szCs w:val="22"/>
        </w:rPr>
        <w:t>d</w:t>
      </w:r>
      <w:r w:rsidRPr="004D1444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 w:cs="Segoe UI Light"/>
          <w:spacing w:val="1"/>
          <w:sz w:val="22"/>
          <w:szCs w:val="22"/>
        </w:rPr>
        <w:t>v</w:t>
      </w:r>
      <w:r w:rsidRPr="004D1444">
        <w:rPr>
          <w:rFonts w:asciiTheme="minorHAnsi" w:eastAsia="Segoe UI Light" w:hAnsiTheme="minorHAnsi" w:cs="Segoe UI Light"/>
          <w:sz w:val="22"/>
          <w:szCs w:val="22"/>
        </w:rPr>
        <w:t>iew</w:t>
      </w:r>
      <w:r w:rsidRPr="004D1444">
        <w:rPr>
          <w:rFonts w:asciiTheme="minorHAnsi" w:eastAsia="Segoe UI Light" w:hAnsiTheme="minorHAnsi" w:cs="Segoe UI Light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 w:cs="Segoe UI Light"/>
          <w:spacing w:val="1"/>
          <w:sz w:val="22"/>
          <w:szCs w:val="22"/>
        </w:rPr>
        <w:t>th</w:t>
      </w:r>
      <w:r w:rsidRPr="004D1444">
        <w:rPr>
          <w:rFonts w:asciiTheme="minorHAnsi" w:eastAsia="Segoe UI Light" w:hAnsiTheme="minorHAnsi" w:cs="Segoe UI Light"/>
          <w:sz w:val="22"/>
          <w:szCs w:val="22"/>
        </w:rPr>
        <w:t>e</w:t>
      </w:r>
      <w:r w:rsidRPr="004D1444">
        <w:rPr>
          <w:rFonts w:asciiTheme="minorHAnsi" w:eastAsia="Segoe UI Light" w:hAnsiTheme="minorHAnsi" w:cs="Segoe UI Light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 w:cs="Segoe UI Light"/>
          <w:sz w:val="22"/>
          <w:szCs w:val="22"/>
        </w:rPr>
        <w:t>sta</w:t>
      </w:r>
      <w:r w:rsidRPr="004D1444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 w:cs="Segoe UI Light"/>
          <w:sz w:val="22"/>
          <w:szCs w:val="22"/>
        </w:rPr>
        <w:t>istics</w:t>
      </w:r>
      <w:r w:rsidRPr="004D1444">
        <w:rPr>
          <w:rFonts w:asciiTheme="minorHAnsi" w:eastAsia="Segoe UI Light" w:hAnsiTheme="minorHAnsi" w:cs="Segoe UI Light"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 w:cs="Segoe UI Light"/>
          <w:sz w:val="22"/>
          <w:szCs w:val="22"/>
        </w:rPr>
        <w:t>f</w:t>
      </w:r>
      <w:r w:rsidRPr="004D1444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 w:cs="Segoe UI Light"/>
          <w:sz w:val="22"/>
          <w:szCs w:val="22"/>
        </w:rPr>
        <w:t>r</w:t>
      </w:r>
      <w:r w:rsidRPr="004D1444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 w:cs="Segoe UI Light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 w:cs="Segoe UI Light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 w:cs="Segoe UI Light"/>
          <w:sz w:val="22"/>
          <w:szCs w:val="22"/>
        </w:rPr>
        <w:t>is</w:t>
      </w:r>
      <w:r w:rsidRPr="004D1444">
        <w:rPr>
          <w:rFonts w:asciiTheme="minorHAnsi" w:eastAsia="Segoe UI Light" w:hAnsiTheme="minorHAnsi" w:cs="Segoe UI Light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 w:cs="Segoe UI Light"/>
          <w:sz w:val="22"/>
          <w:szCs w:val="22"/>
        </w:rPr>
        <w:t>c</w:t>
      </w:r>
      <w:r w:rsidRPr="004D1444">
        <w:rPr>
          <w:rFonts w:asciiTheme="minorHAnsi" w:eastAsia="Segoe UI Light" w:hAnsiTheme="minorHAnsi" w:cs="Segoe UI Light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 w:cs="Segoe UI Light"/>
          <w:spacing w:val="2"/>
          <w:sz w:val="22"/>
          <w:szCs w:val="22"/>
        </w:rPr>
        <w:t>l</w:t>
      </w:r>
      <w:r w:rsidRPr="004D1444">
        <w:rPr>
          <w:rFonts w:asciiTheme="minorHAnsi" w:eastAsia="Segoe UI Light" w:hAnsiTheme="minorHAnsi" w:cs="Segoe UI Light"/>
          <w:spacing w:val="-1"/>
          <w:sz w:val="22"/>
          <w:szCs w:val="22"/>
        </w:rPr>
        <w:t>u</w:t>
      </w:r>
      <w:r w:rsidRPr="004D1444">
        <w:rPr>
          <w:rFonts w:asciiTheme="minorHAnsi" w:eastAsia="Segoe UI Light" w:hAnsiTheme="minorHAnsi" w:cs="Segoe UI Light"/>
          <w:spacing w:val="2"/>
          <w:sz w:val="22"/>
          <w:szCs w:val="22"/>
        </w:rPr>
        <w:t>m</w:t>
      </w:r>
      <w:r w:rsidRPr="004D1444">
        <w:rPr>
          <w:rFonts w:asciiTheme="minorHAnsi" w:eastAsia="Segoe UI Light" w:hAnsiTheme="minorHAnsi" w:cs="Segoe UI Light"/>
          <w:spacing w:val="-1"/>
          <w:sz w:val="22"/>
          <w:szCs w:val="22"/>
        </w:rPr>
        <w:t>n</w:t>
      </w:r>
      <w:r w:rsidR="00C57478">
        <w:rPr>
          <w:rFonts w:asciiTheme="minorHAnsi" w:eastAsia="Segoe UI Light" w:hAnsiTheme="minorHAnsi" w:cs="Segoe UI Light"/>
          <w:sz w:val="22"/>
          <w:szCs w:val="22"/>
        </w:rPr>
        <w:t>.</w:t>
      </w:r>
    </w:p>
    <w:p w14:paraId="3F45161D" w14:textId="26AA003A" w:rsidR="00D9287D" w:rsidRDefault="00D9287D">
      <w:pPr>
        <w:spacing w:before="2" w:line="260" w:lineRule="exact"/>
        <w:rPr>
          <w:sz w:val="26"/>
          <w:szCs w:val="26"/>
        </w:rPr>
      </w:pPr>
    </w:p>
    <w:p w14:paraId="14588F93" w14:textId="62D78477" w:rsidR="00C57478" w:rsidRDefault="00A94097">
      <w:pPr>
        <w:spacing w:before="2" w:line="260" w:lineRule="exact"/>
        <w:rPr>
          <w:sz w:val="26"/>
          <w:szCs w:val="26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658244" behindDoc="0" locked="0" layoutInCell="1" allowOverlap="1" wp14:anchorId="61F5178A" wp14:editId="775108B6">
            <wp:simplePos x="0" y="0"/>
            <wp:positionH relativeFrom="column">
              <wp:posOffset>2070100</wp:posOffset>
            </wp:positionH>
            <wp:positionV relativeFrom="paragraph">
              <wp:posOffset>20955</wp:posOffset>
            </wp:positionV>
            <wp:extent cx="1936115" cy="353695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115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EBB078" w14:textId="77777777" w:rsidR="00C57478" w:rsidRDefault="00C57478">
      <w:pPr>
        <w:spacing w:before="2" w:line="260" w:lineRule="exact"/>
        <w:rPr>
          <w:sz w:val="26"/>
          <w:szCs w:val="26"/>
        </w:rPr>
      </w:pPr>
    </w:p>
    <w:p w14:paraId="1A73DE5A" w14:textId="77777777" w:rsidR="00C57478" w:rsidRDefault="00C57478" w:rsidP="004D1444">
      <w:pPr>
        <w:rPr>
          <w:rFonts w:asciiTheme="minorHAnsi" w:eastAsia="Segoe UI Light" w:hAnsiTheme="minorHAnsi"/>
          <w:sz w:val="22"/>
          <w:szCs w:val="22"/>
        </w:rPr>
      </w:pPr>
    </w:p>
    <w:p w14:paraId="51185F92" w14:textId="77777777" w:rsidR="00C57478" w:rsidRDefault="00C57478" w:rsidP="004D1444">
      <w:pPr>
        <w:rPr>
          <w:rFonts w:asciiTheme="minorHAnsi" w:eastAsia="Segoe UI Light" w:hAnsiTheme="minorHAnsi"/>
          <w:sz w:val="22"/>
          <w:szCs w:val="22"/>
        </w:rPr>
      </w:pPr>
    </w:p>
    <w:p w14:paraId="12E7CB8E" w14:textId="77777777" w:rsidR="00C57478" w:rsidRDefault="00C57478" w:rsidP="004D1444">
      <w:pPr>
        <w:rPr>
          <w:rFonts w:asciiTheme="minorHAnsi" w:eastAsia="Segoe UI Light" w:hAnsiTheme="minorHAnsi"/>
          <w:sz w:val="22"/>
          <w:szCs w:val="22"/>
        </w:rPr>
      </w:pPr>
    </w:p>
    <w:p w14:paraId="469097F5" w14:textId="77777777" w:rsidR="00C57478" w:rsidRDefault="00C57478" w:rsidP="004D1444">
      <w:pPr>
        <w:rPr>
          <w:rFonts w:asciiTheme="minorHAnsi" w:eastAsia="Segoe UI Light" w:hAnsiTheme="minorHAnsi"/>
          <w:sz w:val="22"/>
          <w:szCs w:val="22"/>
        </w:rPr>
      </w:pPr>
    </w:p>
    <w:p w14:paraId="505A7990" w14:textId="77777777" w:rsidR="00C57478" w:rsidRDefault="00C57478" w:rsidP="004D1444">
      <w:pPr>
        <w:rPr>
          <w:rFonts w:asciiTheme="minorHAnsi" w:eastAsia="Segoe UI Light" w:hAnsiTheme="minorHAnsi"/>
          <w:sz w:val="22"/>
          <w:szCs w:val="22"/>
        </w:rPr>
      </w:pPr>
    </w:p>
    <w:p w14:paraId="3D07964A" w14:textId="77777777" w:rsidR="00C57478" w:rsidRDefault="00C57478" w:rsidP="004D1444">
      <w:pPr>
        <w:rPr>
          <w:rFonts w:asciiTheme="minorHAnsi" w:eastAsia="Segoe UI Light" w:hAnsiTheme="minorHAnsi"/>
          <w:sz w:val="22"/>
          <w:szCs w:val="22"/>
        </w:rPr>
      </w:pPr>
    </w:p>
    <w:p w14:paraId="7FD53A0D" w14:textId="77777777" w:rsidR="00C57478" w:rsidRDefault="00C57478" w:rsidP="004D1444">
      <w:pPr>
        <w:rPr>
          <w:rFonts w:asciiTheme="minorHAnsi" w:eastAsia="Segoe UI Light" w:hAnsiTheme="minorHAnsi"/>
          <w:sz w:val="22"/>
          <w:szCs w:val="22"/>
        </w:rPr>
      </w:pPr>
    </w:p>
    <w:p w14:paraId="1FE6E667" w14:textId="77777777" w:rsidR="00C57478" w:rsidRDefault="00C57478" w:rsidP="004D1444">
      <w:pPr>
        <w:rPr>
          <w:rFonts w:asciiTheme="minorHAnsi" w:eastAsia="Segoe UI Light" w:hAnsiTheme="minorHAnsi"/>
          <w:sz w:val="22"/>
          <w:szCs w:val="22"/>
        </w:rPr>
      </w:pPr>
    </w:p>
    <w:p w14:paraId="4BFBD6DD" w14:textId="77777777" w:rsidR="00C57478" w:rsidRDefault="00C57478" w:rsidP="004D1444">
      <w:pPr>
        <w:rPr>
          <w:rFonts w:asciiTheme="minorHAnsi" w:eastAsia="Segoe UI Light" w:hAnsiTheme="minorHAnsi"/>
          <w:sz w:val="22"/>
          <w:szCs w:val="22"/>
        </w:rPr>
      </w:pPr>
    </w:p>
    <w:p w14:paraId="70DAAAF0" w14:textId="77777777" w:rsidR="00C57478" w:rsidRDefault="00C57478" w:rsidP="004D1444">
      <w:pPr>
        <w:rPr>
          <w:rFonts w:asciiTheme="minorHAnsi" w:eastAsia="Segoe UI Light" w:hAnsiTheme="minorHAnsi"/>
          <w:sz w:val="22"/>
          <w:szCs w:val="22"/>
        </w:rPr>
      </w:pPr>
    </w:p>
    <w:p w14:paraId="141AC861" w14:textId="77777777" w:rsidR="00C57478" w:rsidRDefault="00C57478" w:rsidP="004D1444">
      <w:pPr>
        <w:rPr>
          <w:rFonts w:asciiTheme="minorHAnsi" w:eastAsia="Segoe UI Light" w:hAnsiTheme="minorHAnsi"/>
          <w:sz w:val="22"/>
          <w:szCs w:val="22"/>
        </w:rPr>
      </w:pPr>
    </w:p>
    <w:p w14:paraId="1C562324" w14:textId="77777777" w:rsidR="00C57478" w:rsidRDefault="00C57478" w:rsidP="004D1444">
      <w:pPr>
        <w:rPr>
          <w:rFonts w:asciiTheme="minorHAnsi" w:eastAsia="Segoe UI Light" w:hAnsiTheme="minorHAnsi"/>
          <w:sz w:val="22"/>
          <w:szCs w:val="22"/>
        </w:rPr>
      </w:pPr>
    </w:p>
    <w:p w14:paraId="3819B216" w14:textId="77777777" w:rsidR="00C57478" w:rsidRDefault="00C57478" w:rsidP="004D1444">
      <w:pPr>
        <w:rPr>
          <w:rFonts w:asciiTheme="minorHAnsi" w:eastAsia="Segoe UI Light" w:hAnsiTheme="minorHAnsi"/>
          <w:sz w:val="22"/>
          <w:szCs w:val="22"/>
        </w:rPr>
      </w:pPr>
    </w:p>
    <w:p w14:paraId="7AC827A6" w14:textId="77777777" w:rsidR="00A94097" w:rsidRDefault="00A94097" w:rsidP="004D1444">
      <w:pPr>
        <w:rPr>
          <w:rFonts w:asciiTheme="minorHAnsi" w:eastAsia="Segoe UI Light" w:hAnsiTheme="minorHAnsi"/>
          <w:sz w:val="22"/>
          <w:szCs w:val="22"/>
        </w:rPr>
      </w:pPr>
    </w:p>
    <w:p w14:paraId="26C9F378" w14:textId="77777777" w:rsidR="00C57478" w:rsidRDefault="00C57478" w:rsidP="004D1444">
      <w:pPr>
        <w:rPr>
          <w:rFonts w:asciiTheme="minorHAnsi" w:eastAsia="Segoe UI Light" w:hAnsiTheme="minorHAnsi"/>
          <w:sz w:val="22"/>
          <w:szCs w:val="22"/>
        </w:rPr>
      </w:pPr>
    </w:p>
    <w:p w14:paraId="5F1C2FF5" w14:textId="77777777" w:rsidR="00C57478" w:rsidRDefault="00C57478" w:rsidP="004D1444">
      <w:pPr>
        <w:rPr>
          <w:rFonts w:asciiTheme="minorHAnsi" w:eastAsia="Segoe UI Light" w:hAnsiTheme="minorHAnsi"/>
          <w:sz w:val="22"/>
          <w:szCs w:val="22"/>
        </w:rPr>
      </w:pPr>
    </w:p>
    <w:p w14:paraId="0E18AB07" w14:textId="77777777" w:rsidR="00C57478" w:rsidRDefault="00C57478" w:rsidP="004D1444">
      <w:pPr>
        <w:rPr>
          <w:rFonts w:asciiTheme="minorHAnsi" w:eastAsia="Segoe UI Light" w:hAnsiTheme="minorHAnsi"/>
          <w:sz w:val="22"/>
          <w:szCs w:val="22"/>
        </w:rPr>
      </w:pPr>
    </w:p>
    <w:p w14:paraId="00B31044" w14:textId="77777777" w:rsidR="00C57478" w:rsidRDefault="00C57478" w:rsidP="004D1444">
      <w:pPr>
        <w:rPr>
          <w:rFonts w:asciiTheme="minorHAnsi" w:eastAsia="Segoe UI Light" w:hAnsiTheme="minorHAnsi"/>
          <w:sz w:val="22"/>
          <w:szCs w:val="22"/>
        </w:rPr>
      </w:pPr>
    </w:p>
    <w:p w14:paraId="6B82C198" w14:textId="77777777" w:rsidR="00C57478" w:rsidRDefault="00C57478" w:rsidP="004D1444">
      <w:pPr>
        <w:rPr>
          <w:rFonts w:asciiTheme="minorHAnsi" w:eastAsia="Segoe UI Light" w:hAnsiTheme="minorHAnsi"/>
          <w:sz w:val="22"/>
          <w:szCs w:val="22"/>
        </w:rPr>
      </w:pPr>
    </w:p>
    <w:p w14:paraId="65A1A279" w14:textId="77777777" w:rsidR="00C57478" w:rsidRDefault="00C57478" w:rsidP="004D1444">
      <w:pPr>
        <w:rPr>
          <w:rFonts w:asciiTheme="minorHAnsi" w:eastAsia="Segoe UI Light" w:hAnsiTheme="minorHAnsi"/>
          <w:sz w:val="22"/>
          <w:szCs w:val="22"/>
        </w:rPr>
      </w:pPr>
    </w:p>
    <w:p w14:paraId="5B20235E" w14:textId="77777777" w:rsidR="00C57478" w:rsidRDefault="004D1444" w:rsidP="00E6501D">
      <w:pPr>
        <w:ind w:left="1440"/>
        <w:rPr>
          <w:rFonts w:asciiTheme="minorHAnsi" w:eastAsia="Segoe UI Light" w:hAnsiTheme="minorHAnsi"/>
          <w:sz w:val="22"/>
          <w:szCs w:val="22"/>
        </w:rPr>
      </w:pPr>
      <w:r w:rsidRPr="004D1444">
        <w:rPr>
          <w:rFonts w:asciiTheme="minorHAnsi" w:eastAsia="Segoe UI Light" w:hAnsiTheme="minorHAnsi"/>
          <w:sz w:val="22"/>
          <w:szCs w:val="22"/>
        </w:rPr>
        <w:t>6.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ot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at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 xml:space="preserve">e </w:t>
      </w:r>
      <w:r w:rsidRPr="004D1444">
        <w:rPr>
          <w:rFonts w:asciiTheme="minorHAnsi" w:eastAsia="Segoe UI Light" w:hAnsiTheme="minorHAnsi"/>
          <w:b/>
          <w:spacing w:val="2"/>
          <w:sz w:val="22"/>
          <w:szCs w:val="22"/>
        </w:rPr>
        <w:t>M</w:t>
      </w:r>
      <w:r w:rsidRPr="004D1444">
        <w:rPr>
          <w:rFonts w:asciiTheme="minorHAnsi" w:eastAsia="Segoe UI Light" w:hAnsiTheme="minorHAnsi"/>
          <w:b/>
          <w:sz w:val="22"/>
          <w:szCs w:val="22"/>
        </w:rPr>
        <w:t>in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v</w:t>
      </w:r>
      <w:r w:rsidRPr="004D1444">
        <w:rPr>
          <w:rFonts w:asciiTheme="minorHAnsi" w:eastAsia="Segoe UI Light" w:hAnsiTheme="minorHAnsi"/>
          <w:sz w:val="22"/>
          <w:szCs w:val="22"/>
        </w:rPr>
        <w:t>al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f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is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c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z w:val="22"/>
          <w:szCs w:val="22"/>
        </w:rPr>
        <w:t>l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z w:val="22"/>
          <w:szCs w:val="22"/>
        </w:rPr>
        <w:t>mn</w:t>
      </w:r>
      <w:r w:rsidRPr="004D1444">
        <w:rPr>
          <w:rFonts w:asciiTheme="minorHAnsi" w:eastAsia="Segoe UI Light" w:hAnsiTheme="minorHAnsi"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gn</w:t>
      </w:r>
      <w:r w:rsidRPr="004D1444">
        <w:rPr>
          <w:rFonts w:asciiTheme="minorHAnsi" w:eastAsia="Segoe UI Light" w:hAnsiTheme="minorHAnsi"/>
          <w:sz w:val="22"/>
          <w:szCs w:val="22"/>
        </w:rPr>
        <w:t>ifi</w:t>
      </w:r>
      <w:r w:rsidRPr="004D1444">
        <w:rPr>
          <w:rFonts w:asciiTheme="minorHAnsi" w:eastAsia="Segoe UI Light" w:hAnsiTheme="minorHAnsi"/>
          <w:spacing w:val="3"/>
          <w:sz w:val="22"/>
          <w:szCs w:val="22"/>
        </w:rPr>
        <w:t>c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ly</w:t>
      </w:r>
      <w:r w:rsidRPr="004D1444">
        <w:rPr>
          <w:rFonts w:asciiTheme="minorHAnsi" w:eastAsia="Segoe UI Light" w:hAnsiTheme="minorHAnsi"/>
          <w:spacing w:val="-9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l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z w:val="22"/>
          <w:szCs w:val="22"/>
        </w:rPr>
        <w:t>wer</w:t>
      </w:r>
      <w:r w:rsidRPr="004D1444">
        <w:rPr>
          <w:rFonts w:asciiTheme="minorHAnsi" w:eastAsia="Segoe UI Light" w:hAnsiTheme="minorHAnsi"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b/>
          <w:spacing w:val="2"/>
          <w:sz w:val="22"/>
          <w:szCs w:val="22"/>
        </w:rPr>
        <w:t>Me</w:t>
      </w:r>
      <w:r w:rsidRPr="004D1444">
        <w:rPr>
          <w:rFonts w:asciiTheme="minorHAnsi" w:eastAsia="Segoe UI Light" w:hAnsiTheme="minorHAnsi"/>
          <w:b/>
          <w:sz w:val="22"/>
          <w:szCs w:val="22"/>
        </w:rPr>
        <w:t>an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z w:val="22"/>
          <w:szCs w:val="22"/>
        </w:rPr>
        <w:t>d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b/>
          <w:spacing w:val="2"/>
          <w:sz w:val="22"/>
          <w:szCs w:val="22"/>
        </w:rPr>
        <w:t>M</w:t>
      </w:r>
      <w:r w:rsidRPr="004D1444">
        <w:rPr>
          <w:rFonts w:asciiTheme="minorHAnsi" w:eastAsia="Segoe UI Light" w:hAnsiTheme="minorHAnsi"/>
          <w:b/>
          <w:sz w:val="22"/>
          <w:szCs w:val="22"/>
        </w:rPr>
        <w:t>e</w:t>
      </w:r>
      <w:r w:rsidRPr="004D1444">
        <w:rPr>
          <w:rFonts w:asciiTheme="minorHAnsi" w:eastAsia="Segoe UI Light" w:hAnsiTheme="minorHAnsi"/>
          <w:b/>
          <w:spacing w:val="1"/>
          <w:sz w:val="22"/>
          <w:szCs w:val="22"/>
        </w:rPr>
        <w:t>d</w:t>
      </w:r>
      <w:r w:rsidRPr="004D1444">
        <w:rPr>
          <w:rFonts w:asciiTheme="minorHAnsi" w:eastAsia="Segoe UI Light" w:hAnsiTheme="minorHAnsi"/>
          <w:b/>
          <w:sz w:val="22"/>
          <w:szCs w:val="22"/>
        </w:rPr>
        <w:t>i</w:t>
      </w:r>
      <w:r w:rsidRPr="004D1444">
        <w:rPr>
          <w:rFonts w:asciiTheme="minorHAnsi" w:eastAsia="Segoe UI Light" w:hAnsiTheme="minorHAnsi"/>
          <w:b/>
          <w:spacing w:val="2"/>
          <w:sz w:val="22"/>
          <w:szCs w:val="22"/>
        </w:rPr>
        <w:t>a</w:t>
      </w:r>
      <w:r w:rsidRPr="004D1444">
        <w:rPr>
          <w:rFonts w:asciiTheme="minorHAnsi" w:eastAsia="Segoe UI Light" w:hAnsiTheme="minorHAnsi"/>
          <w:b/>
          <w:sz w:val="22"/>
          <w:szCs w:val="22"/>
        </w:rPr>
        <w:t>n</w:t>
      </w:r>
      <w:r w:rsidRPr="004D1444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v</w:t>
      </w:r>
      <w:r w:rsidRPr="004D1444">
        <w:rPr>
          <w:rFonts w:asciiTheme="minorHAnsi" w:eastAsia="Segoe UI Light" w:hAnsiTheme="minorHAnsi"/>
          <w:sz w:val="22"/>
          <w:szCs w:val="22"/>
        </w:rPr>
        <w:t>al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z w:val="22"/>
          <w:szCs w:val="22"/>
        </w:rPr>
        <w:t>es,</w:t>
      </w:r>
      <w:r w:rsidRPr="004D1444">
        <w:rPr>
          <w:rFonts w:asciiTheme="minorHAnsi" w:eastAsia="Segoe UI Light" w:hAnsiTheme="minorHAnsi"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nd</w:t>
      </w:r>
      <w:r w:rsidRPr="004D1444">
        <w:rPr>
          <w:rFonts w:asciiTheme="minorHAnsi" w:eastAsia="Segoe UI Light" w:hAnsiTheme="minorHAnsi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pacing w:val="3"/>
          <w:sz w:val="22"/>
          <w:szCs w:val="22"/>
        </w:rPr>
        <w:t>c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z w:val="22"/>
          <w:szCs w:val="22"/>
        </w:rPr>
        <w:t xml:space="preserve">g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at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most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b/>
          <w:spacing w:val="1"/>
          <w:sz w:val="22"/>
          <w:szCs w:val="22"/>
        </w:rPr>
        <w:t>FF</w:t>
      </w:r>
      <w:r w:rsidRPr="004D1444">
        <w:rPr>
          <w:rFonts w:asciiTheme="minorHAnsi" w:eastAsia="Segoe UI Light" w:hAnsiTheme="minorHAnsi"/>
          <w:b/>
          <w:sz w:val="22"/>
          <w:szCs w:val="22"/>
        </w:rPr>
        <w:t>MC</w:t>
      </w:r>
      <w:r w:rsidRPr="004D1444">
        <w:rPr>
          <w:rFonts w:asciiTheme="minorHAnsi" w:eastAsia="Segoe UI Light" w:hAnsiTheme="minorHAnsi"/>
          <w:b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v</w:t>
      </w:r>
      <w:r w:rsidRPr="004D1444">
        <w:rPr>
          <w:rFonts w:asciiTheme="minorHAnsi" w:eastAsia="Segoe UI Light" w:hAnsiTheme="minorHAnsi"/>
          <w:sz w:val="22"/>
          <w:szCs w:val="22"/>
        </w:rPr>
        <w:t>al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z w:val="22"/>
          <w:szCs w:val="22"/>
        </w:rPr>
        <w:t>es</w:t>
      </w:r>
      <w:r w:rsidRPr="004D1444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g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,</w:t>
      </w:r>
      <w:r w:rsidRPr="004D1444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b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so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m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l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z w:val="22"/>
          <w:szCs w:val="22"/>
        </w:rPr>
        <w:t>w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lie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s</w:t>
      </w:r>
      <w:r w:rsidR="00C57478">
        <w:rPr>
          <w:rFonts w:asciiTheme="minorHAnsi" w:eastAsia="Segoe UI Light" w:hAnsiTheme="minorHAnsi"/>
          <w:sz w:val="22"/>
          <w:szCs w:val="22"/>
        </w:rPr>
        <w:t>.</w:t>
      </w:r>
    </w:p>
    <w:p w14:paraId="566CC72B" w14:textId="77777777" w:rsidR="00C57478" w:rsidRDefault="00C57478" w:rsidP="004D1444">
      <w:pPr>
        <w:rPr>
          <w:rFonts w:asciiTheme="minorHAnsi" w:eastAsia="Segoe UI Light" w:hAnsiTheme="minorHAnsi"/>
          <w:sz w:val="22"/>
          <w:szCs w:val="22"/>
        </w:rPr>
      </w:pPr>
    </w:p>
    <w:p w14:paraId="3F451621" w14:textId="2574A38A" w:rsidR="00D9287D" w:rsidRDefault="00C57478" w:rsidP="00E6501D">
      <w:pPr>
        <w:ind w:left="720" w:firstLine="720"/>
        <w:rPr>
          <w:rFonts w:asciiTheme="minorHAnsi" w:eastAsia="Segoe UI Light" w:hAnsiTheme="minorHAnsi"/>
          <w:sz w:val="22"/>
          <w:szCs w:val="22"/>
        </w:rPr>
      </w:pPr>
      <w:r>
        <w:rPr>
          <w:rFonts w:asciiTheme="minorHAnsi" w:eastAsia="Segoe UI Light" w:hAnsiTheme="minorHAnsi"/>
          <w:noProof/>
          <w:sz w:val="22"/>
          <w:szCs w:val="22"/>
        </w:rPr>
        <w:drawing>
          <wp:anchor distT="0" distB="0" distL="114300" distR="114300" simplePos="0" relativeHeight="251658245" behindDoc="0" locked="0" layoutInCell="1" allowOverlap="1" wp14:anchorId="668009C2" wp14:editId="4462F255">
            <wp:simplePos x="0" y="0"/>
            <wp:positionH relativeFrom="column">
              <wp:posOffset>2066290</wp:posOffset>
            </wp:positionH>
            <wp:positionV relativeFrom="paragraph">
              <wp:posOffset>325755</wp:posOffset>
            </wp:positionV>
            <wp:extent cx="1753235" cy="3134995"/>
            <wp:effectExtent l="0" t="0" r="0" b="825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1444" w:rsidRPr="004D1444">
        <w:rPr>
          <w:rFonts w:asciiTheme="minorHAnsi" w:eastAsia="Segoe UI Light" w:hAnsiTheme="minorHAnsi"/>
          <w:spacing w:val="-1"/>
          <w:sz w:val="22"/>
          <w:szCs w:val="22"/>
        </w:rPr>
        <w:t>7</w:t>
      </w:r>
      <w:r w:rsidR="004D1444" w:rsidRPr="004D1444">
        <w:rPr>
          <w:rFonts w:asciiTheme="minorHAnsi" w:eastAsia="Segoe UI Light" w:hAnsiTheme="minorHAnsi"/>
          <w:sz w:val="22"/>
          <w:szCs w:val="22"/>
        </w:rPr>
        <w:t>.</w:t>
      </w:r>
      <w:r w:rsidR="004D1444"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="004D1444" w:rsidRPr="004D1444">
        <w:rPr>
          <w:rFonts w:asciiTheme="minorHAnsi" w:eastAsia="Segoe UI Light" w:hAnsiTheme="minorHAnsi"/>
          <w:spacing w:val="2"/>
          <w:sz w:val="22"/>
          <w:szCs w:val="22"/>
        </w:rPr>
        <w:t>I</w:t>
      </w:r>
      <w:r w:rsidR="004D1444" w:rsidRPr="004D1444">
        <w:rPr>
          <w:rFonts w:asciiTheme="minorHAnsi" w:eastAsia="Segoe UI Light" w:hAnsiTheme="minorHAnsi"/>
          <w:sz w:val="22"/>
          <w:szCs w:val="22"/>
        </w:rPr>
        <w:t>n</w:t>
      </w:r>
      <w:r w:rsidR="004D1444"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="004D1444"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="004D1444"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="004D1444" w:rsidRPr="004D1444">
        <w:rPr>
          <w:rFonts w:asciiTheme="minorHAnsi" w:eastAsia="Segoe UI Light" w:hAnsiTheme="minorHAnsi"/>
          <w:sz w:val="22"/>
          <w:szCs w:val="22"/>
        </w:rPr>
        <w:t>e</w:t>
      </w:r>
      <w:r w:rsidR="004D1444"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="004D1444" w:rsidRPr="004D1444">
        <w:rPr>
          <w:rFonts w:asciiTheme="minorHAnsi" w:eastAsia="Segoe UI Light" w:hAnsiTheme="minorHAnsi"/>
          <w:sz w:val="22"/>
          <w:szCs w:val="22"/>
        </w:rPr>
        <w:t>list</w:t>
      </w:r>
      <w:r w:rsidR="004D1444"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="004D1444"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="004D1444" w:rsidRPr="004D1444">
        <w:rPr>
          <w:rFonts w:asciiTheme="minorHAnsi" w:eastAsia="Segoe UI Light" w:hAnsiTheme="minorHAnsi"/>
          <w:sz w:val="22"/>
          <w:szCs w:val="22"/>
        </w:rPr>
        <w:t>f</w:t>
      </w:r>
      <w:r w:rsidR="004D1444" w:rsidRPr="004D1444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="004D1444" w:rsidRPr="004D1444">
        <w:rPr>
          <w:rFonts w:asciiTheme="minorHAnsi" w:eastAsia="Segoe UI Light" w:hAnsiTheme="minorHAnsi"/>
          <w:sz w:val="22"/>
          <w:szCs w:val="22"/>
        </w:rPr>
        <w:t>c</w:t>
      </w:r>
      <w:r w:rsidR="004D1444"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="004D1444" w:rsidRPr="004D1444">
        <w:rPr>
          <w:rFonts w:asciiTheme="minorHAnsi" w:eastAsia="Segoe UI Light" w:hAnsiTheme="minorHAnsi"/>
          <w:sz w:val="22"/>
          <w:szCs w:val="22"/>
        </w:rPr>
        <w:t>l</w:t>
      </w:r>
      <w:r w:rsidR="004D1444" w:rsidRPr="004D1444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="004D1444" w:rsidRPr="004D1444">
        <w:rPr>
          <w:rFonts w:asciiTheme="minorHAnsi" w:eastAsia="Segoe UI Light" w:hAnsiTheme="minorHAnsi"/>
          <w:spacing w:val="2"/>
          <w:sz w:val="22"/>
          <w:szCs w:val="22"/>
        </w:rPr>
        <w:t>m</w:t>
      </w:r>
      <w:r w:rsidR="004D1444"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="004D1444" w:rsidRPr="004D1444">
        <w:rPr>
          <w:rFonts w:asciiTheme="minorHAnsi" w:eastAsia="Segoe UI Light" w:hAnsiTheme="minorHAnsi"/>
          <w:spacing w:val="2"/>
          <w:sz w:val="22"/>
          <w:szCs w:val="22"/>
        </w:rPr>
        <w:t>s</w:t>
      </w:r>
      <w:r w:rsidR="004D1444" w:rsidRPr="004D1444">
        <w:rPr>
          <w:rFonts w:asciiTheme="minorHAnsi" w:eastAsia="Segoe UI Light" w:hAnsiTheme="minorHAnsi"/>
          <w:sz w:val="22"/>
          <w:szCs w:val="22"/>
        </w:rPr>
        <w:t>,</w:t>
      </w:r>
      <w:r w:rsidR="004D1444" w:rsidRPr="004D1444">
        <w:rPr>
          <w:rFonts w:asciiTheme="minorHAnsi" w:eastAsia="Segoe UI Light" w:hAnsiTheme="minorHAnsi"/>
          <w:spacing w:val="-8"/>
          <w:sz w:val="22"/>
          <w:szCs w:val="22"/>
        </w:rPr>
        <w:t xml:space="preserve"> </w:t>
      </w:r>
      <w:r w:rsidR="004D1444" w:rsidRPr="004D1444">
        <w:rPr>
          <w:rFonts w:asciiTheme="minorHAnsi" w:eastAsia="Segoe UI Light" w:hAnsiTheme="minorHAnsi"/>
          <w:sz w:val="22"/>
          <w:szCs w:val="22"/>
        </w:rPr>
        <w:t>sele</w:t>
      </w:r>
      <w:r w:rsidR="004D1444" w:rsidRPr="004D1444">
        <w:rPr>
          <w:rFonts w:asciiTheme="minorHAnsi" w:eastAsia="Segoe UI Light" w:hAnsiTheme="minorHAnsi"/>
          <w:spacing w:val="2"/>
          <w:sz w:val="22"/>
          <w:szCs w:val="22"/>
        </w:rPr>
        <w:t>c</w:t>
      </w:r>
      <w:r w:rsidR="004D1444" w:rsidRPr="004D1444">
        <w:rPr>
          <w:rFonts w:asciiTheme="minorHAnsi" w:eastAsia="Segoe UI Light" w:hAnsiTheme="minorHAnsi"/>
          <w:sz w:val="22"/>
          <w:szCs w:val="22"/>
        </w:rPr>
        <w:t>t</w:t>
      </w:r>
      <w:r w:rsidR="004D1444" w:rsidRPr="004D1444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="004D1444"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="004D1444"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="004D1444" w:rsidRPr="004D1444">
        <w:rPr>
          <w:rFonts w:asciiTheme="minorHAnsi" w:eastAsia="Segoe UI Light" w:hAnsiTheme="minorHAnsi"/>
          <w:sz w:val="22"/>
          <w:szCs w:val="22"/>
        </w:rPr>
        <w:t>e</w:t>
      </w:r>
      <w:r w:rsidR="004D1444" w:rsidRPr="004D1444">
        <w:rPr>
          <w:rFonts w:asciiTheme="minorHAnsi" w:eastAsia="Segoe UI Light" w:hAnsiTheme="minorHAnsi"/>
          <w:b/>
          <w:spacing w:val="2"/>
          <w:sz w:val="22"/>
          <w:szCs w:val="22"/>
        </w:rPr>
        <w:t xml:space="preserve"> </w:t>
      </w:r>
      <w:r w:rsidR="004D1444" w:rsidRPr="004D1444">
        <w:rPr>
          <w:rFonts w:asciiTheme="minorHAnsi" w:eastAsia="Segoe UI Light" w:hAnsiTheme="minorHAnsi"/>
          <w:b/>
          <w:sz w:val="22"/>
          <w:szCs w:val="22"/>
        </w:rPr>
        <w:t>ISI</w:t>
      </w:r>
      <w:r w:rsidR="004D1444" w:rsidRPr="004D1444">
        <w:rPr>
          <w:rFonts w:asciiTheme="minorHAnsi" w:eastAsia="Segoe UI Light" w:hAnsiTheme="minorHAnsi"/>
          <w:spacing w:val="1"/>
          <w:sz w:val="22"/>
          <w:szCs w:val="22"/>
        </w:rPr>
        <w:t xml:space="preserve"> </w:t>
      </w:r>
      <w:r w:rsidR="004D1444" w:rsidRPr="004D1444">
        <w:rPr>
          <w:rFonts w:asciiTheme="minorHAnsi" w:eastAsia="Segoe UI Light" w:hAnsiTheme="minorHAnsi"/>
          <w:sz w:val="22"/>
          <w:szCs w:val="22"/>
        </w:rPr>
        <w:t>c</w:t>
      </w:r>
      <w:r w:rsidR="004D1444"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="004D1444" w:rsidRPr="004D1444">
        <w:rPr>
          <w:rFonts w:asciiTheme="minorHAnsi" w:eastAsia="Segoe UI Light" w:hAnsiTheme="minorHAnsi"/>
          <w:sz w:val="22"/>
          <w:szCs w:val="22"/>
        </w:rPr>
        <w:t>l</w:t>
      </w:r>
      <w:r w:rsidR="004D1444" w:rsidRPr="004D1444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="004D1444" w:rsidRPr="004D1444">
        <w:rPr>
          <w:rFonts w:asciiTheme="minorHAnsi" w:eastAsia="Segoe UI Light" w:hAnsiTheme="minorHAnsi"/>
          <w:sz w:val="22"/>
          <w:szCs w:val="22"/>
        </w:rPr>
        <w:t>mn</w:t>
      </w:r>
      <w:r w:rsidR="004D1444" w:rsidRPr="004D1444">
        <w:rPr>
          <w:rFonts w:asciiTheme="minorHAnsi" w:eastAsia="Segoe UI Light" w:hAnsiTheme="minorHAnsi"/>
          <w:spacing w:val="-7"/>
          <w:sz w:val="22"/>
          <w:szCs w:val="22"/>
        </w:rPr>
        <w:t xml:space="preserve"> </w:t>
      </w:r>
      <w:r w:rsidR="004D1444" w:rsidRPr="004D1444">
        <w:rPr>
          <w:rFonts w:asciiTheme="minorHAnsi" w:eastAsia="Segoe UI Light" w:hAnsiTheme="minorHAnsi"/>
          <w:sz w:val="22"/>
          <w:szCs w:val="22"/>
        </w:rPr>
        <w:t>a</w:t>
      </w:r>
      <w:r w:rsidR="004D1444" w:rsidRPr="004D1444">
        <w:rPr>
          <w:rFonts w:asciiTheme="minorHAnsi" w:eastAsia="Segoe UI Light" w:hAnsiTheme="minorHAnsi"/>
          <w:spacing w:val="1"/>
          <w:sz w:val="22"/>
          <w:szCs w:val="22"/>
        </w:rPr>
        <w:t>n</w:t>
      </w:r>
      <w:r w:rsidR="004D1444" w:rsidRPr="004D1444">
        <w:rPr>
          <w:rFonts w:asciiTheme="minorHAnsi" w:eastAsia="Segoe UI Light" w:hAnsiTheme="minorHAnsi"/>
          <w:sz w:val="22"/>
          <w:szCs w:val="22"/>
        </w:rPr>
        <w:t>d</w:t>
      </w:r>
      <w:r w:rsidR="004D1444" w:rsidRPr="004D1444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="004D1444" w:rsidRPr="004D1444">
        <w:rPr>
          <w:rFonts w:asciiTheme="minorHAnsi" w:eastAsia="Segoe UI Light" w:hAnsiTheme="minorHAnsi"/>
          <w:spacing w:val="1"/>
          <w:sz w:val="22"/>
          <w:szCs w:val="22"/>
        </w:rPr>
        <w:t>v</w:t>
      </w:r>
      <w:r w:rsidR="004D1444" w:rsidRPr="004D1444">
        <w:rPr>
          <w:rFonts w:asciiTheme="minorHAnsi" w:eastAsia="Segoe UI Light" w:hAnsiTheme="minorHAnsi"/>
          <w:sz w:val="22"/>
          <w:szCs w:val="22"/>
        </w:rPr>
        <w:t>iew</w:t>
      </w:r>
      <w:r w:rsidR="004D1444" w:rsidRPr="004D1444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="004D1444"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="004D1444"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="004D1444" w:rsidRPr="004D1444">
        <w:rPr>
          <w:rFonts w:asciiTheme="minorHAnsi" w:eastAsia="Segoe UI Light" w:hAnsiTheme="minorHAnsi"/>
          <w:sz w:val="22"/>
          <w:szCs w:val="22"/>
        </w:rPr>
        <w:t>e sta</w:t>
      </w:r>
      <w:r w:rsidR="004D1444"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="004D1444" w:rsidRPr="004D1444">
        <w:rPr>
          <w:rFonts w:asciiTheme="minorHAnsi" w:eastAsia="Segoe UI Light" w:hAnsiTheme="minorHAnsi"/>
          <w:sz w:val="22"/>
          <w:szCs w:val="22"/>
        </w:rPr>
        <w:t>istics</w:t>
      </w:r>
      <w:r w:rsidR="004D1444" w:rsidRPr="004D1444">
        <w:rPr>
          <w:rFonts w:asciiTheme="minorHAnsi" w:eastAsia="Segoe UI Light" w:hAnsiTheme="minorHAnsi"/>
          <w:spacing w:val="-7"/>
          <w:sz w:val="22"/>
          <w:szCs w:val="22"/>
        </w:rPr>
        <w:t xml:space="preserve"> </w:t>
      </w:r>
      <w:r w:rsidR="004D1444" w:rsidRPr="004D1444">
        <w:rPr>
          <w:rFonts w:asciiTheme="minorHAnsi" w:eastAsia="Segoe UI Light" w:hAnsiTheme="minorHAnsi"/>
          <w:sz w:val="22"/>
          <w:szCs w:val="22"/>
        </w:rPr>
        <w:t>f</w:t>
      </w:r>
      <w:r w:rsidR="004D1444"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="004D1444" w:rsidRPr="004D1444">
        <w:rPr>
          <w:rFonts w:asciiTheme="minorHAnsi" w:eastAsia="Segoe UI Light" w:hAnsiTheme="minorHAnsi"/>
          <w:sz w:val="22"/>
          <w:szCs w:val="22"/>
        </w:rPr>
        <w:t>r</w:t>
      </w:r>
      <w:r w:rsidR="004D1444"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="004D1444"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="004D1444"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="004D1444" w:rsidRPr="004D1444">
        <w:rPr>
          <w:rFonts w:asciiTheme="minorHAnsi" w:eastAsia="Segoe UI Light" w:hAnsiTheme="minorHAnsi"/>
          <w:sz w:val="22"/>
          <w:szCs w:val="22"/>
        </w:rPr>
        <w:t>is</w:t>
      </w:r>
      <w:r w:rsidR="004D1444"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="004D1444" w:rsidRPr="004D1444">
        <w:rPr>
          <w:rFonts w:asciiTheme="minorHAnsi" w:eastAsia="Segoe UI Light" w:hAnsiTheme="minorHAnsi"/>
          <w:sz w:val="22"/>
          <w:szCs w:val="22"/>
        </w:rPr>
        <w:t>c</w:t>
      </w:r>
      <w:r w:rsidR="004D1444"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="004D1444" w:rsidRPr="004D1444">
        <w:rPr>
          <w:rFonts w:asciiTheme="minorHAnsi" w:eastAsia="Segoe UI Light" w:hAnsiTheme="minorHAnsi"/>
          <w:sz w:val="22"/>
          <w:szCs w:val="22"/>
        </w:rPr>
        <w:t>l</w:t>
      </w:r>
      <w:r w:rsidR="004D1444" w:rsidRPr="004D1444">
        <w:rPr>
          <w:rFonts w:asciiTheme="minorHAnsi" w:eastAsia="Segoe UI Light" w:hAnsiTheme="minorHAnsi"/>
          <w:spacing w:val="1"/>
          <w:sz w:val="22"/>
          <w:szCs w:val="22"/>
        </w:rPr>
        <w:t>u</w:t>
      </w:r>
      <w:r w:rsidR="004D1444" w:rsidRPr="004D1444">
        <w:rPr>
          <w:rFonts w:asciiTheme="minorHAnsi" w:eastAsia="Segoe UI Light" w:hAnsiTheme="minorHAnsi"/>
          <w:spacing w:val="2"/>
          <w:sz w:val="22"/>
          <w:szCs w:val="22"/>
        </w:rPr>
        <w:t>m</w:t>
      </w:r>
      <w:r w:rsidR="004D1444"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="004D1444" w:rsidRPr="004D1444">
        <w:rPr>
          <w:rFonts w:asciiTheme="minorHAnsi" w:eastAsia="Segoe UI Light" w:hAnsiTheme="minorHAnsi"/>
          <w:sz w:val="22"/>
          <w:szCs w:val="22"/>
        </w:rPr>
        <w:t>.</w:t>
      </w:r>
    </w:p>
    <w:p w14:paraId="06B2A281" w14:textId="3F482961" w:rsidR="00C57478" w:rsidRDefault="00C57478" w:rsidP="004D1444">
      <w:pPr>
        <w:rPr>
          <w:rFonts w:asciiTheme="minorHAnsi" w:eastAsia="Segoe UI Light" w:hAnsiTheme="minorHAnsi"/>
          <w:sz w:val="22"/>
          <w:szCs w:val="22"/>
        </w:rPr>
      </w:pPr>
    </w:p>
    <w:p w14:paraId="4E684455" w14:textId="3823DC1C" w:rsidR="00C57478" w:rsidRDefault="00C57478" w:rsidP="004D1444">
      <w:pPr>
        <w:rPr>
          <w:rFonts w:asciiTheme="minorHAnsi" w:eastAsia="Segoe UI Light" w:hAnsiTheme="minorHAnsi"/>
          <w:sz w:val="22"/>
          <w:szCs w:val="22"/>
        </w:rPr>
      </w:pPr>
    </w:p>
    <w:p w14:paraId="52BFE1D5" w14:textId="00D58A95" w:rsidR="00C57478" w:rsidRDefault="00C57478" w:rsidP="004D1444">
      <w:pPr>
        <w:rPr>
          <w:rFonts w:asciiTheme="minorHAnsi" w:eastAsia="Segoe UI Light" w:hAnsiTheme="minorHAnsi"/>
          <w:sz w:val="22"/>
          <w:szCs w:val="22"/>
        </w:rPr>
      </w:pPr>
    </w:p>
    <w:p w14:paraId="1B3217D9" w14:textId="4E232C2D" w:rsidR="00C57478" w:rsidRDefault="00C57478" w:rsidP="004D1444">
      <w:pPr>
        <w:rPr>
          <w:rFonts w:asciiTheme="minorHAnsi" w:eastAsia="Segoe UI Light" w:hAnsiTheme="minorHAnsi"/>
          <w:sz w:val="22"/>
          <w:szCs w:val="22"/>
        </w:rPr>
      </w:pPr>
    </w:p>
    <w:p w14:paraId="3662AAAB" w14:textId="24DB90EA" w:rsidR="00C57478" w:rsidRDefault="00C57478" w:rsidP="004D1444">
      <w:pPr>
        <w:rPr>
          <w:rFonts w:asciiTheme="minorHAnsi" w:eastAsia="Segoe UI Light" w:hAnsiTheme="minorHAnsi"/>
          <w:sz w:val="22"/>
          <w:szCs w:val="22"/>
        </w:rPr>
      </w:pPr>
    </w:p>
    <w:p w14:paraId="16532FC3" w14:textId="70CF293C" w:rsidR="00C57478" w:rsidRDefault="00C57478" w:rsidP="004D1444">
      <w:pPr>
        <w:rPr>
          <w:rFonts w:asciiTheme="minorHAnsi" w:eastAsia="Segoe UI Light" w:hAnsiTheme="minorHAnsi"/>
          <w:sz w:val="22"/>
          <w:szCs w:val="22"/>
        </w:rPr>
      </w:pPr>
    </w:p>
    <w:p w14:paraId="566DD151" w14:textId="4089AB19" w:rsidR="00C57478" w:rsidRDefault="00C57478" w:rsidP="004D1444">
      <w:pPr>
        <w:rPr>
          <w:rFonts w:asciiTheme="minorHAnsi" w:eastAsia="Segoe UI Light" w:hAnsiTheme="minorHAnsi"/>
          <w:sz w:val="22"/>
          <w:szCs w:val="22"/>
        </w:rPr>
      </w:pPr>
    </w:p>
    <w:p w14:paraId="7C75B824" w14:textId="11920230" w:rsidR="00C57478" w:rsidRDefault="00C57478" w:rsidP="004D1444">
      <w:pPr>
        <w:rPr>
          <w:rFonts w:asciiTheme="minorHAnsi" w:eastAsia="Segoe UI Light" w:hAnsiTheme="minorHAnsi"/>
          <w:sz w:val="22"/>
          <w:szCs w:val="22"/>
        </w:rPr>
      </w:pPr>
    </w:p>
    <w:p w14:paraId="296AAAD4" w14:textId="514C1EC5" w:rsidR="00C57478" w:rsidRDefault="00C57478" w:rsidP="004D1444">
      <w:pPr>
        <w:rPr>
          <w:rFonts w:asciiTheme="minorHAnsi" w:eastAsia="Segoe UI Light" w:hAnsiTheme="minorHAnsi"/>
          <w:sz w:val="22"/>
          <w:szCs w:val="22"/>
        </w:rPr>
      </w:pPr>
    </w:p>
    <w:p w14:paraId="70454135" w14:textId="61B51DD7" w:rsidR="00C57478" w:rsidRDefault="00C57478" w:rsidP="004D1444">
      <w:pPr>
        <w:rPr>
          <w:rFonts w:asciiTheme="minorHAnsi" w:eastAsia="Segoe UI Light" w:hAnsiTheme="minorHAnsi"/>
          <w:sz w:val="22"/>
          <w:szCs w:val="22"/>
        </w:rPr>
      </w:pPr>
    </w:p>
    <w:p w14:paraId="7C469985" w14:textId="23749BFF" w:rsidR="00C57478" w:rsidRDefault="00C57478" w:rsidP="004D1444">
      <w:pPr>
        <w:rPr>
          <w:rFonts w:asciiTheme="minorHAnsi" w:eastAsia="Segoe UI Light" w:hAnsiTheme="minorHAnsi"/>
          <w:sz w:val="22"/>
          <w:szCs w:val="22"/>
        </w:rPr>
      </w:pPr>
    </w:p>
    <w:p w14:paraId="4B914CE5" w14:textId="3D576FF3" w:rsidR="00C57478" w:rsidRDefault="00C57478" w:rsidP="004D1444">
      <w:pPr>
        <w:rPr>
          <w:rFonts w:asciiTheme="minorHAnsi" w:eastAsia="Segoe UI Light" w:hAnsiTheme="minorHAnsi"/>
          <w:sz w:val="22"/>
          <w:szCs w:val="22"/>
        </w:rPr>
      </w:pPr>
    </w:p>
    <w:p w14:paraId="5E6E9385" w14:textId="7FA43D38" w:rsidR="00C57478" w:rsidRDefault="00C57478" w:rsidP="004D1444">
      <w:pPr>
        <w:rPr>
          <w:rFonts w:asciiTheme="minorHAnsi" w:eastAsia="Segoe UI Light" w:hAnsiTheme="minorHAnsi"/>
          <w:sz w:val="22"/>
          <w:szCs w:val="22"/>
        </w:rPr>
      </w:pPr>
    </w:p>
    <w:p w14:paraId="5ACD9530" w14:textId="31FE3682" w:rsidR="00C57478" w:rsidRDefault="00C57478" w:rsidP="004D1444">
      <w:pPr>
        <w:rPr>
          <w:rFonts w:asciiTheme="minorHAnsi" w:eastAsia="Segoe UI Light" w:hAnsiTheme="minorHAnsi"/>
          <w:sz w:val="22"/>
          <w:szCs w:val="22"/>
        </w:rPr>
      </w:pPr>
    </w:p>
    <w:p w14:paraId="007DDF24" w14:textId="3A1BC424" w:rsidR="00C57478" w:rsidRDefault="00C57478" w:rsidP="004D1444">
      <w:pPr>
        <w:rPr>
          <w:rFonts w:asciiTheme="minorHAnsi" w:eastAsia="Segoe UI Light" w:hAnsiTheme="minorHAnsi"/>
          <w:sz w:val="22"/>
          <w:szCs w:val="22"/>
        </w:rPr>
      </w:pPr>
    </w:p>
    <w:p w14:paraId="5640632E" w14:textId="77C787DF" w:rsidR="00C57478" w:rsidRDefault="00C57478" w:rsidP="004D1444">
      <w:pPr>
        <w:rPr>
          <w:rFonts w:asciiTheme="minorHAnsi" w:eastAsia="Segoe UI Light" w:hAnsiTheme="minorHAnsi"/>
          <w:sz w:val="22"/>
          <w:szCs w:val="22"/>
        </w:rPr>
      </w:pPr>
    </w:p>
    <w:p w14:paraId="3CB471B9" w14:textId="5EC86984" w:rsidR="00C57478" w:rsidRDefault="00C57478" w:rsidP="004D1444">
      <w:pPr>
        <w:rPr>
          <w:rFonts w:asciiTheme="minorHAnsi" w:eastAsia="Segoe UI Light" w:hAnsiTheme="minorHAnsi"/>
          <w:sz w:val="22"/>
          <w:szCs w:val="22"/>
        </w:rPr>
      </w:pPr>
    </w:p>
    <w:p w14:paraId="4984DB52" w14:textId="5A56CE28" w:rsidR="00C57478" w:rsidRDefault="00C57478" w:rsidP="004D1444">
      <w:pPr>
        <w:rPr>
          <w:rFonts w:asciiTheme="minorHAnsi" w:eastAsia="Segoe UI Light" w:hAnsiTheme="minorHAnsi"/>
          <w:sz w:val="22"/>
          <w:szCs w:val="22"/>
        </w:rPr>
      </w:pPr>
    </w:p>
    <w:p w14:paraId="4F2FB257" w14:textId="219C8C75" w:rsidR="00C57478" w:rsidRDefault="00C57478" w:rsidP="004D1444">
      <w:pPr>
        <w:rPr>
          <w:rFonts w:asciiTheme="minorHAnsi" w:eastAsia="Segoe UI Light" w:hAnsiTheme="minorHAnsi"/>
          <w:sz w:val="22"/>
          <w:szCs w:val="22"/>
        </w:rPr>
      </w:pPr>
    </w:p>
    <w:p w14:paraId="2164DDA5" w14:textId="77777777" w:rsidR="00E6501D" w:rsidRDefault="00E6501D" w:rsidP="004D1444">
      <w:pPr>
        <w:rPr>
          <w:rFonts w:asciiTheme="minorHAnsi" w:eastAsia="Segoe UI Light" w:hAnsiTheme="minorHAnsi"/>
          <w:sz w:val="22"/>
          <w:szCs w:val="22"/>
        </w:rPr>
      </w:pPr>
    </w:p>
    <w:p w14:paraId="3597C63A" w14:textId="77777777" w:rsidR="00E6501D" w:rsidRDefault="00E6501D" w:rsidP="004D1444">
      <w:pPr>
        <w:rPr>
          <w:rFonts w:asciiTheme="minorHAnsi" w:eastAsia="Segoe UI Light" w:hAnsiTheme="minorHAnsi"/>
          <w:sz w:val="22"/>
          <w:szCs w:val="22"/>
        </w:rPr>
      </w:pPr>
    </w:p>
    <w:p w14:paraId="1A9C7D42" w14:textId="77777777" w:rsidR="00E6501D" w:rsidRDefault="00E6501D" w:rsidP="004D1444">
      <w:pPr>
        <w:rPr>
          <w:rFonts w:asciiTheme="minorHAnsi" w:eastAsia="Segoe UI Light" w:hAnsiTheme="minorHAnsi"/>
          <w:sz w:val="22"/>
          <w:szCs w:val="22"/>
        </w:rPr>
      </w:pPr>
    </w:p>
    <w:p w14:paraId="0DC53B33" w14:textId="6F730441" w:rsidR="00C57478" w:rsidRDefault="00C57478" w:rsidP="004D1444">
      <w:pPr>
        <w:rPr>
          <w:rFonts w:asciiTheme="minorHAnsi" w:eastAsia="Segoe UI Light" w:hAnsiTheme="minorHAnsi"/>
          <w:sz w:val="22"/>
          <w:szCs w:val="22"/>
        </w:rPr>
      </w:pPr>
    </w:p>
    <w:p w14:paraId="2A773544" w14:textId="54C5449C" w:rsidR="00C57478" w:rsidRDefault="00C57478" w:rsidP="004D1444">
      <w:pPr>
        <w:rPr>
          <w:rFonts w:asciiTheme="minorHAnsi" w:eastAsia="Segoe UI Light" w:hAnsiTheme="minorHAnsi"/>
          <w:sz w:val="22"/>
          <w:szCs w:val="22"/>
        </w:rPr>
      </w:pPr>
    </w:p>
    <w:p w14:paraId="3F451622" w14:textId="77777777" w:rsidR="00D9287D" w:rsidRPr="004D1444" w:rsidRDefault="004D1444" w:rsidP="00E6501D">
      <w:pPr>
        <w:ind w:left="1440"/>
        <w:rPr>
          <w:rFonts w:asciiTheme="minorHAnsi" w:eastAsia="Segoe UI Light" w:hAnsiTheme="minorHAnsi"/>
          <w:sz w:val="22"/>
          <w:szCs w:val="22"/>
        </w:rPr>
      </w:pPr>
      <w:r w:rsidRPr="004D1444">
        <w:rPr>
          <w:rFonts w:asciiTheme="minorHAnsi" w:eastAsia="Segoe UI Light" w:hAnsiTheme="minorHAnsi"/>
          <w:sz w:val="22"/>
          <w:szCs w:val="22"/>
        </w:rPr>
        <w:lastRenderedPageBreak/>
        <w:t>8.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ot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at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 xml:space="preserve">e </w:t>
      </w:r>
      <w:r w:rsidRPr="004D1444">
        <w:rPr>
          <w:rFonts w:asciiTheme="minorHAnsi" w:eastAsia="Segoe UI Light" w:hAnsiTheme="minorHAnsi"/>
          <w:b/>
          <w:spacing w:val="2"/>
          <w:sz w:val="22"/>
          <w:szCs w:val="22"/>
        </w:rPr>
        <w:t>M</w:t>
      </w:r>
      <w:r w:rsidRPr="004D1444">
        <w:rPr>
          <w:rFonts w:asciiTheme="minorHAnsi" w:eastAsia="Segoe UI Light" w:hAnsiTheme="minorHAnsi"/>
          <w:b/>
          <w:sz w:val="22"/>
          <w:szCs w:val="22"/>
        </w:rPr>
        <w:t xml:space="preserve">ax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v</w:t>
      </w:r>
      <w:r w:rsidRPr="004D1444">
        <w:rPr>
          <w:rFonts w:asciiTheme="minorHAnsi" w:eastAsia="Segoe UI Light" w:hAnsiTheme="minorHAnsi"/>
          <w:sz w:val="22"/>
          <w:szCs w:val="22"/>
        </w:rPr>
        <w:t>al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f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is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c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z w:val="22"/>
          <w:szCs w:val="22"/>
        </w:rPr>
        <w:t>l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z w:val="22"/>
          <w:szCs w:val="22"/>
        </w:rPr>
        <w:t>mn</w:t>
      </w:r>
      <w:r w:rsidRPr="004D1444">
        <w:rPr>
          <w:rFonts w:asciiTheme="minorHAnsi" w:eastAsia="Segoe UI Light" w:hAnsiTheme="minorHAnsi"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gn</w:t>
      </w:r>
      <w:r w:rsidRPr="004D1444">
        <w:rPr>
          <w:rFonts w:asciiTheme="minorHAnsi" w:eastAsia="Segoe UI Light" w:hAnsiTheme="minorHAnsi"/>
          <w:sz w:val="22"/>
          <w:szCs w:val="22"/>
        </w:rPr>
        <w:t>ifi</w:t>
      </w:r>
      <w:r w:rsidRPr="004D1444">
        <w:rPr>
          <w:rFonts w:asciiTheme="minorHAnsi" w:eastAsia="Segoe UI Light" w:hAnsiTheme="minorHAnsi"/>
          <w:spacing w:val="3"/>
          <w:sz w:val="22"/>
          <w:szCs w:val="22"/>
        </w:rPr>
        <w:t>c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ly</w:t>
      </w:r>
      <w:r w:rsidRPr="004D1444">
        <w:rPr>
          <w:rFonts w:asciiTheme="minorHAnsi" w:eastAsia="Segoe UI Light" w:hAnsiTheme="minorHAnsi"/>
          <w:spacing w:val="-9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gh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b/>
          <w:spacing w:val="2"/>
          <w:sz w:val="22"/>
          <w:szCs w:val="22"/>
        </w:rPr>
        <w:t>Me</w:t>
      </w:r>
      <w:r w:rsidRPr="004D1444">
        <w:rPr>
          <w:rFonts w:asciiTheme="minorHAnsi" w:eastAsia="Segoe UI Light" w:hAnsiTheme="minorHAnsi"/>
          <w:b/>
          <w:sz w:val="22"/>
          <w:szCs w:val="22"/>
        </w:rPr>
        <w:t>an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z w:val="22"/>
          <w:szCs w:val="22"/>
        </w:rPr>
        <w:t>d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b/>
          <w:spacing w:val="2"/>
          <w:sz w:val="22"/>
          <w:szCs w:val="22"/>
        </w:rPr>
        <w:t>M</w:t>
      </w:r>
      <w:r w:rsidRPr="004D1444">
        <w:rPr>
          <w:rFonts w:asciiTheme="minorHAnsi" w:eastAsia="Segoe UI Light" w:hAnsiTheme="minorHAnsi"/>
          <w:b/>
          <w:sz w:val="22"/>
          <w:szCs w:val="22"/>
        </w:rPr>
        <w:t>e</w:t>
      </w:r>
      <w:r w:rsidRPr="004D1444">
        <w:rPr>
          <w:rFonts w:asciiTheme="minorHAnsi" w:eastAsia="Segoe UI Light" w:hAnsiTheme="minorHAnsi"/>
          <w:b/>
          <w:spacing w:val="1"/>
          <w:sz w:val="22"/>
          <w:szCs w:val="22"/>
        </w:rPr>
        <w:t>d</w:t>
      </w:r>
      <w:r w:rsidRPr="004D1444">
        <w:rPr>
          <w:rFonts w:asciiTheme="minorHAnsi" w:eastAsia="Segoe UI Light" w:hAnsiTheme="minorHAnsi"/>
          <w:b/>
          <w:sz w:val="22"/>
          <w:szCs w:val="22"/>
        </w:rPr>
        <w:t>i</w:t>
      </w:r>
      <w:r w:rsidRPr="004D1444">
        <w:rPr>
          <w:rFonts w:asciiTheme="minorHAnsi" w:eastAsia="Segoe UI Light" w:hAnsiTheme="minorHAnsi"/>
          <w:b/>
          <w:spacing w:val="2"/>
          <w:sz w:val="22"/>
          <w:szCs w:val="22"/>
        </w:rPr>
        <w:t>a</w:t>
      </w:r>
      <w:r w:rsidRPr="004D1444">
        <w:rPr>
          <w:rFonts w:asciiTheme="minorHAnsi" w:eastAsia="Segoe UI Light" w:hAnsiTheme="minorHAnsi"/>
          <w:b/>
          <w:sz w:val="22"/>
          <w:szCs w:val="22"/>
        </w:rPr>
        <w:t>n</w:t>
      </w:r>
      <w:r w:rsidRPr="004D1444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v</w:t>
      </w:r>
      <w:r w:rsidRPr="004D1444">
        <w:rPr>
          <w:rFonts w:asciiTheme="minorHAnsi" w:eastAsia="Segoe UI Light" w:hAnsiTheme="minorHAnsi"/>
          <w:sz w:val="22"/>
          <w:szCs w:val="22"/>
        </w:rPr>
        <w:t>al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z w:val="22"/>
          <w:szCs w:val="22"/>
        </w:rPr>
        <w:t>es, i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nd</w:t>
      </w:r>
      <w:r w:rsidRPr="004D1444">
        <w:rPr>
          <w:rFonts w:asciiTheme="minorHAnsi" w:eastAsia="Segoe UI Light" w:hAnsiTheme="minorHAnsi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pacing w:val="3"/>
          <w:sz w:val="22"/>
          <w:szCs w:val="22"/>
        </w:rPr>
        <w:t>c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z w:val="22"/>
          <w:szCs w:val="22"/>
        </w:rPr>
        <w:t>g</w:t>
      </w:r>
      <w:r w:rsidRPr="004D1444">
        <w:rPr>
          <w:rFonts w:asciiTheme="minorHAnsi" w:eastAsia="Segoe UI Light" w:hAnsiTheme="minorHAnsi"/>
          <w:spacing w:val="-9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at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most</w:t>
      </w:r>
      <w:r w:rsidRPr="004D1444">
        <w:rPr>
          <w:rFonts w:asciiTheme="minorHAnsi" w:eastAsia="Segoe UI Light" w:hAnsiTheme="minorHAnsi"/>
          <w:b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b/>
          <w:spacing w:val="2"/>
          <w:sz w:val="22"/>
          <w:szCs w:val="22"/>
        </w:rPr>
        <w:t>I</w:t>
      </w:r>
      <w:r w:rsidRPr="004D1444">
        <w:rPr>
          <w:rFonts w:asciiTheme="minorHAnsi" w:eastAsia="Segoe UI Light" w:hAnsiTheme="minorHAnsi"/>
          <w:b/>
          <w:spacing w:val="-1"/>
          <w:sz w:val="22"/>
          <w:szCs w:val="22"/>
        </w:rPr>
        <w:t>S</w:t>
      </w:r>
      <w:r w:rsidRPr="004D1444">
        <w:rPr>
          <w:rFonts w:asciiTheme="minorHAnsi" w:eastAsia="Segoe UI Light" w:hAnsiTheme="minorHAnsi"/>
          <w:b/>
          <w:sz w:val="22"/>
          <w:szCs w:val="22"/>
        </w:rPr>
        <w:t>I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 xml:space="preserve"> v</w:t>
      </w:r>
      <w:r w:rsidRPr="004D1444">
        <w:rPr>
          <w:rFonts w:asciiTheme="minorHAnsi" w:eastAsia="Segoe UI Light" w:hAnsiTheme="minorHAnsi"/>
          <w:sz w:val="22"/>
          <w:szCs w:val="22"/>
        </w:rPr>
        <w:t>al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z w:val="22"/>
          <w:szCs w:val="22"/>
        </w:rPr>
        <w:t>es</w:t>
      </w:r>
      <w:r w:rsidRPr="004D1444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l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w</w:t>
      </w:r>
      <w:r w:rsidRPr="004D1444">
        <w:rPr>
          <w:rFonts w:asciiTheme="minorHAnsi" w:eastAsia="Segoe UI Light" w:hAnsiTheme="minorHAnsi"/>
          <w:sz w:val="22"/>
          <w:szCs w:val="22"/>
        </w:rPr>
        <w:t>,</w:t>
      </w:r>
      <w:r w:rsidRPr="004D1444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b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some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g</w:t>
      </w:r>
      <w:r w:rsidRPr="004D1444">
        <w:rPr>
          <w:rFonts w:asciiTheme="minorHAnsi" w:eastAsia="Segoe UI Light" w:hAnsiTheme="minorHAnsi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lie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s.</w:t>
      </w:r>
    </w:p>
    <w:p w14:paraId="70E18A49" w14:textId="77777777" w:rsidR="00C57478" w:rsidRDefault="00C57478" w:rsidP="004D1444">
      <w:pPr>
        <w:rPr>
          <w:rFonts w:asciiTheme="minorHAnsi" w:eastAsia="Segoe UI Light" w:hAnsiTheme="minorHAnsi"/>
          <w:sz w:val="22"/>
          <w:szCs w:val="22"/>
        </w:rPr>
      </w:pPr>
    </w:p>
    <w:p w14:paraId="6B4334D4" w14:textId="77777777" w:rsidR="00C57478" w:rsidRDefault="00C57478" w:rsidP="004D1444">
      <w:pPr>
        <w:rPr>
          <w:rFonts w:asciiTheme="minorHAnsi" w:eastAsia="Segoe UI Light" w:hAnsiTheme="minorHAnsi"/>
          <w:sz w:val="22"/>
          <w:szCs w:val="22"/>
        </w:rPr>
      </w:pPr>
    </w:p>
    <w:p w14:paraId="3AF99556" w14:textId="77777777" w:rsidR="00C57478" w:rsidRDefault="00C57478" w:rsidP="004D1444">
      <w:pPr>
        <w:rPr>
          <w:rFonts w:asciiTheme="minorHAnsi" w:eastAsia="Segoe UI Light" w:hAnsiTheme="minorHAnsi"/>
          <w:sz w:val="22"/>
          <w:szCs w:val="22"/>
        </w:rPr>
      </w:pPr>
    </w:p>
    <w:p w14:paraId="3F451625" w14:textId="6BA5FD1E" w:rsidR="00D9287D" w:rsidRPr="00A94097" w:rsidRDefault="004D1444" w:rsidP="00A94097">
      <w:pPr>
        <w:ind w:left="1440"/>
        <w:rPr>
          <w:rFonts w:asciiTheme="minorHAnsi" w:eastAsia="Segoe UI Light" w:hAnsiTheme="minorHAnsi"/>
          <w:sz w:val="22"/>
          <w:szCs w:val="22"/>
        </w:rPr>
      </w:pPr>
      <w:r w:rsidRPr="004D1444">
        <w:rPr>
          <w:rFonts w:asciiTheme="minorHAnsi" w:eastAsia="Segoe UI Light" w:hAnsiTheme="minorHAnsi"/>
          <w:sz w:val="22"/>
          <w:szCs w:val="22"/>
        </w:rPr>
        <w:t>9.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z w:val="22"/>
          <w:szCs w:val="22"/>
        </w:rPr>
        <w:t>ele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c</w:t>
      </w:r>
      <w:r w:rsidRPr="004D1444">
        <w:rPr>
          <w:rFonts w:asciiTheme="minorHAnsi" w:eastAsia="Segoe UI Light" w:hAnsiTheme="minorHAnsi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b/>
          <w:spacing w:val="2"/>
          <w:sz w:val="22"/>
          <w:szCs w:val="22"/>
        </w:rPr>
        <w:t>a</w:t>
      </w:r>
      <w:r w:rsidRPr="004D1444">
        <w:rPr>
          <w:rFonts w:asciiTheme="minorHAnsi" w:eastAsia="Segoe UI Light" w:hAnsiTheme="minorHAnsi"/>
          <w:b/>
          <w:spacing w:val="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b/>
          <w:sz w:val="22"/>
          <w:szCs w:val="22"/>
        </w:rPr>
        <w:t>ea</w:t>
      </w:r>
      <w:r w:rsidRPr="004D1444">
        <w:rPr>
          <w:rFonts w:asciiTheme="minorHAnsi" w:eastAsia="Segoe UI Light" w:hAnsiTheme="minorHAnsi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>c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z w:val="22"/>
          <w:szCs w:val="22"/>
        </w:rPr>
        <w:t>l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z w:val="22"/>
          <w:szCs w:val="22"/>
        </w:rPr>
        <w:t>mn</w:t>
      </w:r>
      <w:r w:rsidRPr="004D1444">
        <w:rPr>
          <w:rFonts w:asciiTheme="minorHAnsi" w:eastAsia="Segoe UI Light" w:hAnsiTheme="minorHAnsi"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g</w:t>
      </w:r>
      <w:r w:rsidRPr="004D1444">
        <w:rPr>
          <w:rFonts w:asciiTheme="minorHAnsi" w:eastAsia="Segoe UI Light" w:hAnsiTheme="minorHAnsi"/>
          <w:sz w:val="22"/>
          <w:szCs w:val="22"/>
        </w:rPr>
        <w:t>ai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z w:val="22"/>
          <w:szCs w:val="22"/>
        </w:rPr>
        <w:t>,</w:t>
      </w:r>
      <w:r w:rsidRPr="004D1444">
        <w:rPr>
          <w:rFonts w:asciiTheme="minorHAnsi" w:eastAsia="Segoe UI Light" w:hAnsiTheme="minorHAnsi"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z w:val="22"/>
          <w:szCs w:val="22"/>
        </w:rPr>
        <w:t>d</w:t>
      </w:r>
      <w:r w:rsidRPr="004D1444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in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b/>
          <w:spacing w:val="2"/>
          <w:sz w:val="22"/>
          <w:szCs w:val="22"/>
        </w:rPr>
        <w:t>Vis</w:t>
      </w:r>
      <w:r w:rsidRPr="004D1444">
        <w:rPr>
          <w:rFonts w:asciiTheme="minorHAnsi" w:eastAsia="Segoe UI Light" w:hAnsiTheme="minorHAnsi"/>
          <w:b/>
          <w:spacing w:val="-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b/>
          <w:sz w:val="22"/>
          <w:szCs w:val="22"/>
        </w:rPr>
        <w:t>ali</w:t>
      </w:r>
      <w:r w:rsidRPr="004D1444">
        <w:rPr>
          <w:rFonts w:asciiTheme="minorHAnsi" w:eastAsia="Segoe UI Light" w:hAnsiTheme="minorHAnsi"/>
          <w:b/>
          <w:spacing w:val="1"/>
          <w:sz w:val="22"/>
          <w:szCs w:val="22"/>
        </w:rPr>
        <w:t>z</w:t>
      </w:r>
      <w:r w:rsidRPr="004D1444">
        <w:rPr>
          <w:rFonts w:asciiTheme="minorHAnsi" w:eastAsia="Segoe UI Light" w:hAnsiTheme="minorHAnsi"/>
          <w:b/>
          <w:sz w:val="22"/>
          <w:szCs w:val="22"/>
        </w:rPr>
        <w:t>a</w:t>
      </w:r>
      <w:r w:rsidRPr="004D1444">
        <w:rPr>
          <w:rFonts w:asciiTheme="minorHAnsi" w:eastAsia="Segoe UI Light" w:hAnsiTheme="minorHAnsi"/>
          <w:b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b/>
          <w:sz w:val="22"/>
          <w:szCs w:val="22"/>
        </w:rPr>
        <w:t>i</w:t>
      </w:r>
      <w:r w:rsidRPr="004D1444">
        <w:rPr>
          <w:rFonts w:asciiTheme="minorHAnsi" w:eastAsia="Segoe UI Light" w:hAnsiTheme="minorHAnsi"/>
          <w:b/>
          <w:spacing w:val="3"/>
          <w:sz w:val="22"/>
          <w:szCs w:val="22"/>
        </w:rPr>
        <w:t>o</w:t>
      </w:r>
      <w:r w:rsidRPr="004D1444">
        <w:rPr>
          <w:rFonts w:asciiTheme="minorHAnsi" w:eastAsia="Segoe UI Light" w:hAnsiTheme="minorHAnsi"/>
          <w:b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b/>
          <w:sz w:val="22"/>
          <w:szCs w:val="22"/>
        </w:rPr>
        <w:t>s</w:t>
      </w:r>
      <w:r w:rsidRPr="004D1444">
        <w:rPr>
          <w:rFonts w:asciiTheme="minorHAnsi" w:eastAsia="Segoe UI Light" w:hAnsiTheme="minorHAnsi"/>
          <w:spacing w:val="-10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ea,</w:t>
      </w:r>
      <w:r w:rsidRPr="004D1444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b/>
          <w:spacing w:val="3"/>
          <w:sz w:val="22"/>
          <w:szCs w:val="22"/>
        </w:rPr>
        <w:t>c</w:t>
      </w:r>
      <w:r w:rsidRPr="004D1444">
        <w:rPr>
          <w:rFonts w:asciiTheme="minorHAnsi" w:eastAsia="Segoe UI Light" w:hAnsiTheme="minorHAnsi"/>
          <w:b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b/>
          <w:spacing w:val="2"/>
          <w:sz w:val="22"/>
          <w:szCs w:val="22"/>
        </w:rPr>
        <w:t>m</w:t>
      </w:r>
      <w:r w:rsidRPr="004D1444">
        <w:rPr>
          <w:rFonts w:asciiTheme="minorHAnsi" w:eastAsia="Segoe UI Light" w:hAnsiTheme="minorHAnsi"/>
          <w:b/>
          <w:spacing w:val="-1"/>
          <w:sz w:val="22"/>
          <w:szCs w:val="22"/>
        </w:rPr>
        <w:t>p</w:t>
      </w:r>
      <w:r w:rsidRPr="004D1444">
        <w:rPr>
          <w:rFonts w:asciiTheme="minorHAnsi" w:eastAsia="Segoe UI Light" w:hAnsiTheme="minorHAnsi"/>
          <w:b/>
          <w:spacing w:val="2"/>
          <w:sz w:val="22"/>
          <w:szCs w:val="22"/>
        </w:rPr>
        <w:t>a</w:t>
      </w:r>
      <w:r w:rsidRPr="004D1444">
        <w:rPr>
          <w:rFonts w:asciiTheme="minorHAnsi" w:eastAsia="Segoe UI Light" w:hAnsiTheme="minorHAnsi"/>
          <w:b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b/>
          <w:sz w:val="22"/>
          <w:szCs w:val="22"/>
        </w:rPr>
        <w:t>e</w:t>
      </w:r>
      <w:r w:rsidRPr="004D1444">
        <w:rPr>
          <w:rFonts w:asciiTheme="minorHAnsi" w:eastAsia="Segoe UI Light" w:hAnsiTheme="minorHAnsi"/>
          <w:b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b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b/>
          <w:sz w:val="22"/>
          <w:szCs w:val="22"/>
        </w:rPr>
        <w:t>o</w:t>
      </w:r>
      <w:r w:rsidRPr="004D1444">
        <w:rPr>
          <w:rFonts w:asciiTheme="minorHAnsi" w:eastAsia="Segoe UI Light" w:hAnsiTheme="minorHAnsi"/>
          <w:sz w:val="22"/>
          <w:szCs w:val="22"/>
        </w:rPr>
        <w:t xml:space="preserve"> list,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select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b/>
          <w:sz w:val="22"/>
          <w:szCs w:val="22"/>
        </w:rPr>
        <w:t>m</w:t>
      </w:r>
      <w:r w:rsidRPr="004D1444">
        <w:rPr>
          <w:rFonts w:asciiTheme="minorHAnsi" w:eastAsia="Segoe UI Light" w:hAnsiTheme="minorHAnsi"/>
          <w:b/>
          <w:spacing w:val="3"/>
          <w:sz w:val="22"/>
          <w:szCs w:val="22"/>
        </w:rPr>
        <w:t>o</w:t>
      </w:r>
      <w:r w:rsidRPr="004D1444">
        <w:rPr>
          <w:rFonts w:asciiTheme="minorHAnsi" w:eastAsia="Segoe UI Light" w:hAnsiTheme="minorHAnsi"/>
          <w:b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b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b/>
          <w:spacing w:val="2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.</w:t>
      </w:r>
      <w:r w:rsidRPr="004D1444">
        <w:rPr>
          <w:rFonts w:asciiTheme="minorHAnsi" w:eastAsia="Segoe UI Light" w:hAnsiTheme="minorHAnsi"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Th</w:t>
      </w:r>
      <w:r w:rsidRPr="004D1444">
        <w:rPr>
          <w:rFonts w:asciiTheme="minorHAnsi" w:eastAsia="Segoe UI Light" w:hAnsiTheme="minorHAnsi"/>
          <w:sz w:val="22"/>
          <w:szCs w:val="22"/>
        </w:rPr>
        <w:t xml:space="preserve">is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d</w:t>
      </w:r>
      <w:r w:rsidRPr="004D1444">
        <w:rPr>
          <w:rFonts w:asciiTheme="minorHAnsi" w:eastAsia="Segoe UI Light" w:hAnsiTheme="minorHAnsi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p</w:t>
      </w:r>
      <w:r w:rsidRPr="004D1444">
        <w:rPr>
          <w:rFonts w:asciiTheme="minorHAnsi" w:eastAsia="Segoe UI Light" w:hAnsiTheme="minorHAnsi"/>
          <w:sz w:val="22"/>
          <w:szCs w:val="22"/>
        </w:rPr>
        <w:t>la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y</w:t>
      </w:r>
      <w:r w:rsidRPr="004D1444">
        <w:rPr>
          <w:rFonts w:asciiTheme="minorHAnsi" w:eastAsia="Segoe UI Light" w:hAnsiTheme="minorHAnsi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a s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c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tt</w:t>
      </w:r>
      <w:r w:rsidRPr="004D1444">
        <w:rPr>
          <w:rFonts w:asciiTheme="minorHAnsi" w:eastAsia="Segoe UI Light" w:hAnsiTheme="minorHAnsi"/>
          <w:sz w:val="22"/>
          <w:szCs w:val="22"/>
        </w:rPr>
        <w:t>er</w:t>
      </w:r>
      <w:r w:rsidRPr="004D1444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p</w:t>
      </w:r>
      <w:r w:rsidRPr="004D1444">
        <w:rPr>
          <w:rFonts w:asciiTheme="minorHAnsi" w:eastAsia="Segoe UI Light" w:hAnsiTheme="minorHAnsi"/>
          <w:sz w:val="22"/>
          <w:szCs w:val="22"/>
        </w:rPr>
        <w:t>l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c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at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w</w:t>
      </w:r>
      <w:r w:rsidRPr="004D1444">
        <w:rPr>
          <w:rFonts w:asciiTheme="minorHAnsi" w:eastAsia="Segoe UI Light" w:hAnsiTheme="minorHAnsi"/>
          <w:sz w:val="22"/>
          <w:szCs w:val="22"/>
        </w:rPr>
        <w:t xml:space="preserve">s </w:t>
      </w:r>
      <w:r w:rsidRPr="004D1444">
        <w:rPr>
          <w:rFonts w:asciiTheme="minorHAnsi" w:eastAsia="Segoe UI Light" w:hAnsiTheme="minorHAnsi"/>
          <w:b/>
          <w:spacing w:val="2"/>
          <w:sz w:val="22"/>
          <w:szCs w:val="22"/>
        </w:rPr>
        <w:t>m</w:t>
      </w:r>
      <w:r w:rsidRPr="004D1444">
        <w:rPr>
          <w:rFonts w:asciiTheme="minorHAnsi" w:eastAsia="Segoe UI Light" w:hAnsiTheme="minorHAnsi"/>
          <w:b/>
          <w:spacing w:val="3"/>
          <w:sz w:val="22"/>
          <w:szCs w:val="22"/>
        </w:rPr>
        <w:t>o</w:t>
      </w:r>
      <w:r w:rsidRPr="004D1444">
        <w:rPr>
          <w:rFonts w:asciiTheme="minorHAnsi" w:eastAsia="Segoe UI Light" w:hAnsiTheme="minorHAnsi"/>
          <w:b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b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b/>
          <w:sz w:val="22"/>
          <w:szCs w:val="22"/>
        </w:rPr>
        <w:t>h</w:t>
      </w:r>
      <w:r w:rsidRPr="004D1444">
        <w:rPr>
          <w:rFonts w:asciiTheme="minorHAnsi" w:eastAsia="Segoe UI Light" w:hAnsiTheme="minorHAnsi"/>
          <w:b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z w:val="22"/>
          <w:szCs w:val="22"/>
        </w:rPr>
        <w:t>d</w:t>
      </w:r>
      <w:r w:rsidRPr="004D1444">
        <w:rPr>
          <w:rFonts w:asciiTheme="minorHAnsi" w:eastAsia="Segoe UI Light" w:hAnsiTheme="minorHAnsi"/>
          <w:b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b/>
          <w:spacing w:val="2"/>
          <w:sz w:val="22"/>
          <w:szCs w:val="22"/>
        </w:rPr>
        <w:t>a</w:t>
      </w:r>
      <w:r w:rsidRPr="004D1444">
        <w:rPr>
          <w:rFonts w:asciiTheme="minorHAnsi" w:eastAsia="Segoe UI Light" w:hAnsiTheme="minorHAnsi"/>
          <w:b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b/>
          <w:sz w:val="22"/>
          <w:szCs w:val="22"/>
        </w:rPr>
        <w:t>ea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 xml:space="preserve"> v</w:t>
      </w:r>
      <w:r w:rsidRPr="004D1444">
        <w:rPr>
          <w:rFonts w:asciiTheme="minorHAnsi" w:eastAsia="Segoe UI Light" w:hAnsiTheme="minorHAnsi"/>
          <w:sz w:val="22"/>
          <w:szCs w:val="22"/>
        </w:rPr>
        <w:t>al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z w:val="22"/>
          <w:szCs w:val="22"/>
        </w:rPr>
        <w:t>es</w:t>
      </w:r>
      <w:r w:rsidRPr="004D1444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3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pacing w:val="3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z w:val="22"/>
          <w:szCs w:val="22"/>
        </w:rPr>
        <w:t>wn</w:t>
      </w:r>
      <w:r w:rsidRPr="004D1444">
        <w:rPr>
          <w:rFonts w:asciiTheme="minorHAnsi" w:eastAsia="Segoe UI Light" w:hAnsiTheme="minorHAnsi"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f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z w:val="22"/>
          <w:szCs w:val="22"/>
        </w:rPr>
        <w:t>ll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z w:val="22"/>
          <w:szCs w:val="22"/>
        </w:rPr>
        <w:t>w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z w:val="22"/>
          <w:szCs w:val="22"/>
        </w:rPr>
        <w:t>g</w:t>
      </w:r>
      <w:r w:rsidRPr="004D1444">
        <w:rPr>
          <w:rFonts w:asciiTheme="minorHAnsi" w:eastAsia="Segoe UI Light" w:hAnsiTheme="minorHAnsi"/>
          <w:spacing w:val="-9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z w:val="22"/>
          <w:szCs w:val="22"/>
        </w:rPr>
        <w:t>m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g</w:t>
      </w:r>
      <w:r w:rsidRPr="004D1444">
        <w:rPr>
          <w:rFonts w:asciiTheme="minorHAnsi" w:eastAsia="Segoe UI Light" w:hAnsiTheme="minorHAnsi"/>
          <w:sz w:val="22"/>
          <w:szCs w:val="22"/>
        </w:rPr>
        <w:t>e.</w:t>
      </w:r>
    </w:p>
    <w:p w14:paraId="3F451626" w14:textId="77777777" w:rsidR="00D9287D" w:rsidRPr="004D1444" w:rsidRDefault="00D9287D" w:rsidP="004D1444">
      <w:pPr>
        <w:rPr>
          <w:rFonts w:asciiTheme="minorHAnsi" w:hAnsiTheme="minorHAnsi"/>
          <w:sz w:val="22"/>
          <w:szCs w:val="22"/>
        </w:rPr>
      </w:pPr>
    </w:p>
    <w:p w14:paraId="3F451627" w14:textId="77777777" w:rsidR="00D9287D" w:rsidRPr="004D1444" w:rsidRDefault="000C0A8B" w:rsidP="00E6501D">
      <w:pPr>
        <w:ind w:left="720" w:firstLine="72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pict w14:anchorId="3F451691">
          <v:shape id="_x0000_i1028" type="#_x0000_t75" style="width:396pt;height:350.4pt">
            <v:imagedata r:id="rId29" o:title=""/>
          </v:shape>
        </w:pict>
      </w:r>
    </w:p>
    <w:p w14:paraId="59EC64CD" w14:textId="77777777" w:rsidR="00A94097" w:rsidRDefault="00A94097" w:rsidP="00E6501D">
      <w:pPr>
        <w:ind w:left="1440"/>
        <w:rPr>
          <w:rFonts w:asciiTheme="minorHAnsi" w:eastAsia="Segoe UI Light" w:hAnsiTheme="minorHAnsi"/>
          <w:sz w:val="22"/>
          <w:szCs w:val="22"/>
        </w:rPr>
      </w:pPr>
    </w:p>
    <w:p w14:paraId="3F451628" w14:textId="77777777" w:rsidR="00D9287D" w:rsidRDefault="004D1444" w:rsidP="00E6501D">
      <w:pPr>
        <w:ind w:left="1440"/>
        <w:rPr>
          <w:rFonts w:asciiTheme="minorHAnsi" w:eastAsia="Segoe UI Light" w:hAnsiTheme="minorHAnsi"/>
          <w:sz w:val="22"/>
          <w:szCs w:val="22"/>
        </w:rPr>
      </w:pPr>
      <w:r w:rsidRPr="004D1444">
        <w:rPr>
          <w:rFonts w:asciiTheme="minorHAnsi" w:eastAsia="Segoe UI Light" w:hAnsiTheme="minorHAnsi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ot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at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w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ile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most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 xml:space="preserve"> p</w:t>
      </w:r>
      <w:r w:rsidRPr="004D1444">
        <w:rPr>
          <w:rFonts w:asciiTheme="minorHAnsi" w:eastAsia="Segoe UI Light" w:hAnsiTheme="minorHAnsi"/>
          <w:sz w:val="22"/>
          <w:szCs w:val="22"/>
        </w:rPr>
        <w:t>l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ot</w:t>
      </w:r>
      <w:r w:rsidRPr="004D1444">
        <w:rPr>
          <w:rFonts w:asciiTheme="minorHAnsi" w:eastAsia="Segoe UI Light" w:hAnsiTheme="minorHAnsi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w</w:t>
      </w:r>
      <w:r w:rsidRPr="004D1444">
        <w:rPr>
          <w:rFonts w:asciiTheme="minorHAnsi" w:eastAsia="Segoe UI Light" w:hAnsiTheme="minorHAnsi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 xml:space="preserve">e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b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otto</w:t>
      </w:r>
      <w:r w:rsidRPr="004D1444">
        <w:rPr>
          <w:rFonts w:asciiTheme="minorHAnsi" w:eastAsia="Segoe UI Light" w:hAnsiTheme="minorHAnsi"/>
          <w:sz w:val="22"/>
          <w:szCs w:val="22"/>
        </w:rPr>
        <w:t>m</w:t>
      </w:r>
      <w:r w:rsidRPr="004D1444">
        <w:rPr>
          <w:rFonts w:asciiTheme="minorHAnsi" w:eastAsia="Segoe UI Light" w:hAnsiTheme="minorHAnsi"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z w:val="22"/>
          <w:szCs w:val="22"/>
        </w:rPr>
        <w:t>f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c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,</w:t>
      </w:r>
      <w:r w:rsidRPr="004D1444">
        <w:rPr>
          <w:rFonts w:asciiTheme="minorHAnsi" w:eastAsia="Segoe UI Light" w:hAnsiTheme="minorHAnsi"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f</w:t>
      </w:r>
      <w:r w:rsidRPr="004D1444">
        <w:rPr>
          <w:rFonts w:asciiTheme="minorHAnsi" w:eastAsia="Segoe UI Light" w:hAnsiTheme="minorHAnsi"/>
          <w:spacing w:val="3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z w:val="22"/>
          <w:szCs w:val="22"/>
        </w:rPr>
        <w:t>w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iso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l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ed</w:t>
      </w:r>
      <w:r w:rsidRPr="004D1444">
        <w:rPr>
          <w:rFonts w:asciiTheme="minorHAnsi" w:eastAsia="Segoe UI Light" w:hAnsiTheme="minorHAnsi"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p</w:t>
      </w:r>
      <w:r w:rsidRPr="004D1444">
        <w:rPr>
          <w:rFonts w:asciiTheme="minorHAnsi" w:eastAsia="Segoe UI Light" w:hAnsiTheme="minorHAnsi"/>
          <w:sz w:val="22"/>
          <w:szCs w:val="22"/>
        </w:rPr>
        <w:t>l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ot</w:t>
      </w:r>
      <w:r w:rsidRPr="004D1444">
        <w:rPr>
          <w:rFonts w:asciiTheme="minorHAnsi" w:eastAsia="Segoe UI Light" w:hAnsiTheme="minorHAnsi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at i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nd</w:t>
      </w:r>
      <w:r w:rsidRPr="004D1444">
        <w:rPr>
          <w:rFonts w:asciiTheme="minorHAnsi" w:eastAsia="Segoe UI Light" w:hAnsiTheme="minorHAnsi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pacing w:val="3"/>
          <w:sz w:val="22"/>
          <w:szCs w:val="22"/>
        </w:rPr>
        <w:t>c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ex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emely</w:t>
      </w:r>
      <w:r w:rsidRPr="004D1444">
        <w:rPr>
          <w:rFonts w:asciiTheme="minorHAnsi" w:eastAsia="Segoe UI Light" w:hAnsiTheme="minorHAnsi"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l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g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fi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 xml:space="preserve">es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d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z w:val="22"/>
          <w:szCs w:val="22"/>
        </w:rPr>
        <w:t>g</w:t>
      </w:r>
      <w:r w:rsidRPr="004D1444">
        <w:rPr>
          <w:rFonts w:asciiTheme="minorHAnsi" w:eastAsia="Segoe UI Light" w:hAnsiTheme="minorHAnsi"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la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z w:val="22"/>
          <w:szCs w:val="22"/>
        </w:rPr>
        <w:t>m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m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pacing w:val="-8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mon</w:t>
      </w:r>
      <w:r w:rsidRPr="004D1444">
        <w:rPr>
          <w:rFonts w:asciiTheme="minorHAnsi" w:eastAsia="Segoe UI Light" w:hAnsiTheme="minorHAnsi"/>
          <w:spacing w:val="3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z w:val="22"/>
          <w:szCs w:val="22"/>
        </w:rPr>
        <w:t>f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J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z w:val="22"/>
          <w:szCs w:val="22"/>
        </w:rPr>
        <w:t>l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y</w:t>
      </w:r>
      <w:r w:rsidRPr="004D1444">
        <w:rPr>
          <w:rFonts w:asciiTheme="minorHAnsi" w:eastAsia="Segoe UI Light" w:hAnsiTheme="minorHAnsi"/>
          <w:sz w:val="22"/>
          <w:szCs w:val="22"/>
        </w:rPr>
        <w:t>,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g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z w:val="22"/>
          <w:szCs w:val="22"/>
        </w:rPr>
        <w:t>st,</w:t>
      </w:r>
      <w:r w:rsidRPr="004D1444">
        <w:rPr>
          <w:rFonts w:asciiTheme="minorHAnsi" w:eastAsia="Segoe UI Light" w:hAnsiTheme="minorHAnsi"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z w:val="22"/>
          <w:szCs w:val="22"/>
        </w:rPr>
        <w:t>d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 xml:space="preserve"> S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p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z w:val="22"/>
          <w:szCs w:val="22"/>
        </w:rPr>
        <w:t>m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>b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.</w:t>
      </w:r>
      <w:r w:rsidRPr="004D1444">
        <w:rPr>
          <w:rFonts w:asciiTheme="minorHAnsi" w:eastAsia="Segoe UI Light" w:hAnsiTheme="minorHAnsi"/>
          <w:spacing w:val="-8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Th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is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 xml:space="preserve"> n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z w:val="22"/>
          <w:szCs w:val="22"/>
        </w:rPr>
        <w:t xml:space="preserve">t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un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3"/>
          <w:sz w:val="22"/>
          <w:szCs w:val="22"/>
        </w:rPr>
        <w:t>x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p</w:t>
      </w:r>
      <w:r w:rsidRPr="004D1444">
        <w:rPr>
          <w:rFonts w:asciiTheme="minorHAnsi" w:eastAsia="Segoe UI Light" w:hAnsiTheme="minorHAnsi"/>
          <w:sz w:val="22"/>
          <w:szCs w:val="22"/>
        </w:rPr>
        <w:t>ec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d</w:t>
      </w:r>
      <w:r w:rsidRPr="004D1444">
        <w:rPr>
          <w:rFonts w:asciiTheme="minorHAnsi" w:eastAsia="Segoe UI Light" w:hAnsiTheme="minorHAnsi"/>
          <w:sz w:val="22"/>
          <w:szCs w:val="22"/>
        </w:rPr>
        <w:t>,</w:t>
      </w:r>
      <w:r w:rsidRPr="004D1444">
        <w:rPr>
          <w:rFonts w:asciiTheme="minorHAnsi" w:eastAsia="Segoe UI Light" w:hAnsiTheme="minorHAnsi"/>
          <w:spacing w:val="-11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so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li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v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l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z w:val="22"/>
          <w:szCs w:val="22"/>
        </w:rPr>
        <w:t>es</w:t>
      </w:r>
      <w:r w:rsidRPr="004D1444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f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l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rg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ea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v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l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z w:val="22"/>
          <w:szCs w:val="22"/>
        </w:rPr>
        <w:t>es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3"/>
          <w:sz w:val="22"/>
          <w:szCs w:val="22"/>
        </w:rPr>
        <w:t>v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 xml:space="preserve"> r</w:t>
      </w:r>
      <w:r w:rsidRPr="004D1444">
        <w:rPr>
          <w:rFonts w:asciiTheme="minorHAnsi" w:eastAsia="Segoe UI Light" w:hAnsiTheme="minorHAnsi"/>
          <w:sz w:val="22"/>
          <w:szCs w:val="22"/>
        </w:rPr>
        <w:t>eas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on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b</w:t>
      </w:r>
      <w:r w:rsidRPr="004D1444">
        <w:rPr>
          <w:rFonts w:asciiTheme="minorHAnsi" w:eastAsia="Segoe UI Light" w:hAnsiTheme="minorHAnsi"/>
          <w:sz w:val="22"/>
          <w:szCs w:val="22"/>
        </w:rPr>
        <w:t>le</w:t>
      </w:r>
      <w:r w:rsidRPr="004D1444">
        <w:rPr>
          <w:rFonts w:asciiTheme="minorHAnsi" w:eastAsia="Segoe UI Light" w:hAnsiTheme="minorHAnsi"/>
          <w:spacing w:val="-8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3"/>
          <w:sz w:val="22"/>
          <w:szCs w:val="22"/>
        </w:rPr>
        <w:t>x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p</w:t>
      </w:r>
      <w:r w:rsidRPr="004D1444">
        <w:rPr>
          <w:rFonts w:asciiTheme="minorHAnsi" w:eastAsia="Segoe UI Light" w:hAnsiTheme="minorHAnsi"/>
          <w:sz w:val="22"/>
          <w:szCs w:val="22"/>
        </w:rPr>
        <w:t>l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on</w:t>
      </w:r>
      <w:r w:rsidRPr="004D1444">
        <w:rPr>
          <w:rFonts w:asciiTheme="minorHAnsi" w:eastAsia="Segoe UI Light" w:hAnsiTheme="minorHAnsi"/>
          <w:sz w:val="22"/>
          <w:szCs w:val="22"/>
        </w:rPr>
        <w:t>,</w:t>
      </w:r>
      <w:r w:rsidRPr="004D1444">
        <w:rPr>
          <w:rFonts w:asciiTheme="minorHAnsi" w:eastAsia="Segoe UI Light" w:hAnsiTheme="minorHAnsi"/>
          <w:spacing w:val="-11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z w:val="22"/>
          <w:szCs w:val="22"/>
        </w:rPr>
        <w:t>d</w:t>
      </w:r>
      <w:r w:rsidRPr="004D1444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ou</w:t>
      </w:r>
      <w:r w:rsidRPr="004D1444">
        <w:rPr>
          <w:rFonts w:asciiTheme="minorHAnsi" w:eastAsia="Segoe UI Light" w:hAnsiTheme="minorHAnsi"/>
          <w:sz w:val="22"/>
          <w:szCs w:val="22"/>
        </w:rPr>
        <w:t>ld</w:t>
      </w:r>
      <w:r w:rsidRPr="004D1444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ema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 xml:space="preserve">in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d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ase</w:t>
      </w:r>
      <w:r w:rsidRPr="004D1444">
        <w:rPr>
          <w:rFonts w:asciiTheme="minorHAnsi" w:eastAsia="Segoe UI Light" w:hAnsiTheme="minorHAnsi"/>
          <w:spacing w:val="3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.</w:t>
      </w:r>
    </w:p>
    <w:p w14:paraId="3F451629" w14:textId="77777777" w:rsidR="004D1444" w:rsidRPr="004D1444" w:rsidRDefault="004D1444" w:rsidP="004D1444">
      <w:pPr>
        <w:rPr>
          <w:rFonts w:asciiTheme="minorHAnsi" w:eastAsia="Segoe UI Light" w:hAnsiTheme="minorHAnsi"/>
          <w:sz w:val="22"/>
          <w:szCs w:val="22"/>
        </w:rPr>
      </w:pPr>
    </w:p>
    <w:p w14:paraId="75925642" w14:textId="77777777" w:rsidR="00E6501D" w:rsidRDefault="00E6501D" w:rsidP="00E6501D">
      <w:pPr>
        <w:rPr>
          <w:rFonts w:asciiTheme="minorHAnsi" w:eastAsia="Segoe UI Light" w:hAnsiTheme="minorHAnsi"/>
          <w:spacing w:val="1"/>
          <w:sz w:val="22"/>
          <w:szCs w:val="22"/>
        </w:rPr>
      </w:pPr>
    </w:p>
    <w:p w14:paraId="0A0420FC" w14:textId="77777777" w:rsidR="00E6501D" w:rsidRDefault="00E6501D" w:rsidP="00E6501D">
      <w:pPr>
        <w:ind w:left="720" w:firstLine="720"/>
        <w:rPr>
          <w:rFonts w:asciiTheme="minorHAnsi" w:eastAsia="Segoe UI Light" w:hAnsiTheme="minorHAnsi"/>
          <w:spacing w:val="1"/>
          <w:sz w:val="22"/>
          <w:szCs w:val="22"/>
        </w:rPr>
      </w:pPr>
    </w:p>
    <w:p w14:paraId="5B722974" w14:textId="77777777" w:rsidR="00E6501D" w:rsidRDefault="00E6501D" w:rsidP="00E6501D">
      <w:pPr>
        <w:ind w:left="720" w:firstLine="720"/>
        <w:rPr>
          <w:rFonts w:asciiTheme="minorHAnsi" w:eastAsia="Segoe UI Light" w:hAnsiTheme="minorHAnsi"/>
          <w:spacing w:val="1"/>
          <w:sz w:val="22"/>
          <w:szCs w:val="22"/>
        </w:rPr>
      </w:pPr>
    </w:p>
    <w:p w14:paraId="45AD330A" w14:textId="77777777" w:rsidR="00E6501D" w:rsidRDefault="00E6501D" w:rsidP="00E6501D">
      <w:pPr>
        <w:ind w:left="720" w:firstLine="720"/>
        <w:rPr>
          <w:rFonts w:asciiTheme="minorHAnsi" w:eastAsia="Segoe UI Light" w:hAnsiTheme="minorHAnsi"/>
          <w:spacing w:val="1"/>
          <w:sz w:val="22"/>
          <w:szCs w:val="22"/>
        </w:rPr>
      </w:pPr>
    </w:p>
    <w:p w14:paraId="208BCFB1" w14:textId="77777777" w:rsidR="00E6501D" w:rsidRDefault="00E6501D" w:rsidP="00E6501D">
      <w:pPr>
        <w:ind w:left="720" w:firstLine="720"/>
        <w:rPr>
          <w:rFonts w:asciiTheme="minorHAnsi" w:eastAsia="Segoe UI Light" w:hAnsiTheme="minorHAnsi"/>
          <w:spacing w:val="1"/>
          <w:sz w:val="22"/>
          <w:szCs w:val="22"/>
        </w:rPr>
      </w:pPr>
    </w:p>
    <w:p w14:paraId="334F5C89" w14:textId="77777777" w:rsidR="00A94097" w:rsidRDefault="00A94097" w:rsidP="00E6501D">
      <w:pPr>
        <w:ind w:left="720" w:firstLine="720"/>
        <w:rPr>
          <w:rFonts w:asciiTheme="minorHAnsi" w:eastAsia="Segoe UI Light" w:hAnsiTheme="minorHAnsi"/>
          <w:spacing w:val="1"/>
          <w:sz w:val="22"/>
          <w:szCs w:val="22"/>
        </w:rPr>
      </w:pPr>
    </w:p>
    <w:p w14:paraId="069DC106" w14:textId="77777777" w:rsidR="00A94097" w:rsidRDefault="00A94097" w:rsidP="00E6501D">
      <w:pPr>
        <w:ind w:left="720" w:firstLine="720"/>
        <w:rPr>
          <w:rFonts w:asciiTheme="minorHAnsi" w:eastAsia="Segoe UI Light" w:hAnsiTheme="minorHAnsi"/>
          <w:spacing w:val="1"/>
          <w:sz w:val="22"/>
          <w:szCs w:val="22"/>
        </w:rPr>
      </w:pPr>
    </w:p>
    <w:p w14:paraId="6D02C111" w14:textId="77777777" w:rsidR="00A94097" w:rsidRDefault="00A94097" w:rsidP="00E6501D">
      <w:pPr>
        <w:ind w:left="720" w:firstLine="720"/>
        <w:rPr>
          <w:rFonts w:asciiTheme="minorHAnsi" w:eastAsia="Segoe UI Light" w:hAnsiTheme="minorHAnsi"/>
          <w:spacing w:val="1"/>
          <w:sz w:val="22"/>
          <w:szCs w:val="22"/>
        </w:rPr>
      </w:pPr>
    </w:p>
    <w:p w14:paraId="1DB5AABB" w14:textId="77777777" w:rsidR="00A94097" w:rsidRDefault="00A94097" w:rsidP="00E6501D">
      <w:pPr>
        <w:ind w:left="720" w:firstLine="720"/>
        <w:rPr>
          <w:rFonts w:asciiTheme="minorHAnsi" w:eastAsia="Segoe UI Light" w:hAnsiTheme="minorHAnsi"/>
          <w:spacing w:val="1"/>
          <w:sz w:val="22"/>
          <w:szCs w:val="22"/>
        </w:rPr>
      </w:pPr>
    </w:p>
    <w:p w14:paraId="5D637DA8" w14:textId="77777777" w:rsidR="00A94097" w:rsidRDefault="00A94097" w:rsidP="00E6501D">
      <w:pPr>
        <w:ind w:left="720" w:firstLine="720"/>
        <w:rPr>
          <w:rFonts w:asciiTheme="minorHAnsi" w:eastAsia="Segoe UI Light" w:hAnsiTheme="minorHAnsi"/>
          <w:spacing w:val="1"/>
          <w:sz w:val="22"/>
          <w:szCs w:val="22"/>
        </w:rPr>
      </w:pPr>
    </w:p>
    <w:p w14:paraId="4CD878F0" w14:textId="77777777" w:rsidR="00A94097" w:rsidRDefault="00A94097" w:rsidP="00E6501D">
      <w:pPr>
        <w:ind w:left="720" w:firstLine="720"/>
        <w:rPr>
          <w:rFonts w:asciiTheme="minorHAnsi" w:eastAsia="Segoe UI Light" w:hAnsiTheme="minorHAnsi"/>
          <w:spacing w:val="1"/>
          <w:sz w:val="22"/>
          <w:szCs w:val="22"/>
        </w:rPr>
      </w:pPr>
    </w:p>
    <w:p w14:paraId="27A46009" w14:textId="77777777" w:rsidR="00A94097" w:rsidRDefault="00A94097" w:rsidP="00E6501D">
      <w:pPr>
        <w:ind w:left="720" w:firstLine="720"/>
        <w:rPr>
          <w:rFonts w:asciiTheme="minorHAnsi" w:eastAsia="Segoe UI Light" w:hAnsiTheme="minorHAnsi"/>
          <w:spacing w:val="1"/>
          <w:sz w:val="22"/>
          <w:szCs w:val="22"/>
        </w:rPr>
      </w:pPr>
    </w:p>
    <w:p w14:paraId="680512BB" w14:textId="77777777" w:rsidR="00A94097" w:rsidRDefault="00A94097" w:rsidP="00E6501D">
      <w:pPr>
        <w:ind w:left="720" w:firstLine="720"/>
        <w:rPr>
          <w:rFonts w:asciiTheme="minorHAnsi" w:eastAsia="Segoe UI Light" w:hAnsiTheme="minorHAnsi"/>
          <w:spacing w:val="1"/>
          <w:sz w:val="22"/>
          <w:szCs w:val="22"/>
        </w:rPr>
      </w:pPr>
    </w:p>
    <w:p w14:paraId="2EAB7099" w14:textId="77777777" w:rsidR="00E6501D" w:rsidRDefault="00E6501D" w:rsidP="00E6501D">
      <w:pPr>
        <w:ind w:left="720" w:firstLine="720"/>
        <w:rPr>
          <w:rFonts w:asciiTheme="minorHAnsi" w:eastAsia="Segoe UI Light" w:hAnsiTheme="minorHAnsi"/>
          <w:spacing w:val="1"/>
          <w:sz w:val="22"/>
          <w:szCs w:val="22"/>
        </w:rPr>
      </w:pPr>
    </w:p>
    <w:p w14:paraId="1DB31F7D" w14:textId="77777777" w:rsidR="009A3D4F" w:rsidRDefault="009A3D4F" w:rsidP="009A3D4F">
      <w:pPr>
        <w:rPr>
          <w:rFonts w:asciiTheme="minorHAnsi" w:eastAsia="Segoe UI Light" w:hAnsiTheme="minorHAnsi"/>
          <w:spacing w:val="1"/>
          <w:sz w:val="22"/>
          <w:szCs w:val="22"/>
        </w:rPr>
      </w:pPr>
    </w:p>
    <w:p w14:paraId="41BE5CB4" w14:textId="0594E93B" w:rsidR="009A3D4F" w:rsidRDefault="004D1444" w:rsidP="009A3D4F">
      <w:pPr>
        <w:ind w:left="720" w:firstLine="720"/>
        <w:rPr>
          <w:rFonts w:asciiTheme="minorHAnsi" w:eastAsia="Segoe UI Light" w:hAnsiTheme="minorHAnsi"/>
          <w:sz w:val="22"/>
          <w:szCs w:val="22"/>
        </w:rPr>
      </w:pPr>
      <w:r w:rsidRPr="004D1444">
        <w:rPr>
          <w:rFonts w:asciiTheme="minorHAnsi" w:eastAsia="Segoe UI Light" w:hAnsiTheme="minorHAnsi"/>
          <w:spacing w:val="1"/>
          <w:sz w:val="22"/>
          <w:szCs w:val="22"/>
        </w:rPr>
        <w:lastRenderedPageBreak/>
        <w:t>1</w:t>
      </w:r>
      <w:r w:rsidRPr="004D1444">
        <w:rPr>
          <w:rFonts w:asciiTheme="minorHAnsi" w:eastAsia="Segoe UI Light" w:hAnsiTheme="minorHAnsi"/>
          <w:sz w:val="22"/>
          <w:szCs w:val="22"/>
        </w:rPr>
        <w:t>0.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In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b/>
          <w:sz w:val="22"/>
          <w:szCs w:val="22"/>
        </w:rPr>
        <w:t>c</w:t>
      </w:r>
      <w:r w:rsidRPr="004D1444">
        <w:rPr>
          <w:rFonts w:asciiTheme="minorHAnsi" w:eastAsia="Segoe UI Light" w:hAnsiTheme="minorHAnsi"/>
          <w:b/>
          <w:spacing w:val="4"/>
          <w:sz w:val="22"/>
          <w:szCs w:val="22"/>
        </w:rPr>
        <w:t>o</w:t>
      </w:r>
      <w:r w:rsidRPr="004D1444">
        <w:rPr>
          <w:rFonts w:asciiTheme="minorHAnsi" w:eastAsia="Segoe UI Light" w:hAnsiTheme="minorHAnsi"/>
          <w:b/>
          <w:spacing w:val="2"/>
          <w:sz w:val="22"/>
          <w:szCs w:val="22"/>
        </w:rPr>
        <w:t>m</w:t>
      </w:r>
      <w:r w:rsidRPr="004D1444">
        <w:rPr>
          <w:rFonts w:asciiTheme="minorHAnsi" w:eastAsia="Segoe UI Light" w:hAnsiTheme="minorHAnsi"/>
          <w:b/>
          <w:spacing w:val="-1"/>
          <w:sz w:val="22"/>
          <w:szCs w:val="22"/>
        </w:rPr>
        <w:t>p</w:t>
      </w:r>
      <w:r w:rsidRPr="004D1444">
        <w:rPr>
          <w:rFonts w:asciiTheme="minorHAnsi" w:eastAsia="Segoe UI Light" w:hAnsiTheme="minorHAnsi"/>
          <w:b/>
          <w:spacing w:val="2"/>
          <w:sz w:val="22"/>
          <w:szCs w:val="22"/>
        </w:rPr>
        <w:t>a</w:t>
      </w:r>
      <w:r w:rsidRPr="004D1444">
        <w:rPr>
          <w:rFonts w:asciiTheme="minorHAnsi" w:eastAsia="Segoe UI Light" w:hAnsiTheme="minorHAnsi"/>
          <w:b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b/>
          <w:sz w:val="22"/>
          <w:szCs w:val="22"/>
        </w:rPr>
        <w:t>e</w:t>
      </w:r>
      <w:r w:rsidRPr="004D1444">
        <w:rPr>
          <w:rFonts w:asciiTheme="minorHAnsi" w:eastAsia="Segoe UI Light" w:hAnsiTheme="minorHAnsi"/>
          <w:b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list,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select</w:t>
      </w:r>
      <w:r w:rsidRPr="004D1444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b/>
          <w:spacing w:val="1"/>
          <w:sz w:val="22"/>
          <w:szCs w:val="22"/>
        </w:rPr>
        <w:t>F</w:t>
      </w:r>
      <w:r w:rsidRPr="004D1444">
        <w:rPr>
          <w:rFonts w:asciiTheme="minorHAnsi" w:eastAsia="Segoe UI Light" w:hAnsiTheme="minorHAnsi"/>
          <w:b/>
          <w:spacing w:val="3"/>
          <w:sz w:val="22"/>
          <w:szCs w:val="22"/>
        </w:rPr>
        <w:t>F</w:t>
      </w:r>
      <w:r w:rsidRPr="004D1444">
        <w:rPr>
          <w:rFonts w:asciiTheme="minorHAnsi" w:eastAsia="Segoe UI Light" w:hAnsiTheme="minorHAnsi"/>
          <w:b/>
          <w:sz w:val="22"/>
          <w:szCs w:val="22"/>
        </w:rPr>
        <w:t>MC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z w:val="22"/>
          <w:szCs w:val="22"/>
        </w:rPr>
        <w:t>d</w:t>
      </w:r>
      <w:r w:rsidRPr="004D1444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v</w:t>
      </w:r>
      <w:r w:rsidRPr="004D1444">
        <w:rPr>
          <w:rFonts w:asciiTheme="minorHAnsi" w:eastAsia="Segoe UI Light" w:hAnsiTheme="minorHAnsi"/>
          <w:sz w:val="22"/>
          <w:szCs w:val="22"/>
        </w:rPr>
        <w:t>iew</w:t>
      </w:r>
      <w:r w:rsidRPr="004D1444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z w:val="22"/>
          <w:szCs w:val="22"/>
        </w:rPr>
        <w:t>l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z w:val="22"/>
          <w:szCs w:val="22"/>
        </w:rPr>
        <w:t>g</w:t>
      </w:r>
      <w:r w:rsidRPr="004D1444">
        <w:rPr>
          <w:rFonts w:asciiTheme="minorHAnsi" w:eastAsia="Segoe UI Light" w:hAnsiTheme="minorHAnsi"/>
          <w:spacing w:val="-8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c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tt</w:t>
      </w:r>
      <w:r w:rsidRPr="004D1444">
        <w:rPr>
          <w:rFonts w:asciiTheme="minorHAnsi" w:eastAsia="Segoe UI Light" w:hAnsiTheme="minorHAnsi"/>
          <w:sz w:val="22"/>
          <w:szCs w:val="22"/>
        </w:rPr>
        <w:t>er</w:t>
      </w:r>
      <w:r w:rsidRPr="004D1444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p</w:t>
      </w:r>
      <w:r w:rsidRPr="004D1444">
        <w:rPr>
          <w:rFonts w:asciiTheme="minorHAnsi" w:eastAsia="Segoe UI Light" w:hAnsiTheme="minorHAnsi"/>
          <w:sz w:val="22"/>
          <w:szCs w:val="22"/>
        </w:rPr>
        <w:t>l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ot</w:t>
      </w:r>
      <w:r w:rsidRPr="004D1444">
        <w:rPr>
          <w:rFonts w:asciiTheme="minorHAnsi" w:eastAsia="Segoe UI Light" w:hAnsiTheme="minorHAnsi"/>
          <w:sz w:val="22"/>
          <w:szCs w:val="22"/>
        </w:rPr>
        <w:t>:</w:t>
      </w:r>
    </w:p>
    <w:p w14:paraId="3EF74599" w14:textId="77777777" w:rsidR="009A3D4F" w:rsidRDefault="009A3D4F" w:rsidP="00E6501D">
      <w:pPr>
        <w:ind w:left="720" w:firstLine="720"/>
        <w:rPr>
          <w:rFonts w:asciiTheme="minorHAnsi" w:eastAsia="Segoe UI Light" w:hAnsiTheme="minorHAnsi"/>
          <w:sz w:val="22"/>
          <w:szCs w:val="22"/>
        </w:rPr>
      </w:pPr>
    </w:p>
    <w:p w14:paraId="42E72D3B" w14:textId="2FBD2082" w:rsidR="009A3D4F" w:rsidRDefault="009A3D4F" w:rsidP="009A3D4F">
      <w:pPr>
        <w:ind w:left="720" w:firstLine="720"/>
        <w:rPr>
          <w:rFonts w:asciiTheme="minorHAnsi" w:eastAsia="Segoe UI Light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0A507730" wp14:editId="4BF922E9">
            <wp:extent cx="3759200" cy="347472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2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E9D6B" w14:textId="77777777" w:rsidR="009A3D4F" w:rsidRDefault="009A3D4F" w:rsidP="009A3D4F">
      <w:pPr>
        <w:rPr>
          <w:rFonts w:asciiTheme="minorHAnsi" w:eastAsia="Segoe UI Light" w:hAnsiTheme="minorHAnsi"/>
          <w:sz w:val="22"/>
          <w:szCs w:val="22"/>
        </w:rPr>
      </w:pPr>
    </w:p>
    <w:p w14:paraId="0B6C3274" w14:textId="77777777" w:rsidR="009A3D4F" w:rsidRPr="004D1444" w:rsidRDefault="009A3D4F" w:rsidP="009A3D4F">
      <w:pPr>
        <w:ind w:left="1440"/>
        <w:rPr>
          <w:rFonts w:asciiTheme="minorHAnsi" w:eastAsia="Segoe UI Light" w:hAnsiTheme="minorHAnsi"/>
          <w:sz w:val="22"/>
          <w:szCs w:val="22"/>
        </w:rPr>
      </w:pPr>
      <w:r w:rsidRPr="004D1444">
        <w:rPr>
          <w:rFonts w:asciiTheme="minorHAnsi" w:eastAsia="Segoe UI Light" w:hAnsiTheme="minorHAnsi"/>
          <w:spacing w:val="1"/>
          <w:sz w:val="22"/>
          <w:szCs w:val="22"/>
        </w:rPr>
        <w:t>11</w:t>
      </w:r>
      <w:r w:rsidRPr="004D1444">
        <w:rPr>
          <w:rFonts w:asciiTheme="minorHAnsi" w:eastAsia="Segoe UI Light" w:hAnsiTheme="minorHAnsi"/>
          <w:sz w:val="22"/>
          <w:szCs w:val="22"/>
        </w:rPr>
        <w:t>.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Th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c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z w:val="22"/>
          <w:szCs w:val="22"/>
        </w:rPr>
        <w:t>ws</w:t>
      </w:r>
      <w:r w:rsidRPr="004D1444">
        <w:rPr>
          <w:rFonts w:asciiTheme="minorHAnsi" w:eastAsia="Segoe UI Light" w:hAnsiTheme="minorHAnsi"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m</w:t>
      </w:r>
      <w:r w:rsidRPr="004D1444">
        <w:rPr>
          <w:rFonts w:asciiTheme="minorHAnsi" w:eastAsia="Segoe UI Light" w:hAnsiTheme="minorHAnsi"/>
          <w:spacing w:val="3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z w:val="22"/>
          <w:szCs w:val="22"/>
        </w:rPr>
        <w:t>st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p</w:t>
      </w:r>
      <w:r w:rsidRPr="004D1444">
        <w:rPr>
          <w:rFonts w:asciiTheme="minorHAnsi" w:eastAsia="Segoe UI Light" w:hAnsiTheme="minorHAnsi"/>
          <w:sz w:val="22"/>
          <w:szCs w:val="22"/>
        </w:rPr>
        <w:t>l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ot</w:t>
      </w:r>
      <w:r w:rsidRPr="004D1444">
        <w:rPr>
          <w:rFonts w:asciiTheme="minorHAnsi" w:eastAsia="Segoe UI Light" w:hAnsiTheme="minorHAnsi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clu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ed</w:t>
      </w:r>
      <w:r w:rsidRPr="004D1444">
        <w:rPr>
          <w:rFonts w:asciiTheme="minorHAnsi" w:eastAsia="Segoe UI Light" w:hAnsiTheme="minorHAnsi"/>
          <w:spacing w:val="-9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ou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z w:val="22"/>
          <w:szCs w:val="22"/>
        </w:rPr>
        <w:t>d</w:t>
      </w:r>
      <w:r w:rsidRPr="004D1444">
        <w:rPr>
          <w:rFonts w:asciiTheme="minorHAnsi" w:eastAsia="Segoe UI Light" w:hAnsiTheme="minorHAnsi"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3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to</w:t>
      </w:r>
      <w:r w:rsidRPr="004D1444">
        <w:rPr>
          <w:rFonts w:asciiTheme="minorHAnsi" w:eastAsia="Segoe UI Light" w:hAnsiTheme="minorHAnsi"/>
          <w:sz w:val="22"/>
          <w:szCs w:val="22"/>
        </w:rPr>
        <w:t>p</w:t>
      </w:r>
      <w:r w:rsidRPr="004D1444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l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z w:val="22"/>
          <w:szCs w:val="22"/>
        </w:rPr>
        <w:t>f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,</w:t>
      </w:r>
      <w:r w:rsidRPr="004D1444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w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pacing w:val="3"/>
          <w:sz w:val="22"/>
          <w:szCs w:val="22"/>
        </w:rPr>
        <w:t>c</w:t>
      </w:r>
      <w:r w:rsidRPr="004D1444">
        <w:rPr>
          <w:rFonts w:asciiTheme="minorHAnsi" w:eastAsia="Segoe UI Light" w:hAnsiTheme="minorHAnsi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c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rr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>p</w:t>
      </w:r>
      <w:r w:rsidRPr="004D1444">
        <w:rPr>
          <w:rFonts w:asciiTheme="minorHAnsi" w:eastAsia="Segoe UI Light" w:hAnsiTheme="minorHAnsi"/>
          <w:spacing w:val="3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d</w:t>
      </w:r>
      <w:r w:rsidRPr="004D1444">
        <w:rPr>
          <w:rFonts w:asciiTheme="minorHAnsi" w:eastAsia="Segoe UI Light" w:hAnsiTheme="minorHAnsi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pacing w:val="-10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 xml:space="preserve"> h</w:t>
      </w:r>
      <w:r w:rsidRPr="004D1444">
        <w:rPr>
          <w:rFonts w:asciiTheme="minorHAnsi" w:eastAsia="Segoe UI Light" w:hAnsiTheme="minorHAnsi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g</w:t>
      </w:r>
      <w:r w:rsidRPr="004D1444">
        <w:rPr>
          <w:rFonts w:asciiTheme="minorHAnsi" w:eastAsia="Segoe UI Light" w:hAnsiTheme="minorHAnsi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pacing w:val="8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b/>
          <w:spacing w:val="1"/>
          <w:sz w:val="22"/>
          <w:szCs w:val="22"/>
        </w:rPr>
        <w:t>FF</w:t>
      </w:r>
      <w:r w:rsidRPr="004D1444">
        <w:rPr>
          <w:rFonts w:asciiTheme="minorHAnsi" w:eastAsia="Segoe UI Light" w:hAnsiTheme="minorHAnsi"/>
          <w:b/>
          <w:sz w:val="22"/>
          <w:szCs w:val="22"/>
        </w:rPr>
        <w:t>MC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v</w:t>
      </w:r>
      <w:r w:rsidRPr="004D1444">
        <w:rPr>
          <w:rFonts w:asciiTheme="minorHAnsi" w:eastAsia="Segoe UI Light" w:hAnsiTheme="minorHAnsi"/>
          <w:sz w:val="22"/>
          <w:szCs w:val="22"/>
        </w:rPr>
        <w:t>al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z w:val="22"/>
          <w:szCs w:val="22"/>
        </w:rPr>
        <w:t>es</w:t>
      </w:r>
      <w:r w:rsidRPr="004D1444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z w:val="22"/>
          <w:szCs w:val="22"/>
        </w:rPr>
        <w:t>d s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m</w:t>
      </w:r>
      <w:r w:rsidRPr="004D1444">
        <w:rPr>
          <w:rFonts w:asciiTheme="minorHAnsi" w:eastAsia="Segoe UI Light" w:hAnsiTheme="minorHAnsi"/>
          <w:sz w:val="22"/>
          <w:szCs w:val="22"/>
        </w:rPr>
        <w:t>all</w:t>
      </w:r>
      <w:r w:rsidRPr="004D1444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f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z w:val="22"/>
          <w:szCs w:val="22"/>
        </w:rPr>
        <w:t>.</w:t>
      </w:r>
      <w:r w:rsidRPr="004D1444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 xml:space="preserve">few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p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l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ot</w:t>
      </w:r>
      <w:r w:rsidRPr="004D1444">
        <w:rPr>
          <w:rFonts w:asciiTheme="minorHAnsi" w:eastAsia="Segoe UI Light" w:hAnsiTheme="minorHAnsi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g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at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d</w:t>
      </w:r>
      <w:r w:rsidRPr="004D1444">
        <w:rPr>
          <w:rFonts w:asciiTheme="minorHAnsi" w:eastAsia="Segoe UI Light" w:hAnsiTheme="minorHAnsi"/>
          <w:sz w:val="22"/>
          <w:szCs w:val="22"/>
        </w:rPr>
        <w:t>ica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la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g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fi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es with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g</w:t>
      </w:r>
      <w:r w:rsidRPr="004D1444">
        <w:rPr>
          <w:rFonts w:asciiTheme="minorHAnsi" w:eastAsia="Segoe UI Light" w:hAnsiTheme="minorHAnsi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pacing w:val="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b/>
          <w:spacing w:val="1"/>
          <w:sz w:val="22"/>
          <w:szCs w:val="22"/>
        </w:rPr>
        <w:t>F</w:t>
      </w:r>
      <w:r w:rsidRPr="004D1444">
        <w:rPr>
          <w:rFonts w:asciiTheme="minorHAnsi" w:eastAsia="Segoe UI Light" w:hAnsiTheme="minorHAnsi"/>
          <w:b/>
          <w:spacing w:val="3"/>
          <w:sz w:val="22"/>
          <w:szCs w:val="22"/>
        </w:rPr>
        <w:t>F</w:t>
      </w:r>
      <w:r w:rsidRPr="004D1444">
        <w:rPr>
          <w:rFonts w:asciiTheme="minorHAnsi" w:eastAsia="Segoe UI Light" w:hAnsiTheme="minorHAnsi"/>
          <w:b/>
          <w:sz w:val="22"/>
          <w:szCs w:val="22"/>
        </w:rPr>
        <w:t>MC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v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>l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z w:val="22"/>
          <w:szCs w:val="22"/>
        </w:rPr>
        <w:t>;</w:t>
      </w:r>
      <w:r w:rsidRPr="004D1444">
        <w:rPr>
          <w:rFonts w:asciiTheme="minorHAnsi" w:eastAsia="Segoe UI Light" w:hAnsiTheme="minorHAnsi"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b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b</w:t>
      </w:r>
      <w:r w:rsidRPr="004D1444">
        <w:rPr>
          <w:rFonts w:asciiTheme="minorHAnsi" w:eastAsia="Segoe UI Light" w:hAnsiTheme="minorHAnsi"/>
          <w:sz w:val="22"/>
          <w:szCs w:val="22"/>
        </w:rPr>
        <w:t>ec</w:t>
      </w:r>
      <w:r w:rsidRPr="004D1444">
        <w:rPr>
          <w:rFonts w:asciiTheme="minorHAnsi" w:eastAsia="Segoe UI Light" w:hAnsiTheme="minorHAnsi"/>
          <w:spacing w:val="3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z w:val="22"/>
          <w:szCs w:val="22"/>
        </w:rPr>
        <w:t>se</w:t>
      </w:r>
      <w:r w:rsidRPr="004D1444">
        <w:rPr>
          <w:rFonts w:asciiTheme="minorHAnsi" w:eastAsia="Segoe UI Light" w:hAnsiTheme="minorHAnsi"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we al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d</w:t>
      </w:r>
      <w:r w:rsidRPr="004D1444">
        <w:rPr>
          <w:rFonts w:asciiTheme="minorHAnsi" w:eastAsia="Segoe UI Light" w:hAnsiTheme="minorHAnsi"/>
          <w:sz w:val="22"/>
          <w:szCs w:val="22"/>
        </w:rPr>
        <w:t>y</w:t>
      </w:r>
      <w:r w:rsidRPr="004D1444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k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z w:val="22"/>
          <w:szCs w:val="22"/>
        </w:rPr>
        <w:t>w</w:t>
      </w:r>
      <w:r w:rsidRPr="004D1444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at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w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ile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most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fi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es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e s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m</w:t>
      </w:r>
      <w:r w:rsidRPr="004D1444">
        <w:rPr>
          <w:rFonts w:asciiTheme="minorHAnsi" w:eastAsia="Segoe UI Light" w:hAnsiTheme="minorHAnsi"/>
          <w:sz w:val="22"/>
          <w:szCs w:val="22"/>
        </w:rPr>
        <w:t>all</w:t>
      </w:r>
      <w:r w:rsidRPr="004D1444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4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f</w:t>
      </w:r>
      <w:r w:rsidRPr="004D1444">
        <w:rPr>
          <w:rFonts w:asciiTheme="minorHAnsi" w:eastAsia="Segoe UI Light" w:hAnsiTheme="minorHAnsi"/>
          <w:spacing w:val="3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z w:val="22"/>
          <w:szCs w:val="22"/>
        </w:rPr>
        <w:t>w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la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g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z w:val="22"/>
          <w:szCs w:val="22"/>
        </w:rPr>
        <w:t>,</w:t>
      </w:r>
      <w:r w:rsidRPr="004D1444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see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m</w:t>
      </w:r>
      <w:r w:rsidRPr="004D1444">
        <w:rPr>
          <w:rFonts w:asciiTheme="minorHAnsi" w:eastAsia="Segoe UI Light" w:hAnsiTheme="minorHAnsi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b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 xml:space="preserve"> r</w:t>
      </w:r>
      <w:r w:rsidRPr="004D1444">
        <w:rPr>
          <w:rFonts w:asciiTheme="minorHAnsi" w:eastAsia="Segoe UI Light" w:hAnsiTheme="minorHAnsi"/>
          <w:sz w:val="22"/>
          <w:szCs w:val="22"/>
        </w:rPr>
        <w:t>eas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on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b</w:t>
      </w:r>
      <w:r w:rsidRPr="004D1444">
        <w:rPr>
          <w:rFonts w:asciiTheme="minorHAnsi" w:eastAsia="Segoe UI Light" w:hAnsiTheme="minorHAnsi"/>
          <w:sz w:val="22"/>
          <w:szCs w:val="22"/>
        </w:rPr>
        <w:t>l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z w:val="22"/>
          <w:szCs w:val="22"/>
        </w:rPr>
        <w:t>.</w:t>
      </w:r>
    </w:p>
    <w:p w14:paraId="50D8380C" w14:textId="77777777" w:rsidR="009A3D4F" w:rsidRPr="004D1444" w:rsidRDefault="009A3D4F" w:rsidP="009A3D4F">
      <w:pPr>
        <w:ind w:left="720" w:firstLine="720"/>
        <w:rPr>
          <w:rFonts w:asciiTheme="minorHAnsi" w:eastAsia="Segoe UI Light" w:hAnsiTheme="minorHAnsi"/>
          <w:sz w:val="22"/>
          <w:szCs w:val="22"/>
        </w:rPr>
      </w:pPr>
      <w:r w:rsidRPr="004D1444">
        <w:rPr>
          <w:rFonts w:asciiTheme="minorHAnsi" w:eastAsia="Segoe UI Light" w:hAnsiTheme="minorHAnsi"/>
          <w:sz w:val="22"/>
          <w:szCs w:val="22"/>
        </w:rPr>
        <w:t>Howe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v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,</w:t>
      </w:r>
      <w:r w:rsidRPr="004D1444">
        <w:rPr>
          <w:rFonts w:asciiTheme="minorHAnsi" w:eastAsia="Segoe UI Light" w:hAnsiTheme="minorHAnsi"/>
          <w:spacing w:val="-9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3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few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pacing w:val="3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lier</w:t>
      </w:r>
      <w:r w:rsidRPr="004D1444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p</w:t>
      </w:r>
      <w:r w:rsidRPr="004D1444">
        <w:rPr>
          <w:rFonts w:asciiTheme="minorHAnsi" w:eastAsia="Segoe UI Light" w:hAnsiTheme="minorHAnsi"/>
          <w:sz w:val="22"/>
          <w:szCs w:val="22"/>
        </w:rPr>
        <w:t>l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ot</w:t>
      </w:r>
      <w:r w:rsidRPr="004D1444">
        <w:rPr>
          <w:rFonts w:asciiTheme="minorHAnsi" w:eastAsia="Segoe UI Light" w:hAnsiTheme="minorHAnsi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th</w:t>
      </w:r>
      <w:r w:rsidRPr="004D1444">
        <w:rPr>
          <w:rFonts w:asciiTheme="minorHAnsi" w:eastAsia="Segoe UI Light" w:hAnsiTheme="minorHAnsi"/>
          <w:sz w:val="22"/>
          <w:szCs w:val="22"/>
        </w:rPr>
        <w:t>at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z w:val="22"/>
          <w:szCs w:val="22"/>
        </w:rPr>
        <w:t>w</w:t>
      </w:r>
      <w:r w:rsidRPr="004D1444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l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z w:val="22"/>
          <w:szCs w:val="22"/>
        </w:rPr>
        <w:t>w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b/>
          <w:spacing w:val="3"/>
          <w:sz w:val="22"/>
          <w:szCs w:val="22"/>
        </w:rPr>
        <w:t>F</w:t>
      </w:r>
      <w:r w:rsidRPr="004D1444">
        <w:rPr>
          <w:rFonts w:asciiTheme="minorHAnsi" w:eastAsia="Segoe UI Light" w:hAnsiTheme="minorHAnsi"/>
          <w:b/>
          <w:spacing w:val="1"/>
          <w:sz w:val="22"/>
          <w:szCs w:val="22"/>
        </w:rPr>
        <w:t>F</w:t>
      </w:r>
      <w:r w:rsidRPr="004D1444">
        <w:rPr>
          <w:rFonts w:asciiTheme="minorHAnsi" w:eastAsia="Segoe UI Light" w:hAnsiTheme="minorHAnsi"/>
          <w:b/>
          <w:sz w:val="22"/>
          <w:szCs w:val="22"/>
        </w:rPr>
        <w:t>MC</w:t>
      </w:r>
      <w:r w:rsidRPr="004D1444">
        <w:rPr>
          <w:rFonts w:asciiTheme="minorHAnsi" w:eastAsia="Segoe UI Light" w:hAnsiTheme="minorHAnsi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v</w:t>
      </w:r>
      <w:r w:rsidRPr="004D1444">
        <w:rPr>
          <w:rFonts w:asciiTheme="minorHAnsi" w:eastAsia="Segoe UI Light" w:hAnsiTheme="minorHAnsi"/>
          <w:sz w:val="22"/>
          <w:szCs w:val="22"/>
        </w:rPr>
        <w:t>al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z w:val="22"/>
          <w:szCs w:val="22"/>
        </w:rPr>
        <w:t>es</w:t>
      </w:r>
      <w:r w:rsidRPr="004D1444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f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m</w:t>
      </w:r>
      <w:r w:rsidRPr="004D1444">
        <w:rPr>
          <w:rFonts w:asciiTheme="minorHAnsi" w:eastAsia="Segoe UI Light" w:hAnsiTheme="minorHAnsi"/>
          <w:sz w:val="22"/>
          <w:szCs w:val="22"/>
        </w:rPr>
        <w:t>all</w:t>
      </w:r>
      <w:r w:rsidRPr="004D1444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f</w:t>
      </w:r>
      <w:r w:rsidRPr="004D1444">
        <w:rPr>
          <w:rFonts w:asciiTheme="minorHAnsi" w:eastAsia="Segoe UI Light" w:hAnsiTheme="minorHAnsi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es;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w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pacing w:val="3"/>
          <w:sz w:val="22"/>
          <w:szCs w:val="22"/>
        </w:rPr>
        <w:t>c</w:t>
      </w:r>
      <w:r w:rsidRPr="004D1444">
        <w:rPr>
          <w:rFonts w:asciiTheme="minorHAnsi" w:eastAsia="Segoe UI Light" w:hAnsiTheme="minorHAnsi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3"/>
          <w:sz w:val="22"/>
          <w:szCs w:val="22"/>
        </w:rPr>
        <w:t>c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z w:val="22"/>
          <w:szCs w:val="22"/>
        </w:rPr>
        <w:t>ld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p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ot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ially</w:t>
      </w:r>
    </w:p>
    <w:p w14:paraId="11EB0F23" w14:textId="77777777" w:rsidR="009A3D4F" w:rsidRDefault="009A3D4F" w:rsidP="009A3D4F">
      <w:pPr>
        <w:ind w:left="720" w:firstLine="720"/>
        <w:rPr>
          <w:rFonts w:asciiTheme="minorHAnsi" w:eastAsia="Segoe UI Light" w:hAnsiTheme="minorHAnsi"/>
          <w:sz w:val="22"/>
          <w:szCs w:val="22"/>
        </w:rPr>
      </w:pPr>
      <w:r w:rsidRPr="004D1444">
        <w:rPr>
          <w:rFonts w:asciiTheme="minorHAnsi" w:eastAsia="Segoe UI Light" w:hAnsiTheme="minorHAnsi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nd</w:t>
      </w:r>
      <w:r w:rsidRPr="004D1444">
        <w:rPr>
          <w:rFonts w:asciiTheme="minorHAnsi" w:eastAsia="Segoe UI Light" w:hAnsiTheme="minorHAnsi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pacing w:val="3"/>
          <w:sz w:val="22"/>
          <w:szCs w:val="22"/>
        </w:rPr>
        <w:t>c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some</w:t>
      </w:r>
      <w:r w:rsidRPr="004D1444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3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d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a.</w:t>
      </w:r>
    </w:p>
    <w:p w14:paraId="01B05EFA" w14:textId="4DA66CCA" w:rsidR="009A3D4F" w:rsidRDefault="009A3D4F" w:rsidP="009A3D4F">
      <w:pPr>
        <w:rPr>
          <w:rFonts w:asciiTheme="minorHAnsi" w:eastAsia="Segoe UI Light" w:hAnsiTheme="minorHAnsi"/>
          <w:sz w:val="22"/>
          <w:szCs w:val="22"/>
        </w:rPr>
      </w:pPr>
    </w:p>
    <w:p w14:paraId="66384534" w14:textId="1A9C65CC" w:rsidR="009A3D4F" w:rsidRPr="004D1444" w:rsidRDefault="009A3D4F" w:rsidP="009A3D4F">
      <w:pPr>
        <w:rPr>
          <w:rFonts w:asciiTheme="minorHAnsi" w:eastAsia="Segoe UI Light" w:hAnsiTheme="minorHAnsi"/>
          <w:sz w:val="22"/>
          <w:szCs w:val="22"/>
        </w:rPr>
      </w:pPr>
      <w:r>
        <w:rPr>
          <w:rFonts w:asciiTheme="minorHAnsi" w:eastAsia="Segoe UI Light" w:hAnsiTheme="minorHAnsi"/>
          <w:sz w:val="22"/>
          <w:szCs w:val="22"/>
        </w:rPr>
        <w:tab/>
      </w:r>
    </w:p>
    <w:p w14:paraId="4DF0297F" w14:textId="6110ADBA" w:rsidR="009A3D4F" w:rsidRDefault="009A3D4F" w:rsidP="009A3D4F">
      <w:pPr>
        <w:ind w:left="720" w:firstLine="720"/>
        <w:rPr>
          <w:rFonts w:asciiTheme="minorHAnsi" w:eastAsia="Segoe UI Light" w:hAnsiTheme="minorHAnsi"/>
          <w:sz w:val="22"/>
          <w:szCs w:val="22"/>
        </w:rPr>
      </w:pPr>
      <w:r w:rsidRPr="004D1444">
        <w:rPr>
          <w:rFonts w:asciiTheme="minorHAnsi" w:eastAsia="Segoe UI Light" w:hAnsiTheme="minorHAnsi"/>
          <w:spacing w:val="1"/>
          <w:sz w:val="22"/>
          <w:szCs w:val="22"/>
        </w:rPr>
        <w:t>1</w:t>
      </w:r>
      <w:r w:rsidRPr="004D1444">
        <w:rPr>
          <w:rFonts w:asciiTheme="minorHAnsi" w:eastAsia="Segoe UI Light" w:hAnsiTheme="minorHAnsi"/>
          <w:sz w:val="22"/>
          <w:szCs w:val="22"/>
        </w:rPr>
        <w:t>2.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In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b/>
          <w:sz w:val="22"/>
          <w:szCs w:val="22"/>
        </w:rPr>
        <w:t>c</w:t>
      </w:r>
      <w:r w:rsidRPr="004D1444">
        <w:rPr>
          <w:rFonts w:asciiTheme="minorHAnsi" w:eastAsia="Segoe UI Light" w:hAnsiTheme="minorHAnsi"/>
          <w:b/>
          <w:spacing w:val="4"/>
          <w:sz w:val="22"/>
          <w:szCs w:val="22"/>
        </w:rPr>
        <w:t>o</w:t>
      </w:r>
      <w:r w:rsidRPr="004D1444">
        <w:rPr>
          <w:rFonts w:asciiTheme="minorHAnsi" w:eastAsia="Segoe UI Light" w:hAnsiTheme="minorHAnsi"/>
          <w:b/>
          <w:spacing w:val="2"/>
          <w:sz w:val="22"/>
          <w:szCs w:val="22"/>
        </w:rPr>
        <w:t>m</w:t>
      </w:r>
      <w:r w:rsidRPr="004D1444">
        <w:rPr>
          <w:rFonts w:asciiTheme="minorHAnsi" w:eastAsia="Segoe UI Light" w:hAnsiTheme="minorHAnsi"/>
          <w:b/>
          <w:spacing w:val="-1"/>
          <w:sz w:val="22"/>
          <w:szCs w:val="22"/>
        </w:rPr>
        <w:t>p</w:t>
      </w:r>
      <w:r w:rsidRPr="004D1444">
        <w:rPr>
          <w:rFonts w:asciiTheme="minorHAnsi" w:eastAsia="Segoe UI Light" w:hAnsiTheme="minorHAnsi"/>
          <w:b/>
          <w:spacing w:val="2"/>
          <w:sz w:val="22"/>
          <w:szCs w:val="22"/>
        </w:rPr>
        <w:t>a</w:t>
      </w:r>
      <w:r w:rsidRPr="004D1444">
        <w:rPr>
          <w:rFonts w:asciiTheme="minorHAnsi" w:eastAsia="Segoe UI Light" w:hAnsiTheme="minorHAnsi"/>
          <w:b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b/>
          <w:sz w:val="22"/>
          <w:szCs w:val="22"/>
        </w:rPr>
        <w:t>e</w:t>
      </w:r>
      <w:r w:rsidRPr="004D1444">
        <w:rPr>
          <w:rFonts w:asciiTheme="minorHAnsi" w:eastAsia="Segoe UI Light" w:hAnsiTheme="minorHAnsi"/>
          <w:b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b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b/>
          <w:sz w:val="22"/>
          <w:szCs w:val="22"/>
        </w:rPr>
        <w:t>o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list,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select</w:t>
      </w:r>
      <w:r w:rsidRPr="004D1444">
        <w:rPr>
          <w:rFonts w:asciiTheme="minorHAnsi" w:eastAsia="Segoe UI Light" w:hAnsiTheme="minorHAnsi"/>
          <w:b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b/>
          <w:sz w:val="22"/>
          <w:szCs w:val="22"/>
        </w:rPr>
        <w:t>ISI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z w:val="22"/>
          <w:szCs w:val="22"/>
        </w:rPr>
        <w:t>d</w:t>
      </w:r>
      <w:r w:rsidRPr="004D1444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v</w:t>
      </w:r>
      <w:r w:rsidRPr="004D1444">
        <w:rPr>
          <w:rFonts w:asciiTheme="minorHAnsi" w:eastAsia="Segoe UI Light" w:hAnsiTheme="minorHAnsi"/>
          <w:sz w:val="22"/>
          <w:szCs w:val="22"/>
        </w:rPr>
        <w:t>iew</w:t>
      </w:r>
      <w:r w:rsidRPr="004D1444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z w:val="22"/>
          <w:szCs w:val="22"/>
        </w:rPr>
        <w:t>l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z w:val="22"/>
          <w:szCs w:val="22"/>
        </w:rPr>
        <w:t>g</w:t>
      </w:r>
      <w:r w:rsidRPr="004D1444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sca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tt</w:t>
      </w:r>
      <w:r w:rsidRPr="004D1444">
        <w:rPr>
          <w:rFonts w:asciiTheme="minorHAnsi" w:eastAsia="Segoe UI Light" w:hAnsiTheme="minorHAnsi"/>
          <w:sz w:val="22"/>
          <w:szCs w:val="22"/>
        </w:rPr>
        <w:t>er</w:t>
      </w:r>
      <w:r w:rsidRPr="004D1444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p</w:t>
      </w:r>
      <w:r w:rsidRPr="004D1444">
        <w:rPr>
          <w:rFonts w:asciiTheme="minorHAnsi" w:eastAsia="Segoe UI Light" w:hAnsiTheme="minorHAnsi"/>
          <w:sz w:val="22"/>
          <w:szCs w:val="22"/>
        </w:rPr>
        <w:t>l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ot</w:t>
      </w:r>
      <w:r w:rsidRPr="004D1444">
        <w:rPr>
          <w:rFonts w:asciiTheme="minorHAnsi" w:eastAsia="Segoe UI Light" w:hAnsiTheme="minorHAnsi"/>
          <w:sz w:val="22"/>
          <w:szCs w:val="22"/>
        </w:rPr>
        <w:t>:</w:t>
      </w:r>
    </w:p>
    <w:p w14:paraId="7427284B" w14:textId="5F82CD69" w:rsidR="009A3D4F" w:rsidRDefault="009A3D4F" w:rsidP="009A3D4F">
      <w:pPr>
        <w:ind w:left="720" w:firstLine="720"/>
        <w:rPr>
          <w:rFonts w:asciiTheme="minorHAnsi" w:eastAsia="Segoe UI Light" w:hAnsiTheme="minorHAnsi"/>
          <w:sz w:val="22"/>
          <w:szCs w:val="22"/>
        </w:rPr>
      </w:pPr>
      <w:r>
        <w:rPr>
          <w:rFonts w:asciiTheme="minorHAnsi" w:eastAsia="Segoe UI Light" w:hAnsiTheme="minorHAnsi"/>
          <w:noProof/>
          <w:sz w:val="22"/>
          <w:szCs w:val="22"/>
        </w:rPr>
        <w:drawing>
          <wp:anchor distT="0" distB="0" distL="114300" distR="114300" simplePos="0" relativeHeight="251658246" behindDoc="0" locked="0" layoutInCell="1" allowOverlap="1" wp14:anchorId="2B2707B5" wp14:editId="5FD2168A">
            <wp:simplePos x="0" y="0"/>
            <wp:positionH relativeFrom="column">
              <wp:posOffset>1219200</wp:posOffset>
            </wp:positionH>
            <wp:positionV relativeFrom="paragraph">
              <wp:posOffset>76835</wp:posOffset>
            </wp:positionV>
            <wp:extent cx="3769995" cy="3520440"/>
            <wp:effectExtent l="0" t="0" r="0" b="10160"/>
            <wp:wrapThrough wrapText="bothSides">
              <wp:wrapPolygon edited="0">
                <wp:start x="0" y="0"/>
                <wp:lineTo x="0" y="21506"/>
                <wp:lineTo x="21393" y="21506"/>
                <wp:lineTo x="21393" y="0"/>
                <wp:lineTo x="0" y="0"/>
              </wp:wrapPolygon>
            </wp:wrapThrough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995" cy="3520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2A00C3" w14:textId="27B4D602" w:rsidR="009A3D4F" w:rsidRDefault="009A3D4F" w:rsidP="00E6501D">
      <w:pPr>
        <w:ind w:left="720" w:firstLine="720"/>
        <w:rPr>
          <w:rFonts w:asciiTheme="minorHAnsi" w:eastAsia="Segoe UI Light" w:hAnsiTheme="minorHAnsi"/>
          <w:sz w:val="22"/>
          <w:szCs w:val="22"/>
        </w:rPr>
      </w:pPr>
    </w:p>
    <w:p w14:paraId="4F5293BB" w14:textId="77777777" w:rsidR="009A3D4F" w:rsidRDefault="009A3D4F" w:rsidP="00E6501D">
      <w:pPr>
        <w:ind w:left="720" w:firstLine="720"/>
        <w:rPr>
          <w:rFonts w:asciiTheme="minorHAnsi" w:eastAsia="Segoe UI Light" w:hAnsiTheme="minorHAnsi"/>
          <w:sz w:val="22"/>
          <w:szCs w:val="22"/>
        </w:rPr>
      </w:pPr>
    </w:p>
    <w:p w14:paraId="2DFA4760" w14:textId="77777777" w:rsidR="009A3D4F" w:rsidRDefault="009A3D4F" w:rsidP="00E6501D">
      <w:pPr>
        <w:ind w:left="720" w:firstLine="720"/>
        <w:rPr>
          <w:rFonts w:asciiTheme="minorHAnsi" w:eastAsia="Segoe UI Light" w:hAnsiTheme="minorHAnsi"/>
          <w:sz w:val="22"/>
          <w:szCs w:val="22"/>
        </w:rPr>
      </w:pPr>
    </w:p>
    <w:p w14:paraId="7590EA90" w14:textId="77777777" w:rsidR="009A3D4F" w:rsidRDefault="009A3D4F" w:rsidP="00E6501D">
      <w:pPr>
        <w:ind w:left="720" w:firstLine="720"/>
        <w:rPr>
          <w:rFonts w:asciiTheme="minorHAnsi" w:eastAsia="Segoe UI Light" w:hAnsiTheme="minorHAnsi"/>
          <w:sz w:val="22"/>
          <w:szCs w:val="22"/>
        </w:rPr>
      </w:pPr>
    </w:p>
    <w:p w14:paraId="53839B76" w14:textId="77777777" w:rsidR="009A3D4F" w:rsidRDefault="009A3D4F" w:rsidP="00E6501D">
      <w:pPr>
        <w:ind w:left="720" w:firstLine="720"/>
        <w:rPr>
          <w:rFonts w:asciiTheme="minorHAnsi" w:eastAsia="Segoe UI Light" w:hAnsiTheme="minorHAnsi"/>
          <w:sz w:val="22"/>
          <w:szCs w:val="22"/>
        </w:rPr>
      </w:pPr>
    </w:p>
    <w:p w14:paraId="7AEFCF29" w14:textId="77777777" w:rsidR="009A3D4F" w:rsidRDefault="009A3D4F" w:rsidP="00E6501D">
      <w:pPr>
        <w:ind w:left="720" w:firstLine="720"/>
        <w:rPr>
          <w:rFonts w:asciiTheme="minorHAnsi" w:eastAsia="Segoe UI Light" w:hAnsiTheme="minorHAnsi"/>
          <w:sz w:val="22"/>
          <w:szCs w:val="22"/>
        </w:rPr>
      </w:pPr>
    </w:p>
    <w:p w14:paraId="5CEB5B2B" w14:textId="2270A995" w:rsidR="009A3D4F" w:rsidRPr="004D1444" w:rsidRDefault="009A3D4F" w:rsidP="00E6501D">
      <w:pPr>
        <w:ind w:left="720" w:firstLine="720"/>
        <w:rPr>
          <w:rFonts w:asciiTheme="minorHAnsi" w:eastAsia="Segoe UI Light" w:hAnsiTheme="minorHAnsi"/>
          <w:sz w:val="22"/>
          <w:szCs w:val="22"/>
        </w:rPr>
        <w:sectPr w:rsidR="009A3D4F" w:rsidRPr="004D1444">
          <w:footerReference w:type="default" r:id="rId32"/>
          <w:pgSz w:w="11920" w:h="16840"/>
          <w:pgMar w:top="1340" w:right="360" w:bottom="280" w:left="320" w:header="0" w:footer="390" w:gutter="0"/>
          <w:cols w:space="720"/>
        </w:sectPr>
      </w:pPr>
    </w:p>
    <w:p w14:paraId="0644E1E9" w14:textId="19B78E97" w:rsidR="00A94097" w:rsidRDefault="00A94097" w:rsidP="00E6501D">
      <w:pPr>
        <w:ind w:left="720" w:firstLine="720"/>
        <w:rPr>
          <w:rFonts w:asciiTheme="minorHAnsi" w:hAnsiTheme="minorHAnsi"/>
          <w:sz w:val="22"/>
          <w:szCs w:val="22"/>
        </w:rPr>
      </w:pPr>
    </w:p>
    <w:p w14:paraId="7CF983FE" w14:textId="77777777" w:rsidR="00A94097" w:rsidRPr="004D1444" w:rsidRDefault="00A94097" w:rsidP="00E6501D">
      <w:pPr>
        <w:ind w:left="720" w:firstLine="720"/>
        <w:rPr>
          <w:rFonts w:asciiTheme="minorHAnsi" w:hAnsiTheme="minorHAnsi"/>
          <w:sz w:val="22"/>
          <w:szCs w:val="22"/>
        </w:rPr>
      </w:pPr>
    </w:p>
    <w:p w14:paraId="0847810F" w14:textId="77777777" w:rsidR="009A3D4F" w:rsidRDefault="009A3D4F" w:rsidP="009A3D4F">
      <w:pPr>
        <w:ind w:left="1440"/>
        <w:rPr>
          <w:rFonts w:asciiTheme="minorHAnsi" w:eastAsia="Segoe UI Light" w:hAnsiTheme="minorHAnsi"/>
          <w:sz w:val="22"/>
          <w:szCs w:val="22"/>
        </w:rPr>
      </w:pPr>
      <w:r w:rsidRPr="004D1444">
        <w:rPr>
          <w:rFonts w:asciiTheme="minorHAnsi" w:eastAsia="Segoe UI Light" w:hAnsiTheme="minorHAnsi"/>
          <w:spacing w:val="1"/>
          <w:sz w:val="22"/>
          <w:szCs w:val="22"/>
        </w:rPr>
        <w:t>1</w:t>
      </w:r>
      <w:r w:rsidRPr="004D1444">
        <w:rPr>
          <w:rFonts w:asciiTheme="minorHAnsi" w:eastAsia="Segoe UI Light" w:hAnsiTheme="minorHAnsi"/>
          <w:sz w:val="22"/>
          <w:szCs w:val="22"/>
        </w:rPr>
        <w:t>3.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As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with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b/>
          <w:spacing w:val="3"/>
          <w:sz w:val="22"/>
          <w:szCs w:val="22"/>
        </w:rPr>
        <w:t>F</w:t>
      </w:r>
      <w:r w:rsidRPr="004D1444">
        <w:rPr>
          <w:rFonts w:asciiTheme="minorHAnsi" w:eastAsia="Segoe UI Light" w:hAnsiTheme="minorHAnsi"/>
          <w:b/>
          <w:spacing w:val="1"/>
          <w:sz w:val="22"/>
          <w:szCs w:val="22"/>
        </w:rPr>
        <w:t>F</w:t>
      </w:r>
      <w:r w:rsidRPr="004D1444">
        <w:rPr>
          <w:rFonts w:asciiTheme="minorHAnsi" w:eastAsia="Segoe UI Light" w:hAnsiTheme="minorHAnsi"/>
          <w:b/>
          <w:sz w:val="22"/>
          <w:szCs w:val="22"/>
        </w:rPr>
        <w:t>M</w:t>
      </w:r>
      <w:r w:rsidRPr="004D1444">
        <w:rPr>
          <w:rFonts w:asciiTheme="minorHAnsi" w:eastAsia="Segoe UI Light" w:hAnsiTheme="minorHAnsi"/>
          <w:b/>
          <w:spacing w:val="4"/>
          <w:sz w:val="22"/>
          <w:szCs w:val="22"/>
        </w:rPr>
        <w:t>C</w:t>
      </w:r>
      <w:r w:rsidRPr="004D1444">
        <w:rPr>
          <w:rFonts w:asciiTheme="minorHAnsi" w:eastAsia="Segoe UI Light" w:hAnsiTheme="minorHAnsi"/>
          <w:sz w:val="22"/>
          <w:szCs w:val="22"/>
        </w:rPr>
        <w:t>,</w:t>
      </w:r>
      <w:r w:rsidRPr="004D1444">
        <w:rPr>
          <w:rFonts w:asciiTheme="minorHAnsi" w:eastAsia="Segoe UI Light" w:hAnsiTheme="minorHAnsi"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c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z w:val="22"/>
          <w:szCs w:val="22"/>
        </w:rPr>
        <w:t>ws</w:t>
      </w:r>
      <w:r w:rsidRPr="004D1444">
        <w:rPr>
          <w:rFonts w:asciiTheme="minorHAnsi" w:eastAsia="Segoe UI Light" w:hAnsiTheme="minorHAnsi"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m</w:t>
      </w:r>
      <w:r w:rsidRPr="004D1444">
        <w:rPr>
          <w:rFonts w:asciiTheme="minorHAnsi" w:eastAsia="Segoe UI Light" w:hAnsiTheme="minorHAnsi"/>
          <w:spacing w:val="3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z w:val="22"/>
          <w:szCs w:val="22"/>
        </w:rPr>
        <w:t>st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b/>
          <w:spacing w:val="2"/>
          <w:sz w:val="22"/>
          <w:szCs w:val="22"/>
        </w:rPr>
        <w:t>I</w:t>
      </w:r>
      <w:r w:rsidRPr="004D1444">
        <w:rPr>
          <w:rFonts w:asciiTheme="minorHAnsi" w:eastAsia="Segoe UI Light" w:hAnsiTheme="minorHAnsi"/>
          <w:b/>
          <w:spacing w:val="-1"/>
          <w:sz w:val="22"/>
          <w:szCs w:val="22"/>
        </w:rPr>
        <w:t>S</w:t>
      </w:r>
      <w:r w:rsidRPr="004D1444">
        <w:rPr>
          <w:rFonts w:asciiTheme="minorHAnsi" w:eastAsia="Segoe UI Light" w:hAnsiTheme="minorHAnsi"/>
          <w:b/>
          <w:sz w:val="22"/>
          <w:szCs w:val="22"/>
        </w:rPr>
        <w:t>I</w:t>
      </w:r>
      <w:r w:rsidRPr="004D1444">
        <w:rPr>
          <w:rFonts w:asciiTheme="minorHAnsi" w:eastAsia="Segoe UI Light" w:hAnsiTheme="minorHAnsi"/>
          <w:b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v</w:t>
      </w:r>
      <w:r w:rsidRPr="004D1444">
        <w:rPr>
          <w:rFonts w:asciiTheme="minorHAnsi" w:eastAsia="Segoe UI Light" w:hAnsiTheme="minorHAnsi"/>
          <w:sz w:val="22"/>
          <w:szCs w:val="22"/>
        </w:rPr>
        <w:t>al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z w:val="22"/>
          <w:szCs w:val="22"/>
        </w:rPr>
        <w:t>es</w:t>
      </w:r>
      <w:r w:rsidRPr="004D1444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c</w:t>
      </w:r>
      <w:r w:rsidRPr="004D1444">
        <w:rPr>
          <w:rFonts w:asciiTheme="minorHAnsi" w:eastAsia="Segoe UI Light" w:hAnsiTheme="minorHAnsi"/>
          <w:spacing w:val="3"/>
          <w:sz w:val="22"/>
          <w:szCs w:val="22"/>
        </w:rPr>
        <w:t>l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ed</w:t>
      </w:r>
      <w:r w:rsidRPr="004D1444">
        <w:rPr>
          <w:rFonts w:asciiTheme="minorHAnsi" w:eastAsia="Segoe UI Light" w:hAnsiTheme="minorHAnsi"/>
          <w:spacing w:val="-9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to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g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th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,</w:t>
      </w:r>
      <w:r w:rsidRPr="004D1444">
        <w:rPr>
          <w:rFonts w:asciiTheme="minorHAnsi" w:eastAsia="Segoe UI Light" w:hAnsiTheme="minorHAnsi"/>
          <w:spacing w:val="-9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z w:val="22"/>
          <w:szCs w:val="22"/>
        </w:rPr>
        <w:t>d</w:t>
      </w:r>
      <w:r w:rsidRPr="004D1444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we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c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gn</w:t>
      </w:r>
      <w:r w:rsidRPr="004D1444">
        <w:rPr>
          <w:rFonts w:asciiTheme="minorHAnsi" w:eastAsia="Segoe UI Light" w:hAnsiTheme="minorHAnsi"/>
          <w:spacing w:val="3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li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 xml:space="preserve">o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gh</w:t>
      </w:r>
      <w:r w:rsidRPr="004D1444">
        <w:rPr>
          <w:rFonts w:asciiTheme="minorHAnsi" w:eastAsia="Segoe UI Light" w:hAnsiTheme="minorHAnsi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at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d</w:t>
      </w:r>
      <w:r w:rsidRPr="004D1444">
        <w:rPr>
          <w:rFonts w:asciiTheme="minorHAnsi" w:eastAsia="Segoe UI Light" w:hAnsiTheme="minorHAnsi"/>
          <w:sz w:val="22"/>
          <w:szCs w:val="22"/>
        </w:rPr>
        <w:t>ica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l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g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f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es.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Howe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v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,</w:t>
      </w:r>
      <w:r w:rsidRPr="004D1444">
        <w:rPr>
          <w:rFonts w:asciiTheme="minorHAnsi" w:eastAsia="Segoe UI Light" w:hAnsiTheme="minorHAnsi"/>
          <w:spacing w:val="-9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is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an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3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l</w:t>
      </w:r>
      <w:r w:rsidRPr="004D1444">
        <w:rPr>
          <w:rFonts w:asciiTheme="minorHAnsi" w:eastAsia="Segoe UI Light" w:hAnsiTheme="minorHAnsi"/>
          <w:sz w:val="22"/>
          <w:szCs w:val="22"/>
        </w:rPr>
        <w:t>ier</w:t>
      </w:r>
      <w:r w:rsidRPr="004D1444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at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z w:val="22"/>
          <w:szCs w:val="22"/>
        </w:rPr>
        <w:t>w</w:t>
      </w:r>
      <w:r w:rsidRPr="004D1444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 xml:space="preserve">a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g</w:t>
      </w:r>
      <w:r w:rsidRPr="004D1444">
        <w:rPr>
          <w:rFonts w:asciiTheme="minorHAnsi" w:eastAsia="Segoe UI Light" w:hAnsiTheme="minorHAnsi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pacing w:val="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b/>
          <w:spacing w:val="2"/>
          <w:sz w:val="22"/>
          <w:szCs w:val="22"/>
        </w:rPr>
        <w:t>I</w:t>
      </w:r>
      <w:r w:rsidRPr="004D1444">
        <w:rPr>
          <w:rFonts w:asciiTheme="minorHAnsi" w:eastAsia="Segoe UI Light" w:hAnsiTheme="minorHAnsi"/>
          <w:b/>
          <w:spacing w:val="-1"/>
          <w:sz w:val="22"/>
          <w:szCs w:val="22"/>
        </w:rPr>
        <w:t>S</w:t>
      </w:r>
      <w:r w:rsidRPr="004D1444">
        <w:rPr>
          <w:rFonts w:asciiTheme="minorHAnsi" w:eastAsia="Segoe UI Light" w:hAnsiTheme="minorHAnsi"/>
          <w:b/>
          <w:sz w:val="22"/>
          <w:szCs w:val="22"/>
        </w:rPr>
        <w:t>I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 xml:space="preserve"> v</w:t>
      </w:r>
      <w:r w:rsidRPr="004D1444">
        <w:rPr>
          <w:rFonts w:asciiTheme="minorHAnsi" w:eastAsia="Segoe UI Light" w:hAnsiTheme="minorHAnsi"/>
          <w:sz w:val="22"/>
          <w:szCs w:val="22"/>
        </w:rPr>
        <w:t>al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f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z w:val="22"/>
          <w:szCs w:val="22"/>
        </w:rPr>
        <w:t>r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m</w:t>
      </w:r>
      <w:r w:rsidRPr="004D1444">
        <w:rPr>
          <w:rFonts w:asciiTheme="minorHAnsi" w:eastAsia="Segoe UI Light" w:hAnsiTheme="minorHAnsi"/>
          <w:sz w:val="22"/>
          <w:szCs w:val="22"/>
        </w:rPr>
        <w:t>all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E05D8A">
        <w:rPr>
          <w:rFonts w:asciiTheme="minorHAnsi" w:eastAsia="Segoe UI Light" w:hAnsiTheme="minorHAnsi"/>
          <w:b/>
          <w:spacing w:val="2"/>
          <w:sz w:val="22"/>
          <w:szCs w:val="22"/>
        </w:rPr>
        <w:t>a</w:t>
      </w:r>
      <w:r w:rsidRPr="00E05D8A">
        <w:rPr>
          <w:rFonts w:asciiTheme="minorHAnsi" w:eastAsia="Segoe UI Light" w:hAnsiTheme="minorHAnsi"/>
          <w:b/>
          <w:spacing w:val="1"/>
          <w:sz w:val="22"/>
          <w:szCs w:val="22"/>
        </w:rPr>
        <w:t>r</w:t>
      </w:r>
      <w:r w:rsidRPr="00E05D8A">
        <w:rPr>
          <w:rFonts w:asciiTheme="minorHAnsi" w:eastAsia="Segoe UI Light" w:hAnsiTheme="minorHAnsi"/>
          <w:b/>
          <w:sz w:val="22"/>
          <w:szCs w:val="22"/>
        </w:rPr>
        <w:t>e</w:t>
      </w:r>
      <w:r w:rsidRPr="00E05D8A">
        <w:rPr>
          <w:rFonts w:asciiTheme="minorHAnsi" w:eastAsia="Segoe UI Light" w:hAnsiTheme="minorHAnsi"/>
          <w:b/>
          <w:spacing w:val="3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z w:val="22"/>
          <w:szCs w:val="22"/>
        </w:rPr>
        <w:t>; w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pacing w:val="3"/>
          <w:sz w:val="22"/>
          <w:szCs w:val="22"/>
        </w:rPr>
        <w:t>c</w:t>
      </w:r>
      <w:r w:rsidRPr="004D1444">
        <w:rPr>
          <w:rFonts w:asciiTheme="minorHAnsi" w:eastAsia="Segoe UI Light" w:hAnsiTheme="minorHAnsi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g</w:t>
      </w:r>
      <w:r w:rsidRPr="004D1444">
        <w:rPr>
          <w:rFonts w:asciiTheme="minorHAnsi" w:eastAsia="Segoe UI Light" w:hAnsiTheme="minorHAnsi"/>
          <w:sz w:val="22"/>
          <w:szCs w:val="22"/>
        </w:rPr>
        <w:t>ain</w:t>
      </w:r>
      <w:r w:rsidRPr="004D1444">
        <w:rPr>
          <w:rFonts w:asciiTheme="minorHAnsi" w:eastAsia="Segoe UI Light" w:hAnsiTheme="minorHAnsi"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z w:val="22"/>
          <w:szCs w:val="22"/>
        </w:rPr>
        <w:t>ems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l</w:t>
      </w:r>
      <w:r w:rsidRPr="004D1444">
        <w:rPr>
          <w:rFonts w:asciiTheme="minorHAnsi" w:eastAsia="Segoe UI Light" w:hAnsiTheme="minorHAnsi"/>
          <w:sz w:val="22"/>
          <w:szCs w:val="22"/>
        </w:rPr>
        <w:t>,</w:t>
      </w:r>
      <w:r w:rsidRPr="004D1444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z w:val="22"/>
          <w:szCs w:val="22"/>
        </w:rPr>
        <w:t>d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may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n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d</w:t>
      </w:r>
      <w:r w:rsidRPr="004D1444">
        <w:rPr>
          <w:rFonts w:asciiTheme="minorHAnsi" w:eastAsia="Segoe UI Light" w:hAnsiTheme="minorHAnsi"/>
          <w:sz w:val="22"/>
          <w:szCs w:val="22"/>
        </w:rPr>
        <w:t>ica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some</w:t>
      </w:r>
      <w:r w:rsidRPr="004D1444">
        <w:rPr>
          <w:rFonts w:asciiTheme="minorHAnsi" w:eastAsia="Segoe UI Light" w:hAnsiTheme="minorHAns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i</w:t>
      </w:r>
      <w:r w:rsidRPr="004D1444">
        <w:rPr>
          <w:rFonts w:asciiTheme="minorHAnsi" w:eastAsia="Segoe UI Light" w:hAnsiTheme="minorHAnsi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u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z w:val="22"/>
          <w:szCs w:val="22"/>
        </w:rPr>
        <w:t>s</w:t>
      </w:r>
      <w:r w:rsidRPr="004D1444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z w:val="22"/>
          <w:szCs w:val="22"/>
        </w:rPr>
        <w:t>with</w:t>
      </w:r>
      <w:r w:rsidRPr="004D1444">
        <w:rPr>
          <w:rFonts w:asciiTheme="minorHAnsi" w:eastAsia="Segoe UI Light" w:hAnsiTheme="minorHAns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E05D8A">
        <w:rPr>
          <w:rFonts w:asciiTheme="minorHAnsi" w:eastAsia="Segoe UI Light" w:hAnsiTheme="minorHAnsi"/>
          <w:b/>
          <w:spacing w:val="3"/>
          <w:sz w:val="22"/>
          <w:szCs w:val="22"/>
        </w:rPr>
        <w:t xml:space="preserve"> </w:t>
      </w:r>
      <w:r w:rsidRPr="00E05D8A">
        <w:rPr>
          <w:rFonts w:asciiTheme="minorHAnsi" w:eastAsia="Segoe UI Light" w:hAnsiTheme="minorHAnsi"/>
          <w:b/>
          <w:spacing w:val="2"/>
          <w:sz w:val="22"/>
          <w:szCs w:val="22"/>
        </w:rPr>
        <w:t>IS</w:t>
      </w:r>
      <w:r w:rsidRPr="00E05D8A">
        <w:rPr>
          <w:rFonts w:asciiTheme="minorHAnsi" w:eastAsia="Segoe UI Light" w:hAnsiTheme="minorHAnsi"/>
          <w:b/>
          <w:sz w:val="22"/>
          <w:szCs w:val="22"/>
        </w:rPr>
        <w:t>I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d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z w:val="22"/>
          <w:szCs w:val="22"/>
        </w:rPr>
        <w:t>a.</w:t>
      </w:r>
    </w:p>
    <w:p w14:paraId="28150A59" w14:textId="77777777" w:rsidR="009A3D4F" w:rsidRDefault="009A3D4F" w:rsidP="009A3D4F">
      <w:pPr>
        <w:ind w:left="1440"/>
        <w:rPr>
          <w:rFonts w:asciiTheme="minorHAnsi" w:eastAsia="Segoe UI Light" w:hAnsiTheme="minorHAnsi"/>
          <w:sz w:val="22"/>
          <w:szCs w:val="22"/>
        </w:rPr>
      </w:pPr>
    </w:p>
    <w:p w14:paraId="4A3ABA58" w14:textId="77777777" w:rsidR="009A3D4F" w:rsidRDefault="009A3D4F" w:rsidP="009A3D4F">
      <w:pPr>
        <w:ind w:left="1440"/>
        <w:rPr>
          <w:rFonts w:asciiTheme="minorHAnsi" w:eastAsia="Segoe UI Light" w:hAnsiTheme="minorHAnsi"/>
          <w:sz w:val="22"/>
          <w:szCs w:val="22"/>
        </w:rPr>
      </w:pPr>
    </w:p>
    <w:p w14:paraId="335B4CB5" w14:textId="77777777" w:rsidR="009A3D4F" w:rsidRPr="004D1444" w:rsidRDefault="009A3D4F" w:rsidP="009A3D4F">
      <w:pPr>
        <w:ind w:left="1440"/>
        <w:rPr>
          <w:rFonts w:asciiTheme="minorHAnsi" w:eastAsia="Segoe UI Light" w:hAnsiTheme="minorHAnsi"/>
          <w:sz w:val="22"/>
          <w:szCs w:val="22"/>
        </w:rPr>
      </w:pPr>
    </w:p>
    <w:p w14:paraId="613B25EC" w14:textId="1DBAF350" w:rsidR="000C5337" w:rsidRPr="004D1444" w:rsidRDefault="009A3D4F" w:rsidP="009A3D4F">
      <w:pPr>
        <w:ind w:left="720" w:firstLine="720"/>
        <w:rPr>
          <w:rFonts w:asciiTheme="minorHAnsi" w:eastAsia="Segoe UI Light" w:hAnsiTheme="minorHAnsi"/>
          <w:sz w:val="22"/>
          <w:szCs w:val="22"/>
        </w:rPr>
        <w:sectPr w:rsidR="000C5337" w:rsidRPr="004D1444">
          <w:footerReference w:type="default" r:id="rId33"/>
          <w:pgSz w:w="11920" w:h="16840"/>
          <w:pgMar w:top="1300" w:right="360" w:bottom="280" w:left="320" w:header="0" w:footer="987" w:gutter="0"/>
          <w:pgNumType w:start="18"/>
          <w:cols w:space="720"/>
        </w:sectPr>
      </w:pPr>
      <w:r w:rsidRPr="004D1444">
        <w:rPr>
          <w:rFonts w:asciiTheme="minorHAnsi" w:eastAsia="Segoe UI Light" w:hAnsiTheme="minorHAnsi"/>
          <w:spacing w:val="1"/>
          <w:sz w:val="22"/>
          <w:szCs w:val="22"/>
        </w:rPr>
        <w:t>1</w:t>
      </w:r>
      <w:r w:rsidRPr="004D1444">
        <w:rPr>
          <w:rFonts w:asciiTheme="minorHAnsi" w:eastAsia="Segoe UI Light" w:hAnsiTheme="minorHAnsi"/>
          <w:sz w:val="22"/>
          <w:szCs w:val="22"/>
        </w:rPr>
        <w:t>4.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C</w:t>
      </w:r>
      <w:r w:rsidRPr="004D1444">
        <w:rPr>
          <w:rFonts w:asciiTheme="minorHAnsi" w:eastAsia="Segoe UI Light" w:hAnsiTheme="minorHAnsi"/>
          <w:sz w:val="22"/>
          <w:szCs w:val="22"/>
        </w:rPr>
        <w:t>l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o</w:t>
      </w:r>
      <w:r w:rsidRPr="004D1444">
        <w:rPr>
          <w:rFonts w:asciiTheme="minorHAnsi" w:eastAsia="Segoe UI Light" w:hAnsiTheme="minorHAnsi"/>
          <w:sz w:val="22"/>
          <w:szCs w:val="22"/>
        </w:rPr>
        <w:t>se</w:t>
      </w:r>
      <w:r w:rsidRPr="004D1444">
        <w:rPr>
          <w:rFonts w:asciiTheme="minorHAnsi" w:eastAsia="Segoe UI Light" w:hAnsiTheme="minorHAns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h</w:t>
      </w:r>
      <w:r w:rsidRPr="004D1444">
        <w:rPr>
          <w:rFonts w:asciiTheme="minorHAnsi" w:eastAsia="Segoe UI Light" w:hAnsiTheme="minorHAnsi"/>
          <w:sz w:val="22"/>
          <w:szCs w:val="22"/>
        </w:rPr>
        <w:t>e</w:t>
      </w:r>
      <w:r w:rsidRPr="004D1444">
        <w:rPr>
          <w:rFonts w:asciiTheme="minorHAnsi" w:eastAsia="Segoe UI Light" w:hAnsiTheme="minorHAns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 Light" w:hAnsiTheme="minorHAnsi"/>
          <w:spacing w:val="-1"/>
          <w:sz w:val="22"/>
          <w:szCs w:val="22"/>
        </w:rPr>
        <w:t>d</w:t>
      </w:r>
      <w:r w:rsidRPr="004D1444">
        <w:rPr>
          <w:rFonts w:asciiTheme="minorHAnsi" w:eastAsia="Segoe UI Light" w:hAnsiTheme="minorHAnsi"/>
          <w:sz w:val="22"/>
          <w:szCs w:val="22"/>
        </w:rPr>
        <w:t>a</w:t>
      </w:r>
      <w:r w:rsidRPr="004D1444">
        <w:rPr>
          <w:rFonts w:asciiTheme="minorHAnsi" w:eastAsia="Segoe UI Light" w:hAnsiTheme="minorHAnsi"/>
          <w:spacing w:val="1"/>
          <w:sz w:val="22"/>
          <w:szCs w:val="22"/>
        </w:rPr>
        <w:t>t</w:t>
      </w:r>
      <w:r w:rsidRPr="004D1444">
        <w:rPr>
          <w:rFonts w:asciiTheme="minorHAnsi" w:eastAsia="Segoe UI Light" w:hAnsiTheme="minorHAnsi"/>
          <w:spacing w:val="2"/>
          <w:sz w:val="22"/>
          <w:szCs w:val="22"/>
        </w:rPr>
        <w:t>a</w:t>
      </w:r>
      <w:r>
        <w:rPr>
          <w:rFonts w:asciiTheme="minorHAnsi" w:eastAsia="Segoe UI Light" w:hAnsiTheme="minorHAnsi"/>
          <w:sz w:val="22"/>
          <w:szCs w:val="22"/>
        </w:rPr>
        <w:t>set.</w:t>
      </w:r>
    </w:p>
    <w:p w14:paraId="3F451636" w14:textId="77777777" w:rsidR="00D9287D" w:rsidRPr="00E05D8A" w:rsidRDefault="004D1444" w:rsidP="009A3D4F">
      <w:pPr>
        <w:ind w:left="720" w:firstLine="720"/>
        <w:rPr>
          <w:rFonts w:asciiTheme="minorHAnsi" w:eastAsia="Segoe UI Light" w:hAnsiTheme="minorHAnsi"/>
          <w:b/>
          <w:sz w:val="28"/>
          <w:szCs w:val="28"/>
        </w:rPr>
      </w:pPr>
      <w:r w:rsidRPr="00E05D8A">
        <w:rPr>
          <w:rFonts w:asciiTheme="minorHAnsi" w:eastAsia="Segoe UI Light" w:hAnsiTheme="minorHAnsi"/>
          <w:b/>
          <w:spacing w:val="1"/>
          <w:sz w:val="28"/>
          <w:szCs w:val="28"/>
        </w:rPr>
        <w:lastRenderedPageBreak/>
        <w:t>R</w:t>
      </w:r>
      <w:r w:rsidRPr="00E05D8A">
        <w:rPr>
          <w:rFonts w:asciiTheme="minorHAnsi" w:eastAsia="Segoe UI Light" w:hAnsiTheme="minorHAnsi"/>
          <w:b/>
          <w:spacing w:val="-1"/>
          <w:sz w:val="28"/>
          <w:szCs w:val="28"/>
        </w:rPr>
        <w:t>e</w:t>
      </w:r>
      <w:r w:rsidRPr="00E05D8A">
        <w:rPr>
          <w:rFonts w:asciiTheme="minorHAnsi" w:eastAsia="Segoe UI Light" w:hAnsiTheme="minorHAnsi"/>
          <w:b/>
          <w:spacing w:val="2"/>
          <w:sz w:val="28"/>
          <w:szCs w:val="28"/>
        </w:rPr>
        <w:t>m</w:t>
      </w:r>
      <w:r w:rsidRPr="00E05D8A">
        <w:rPr>
          <w:rFonts w:asciiTheme="minorHAnsi" w:eastAsia="Segoe UI Light" w:hAnsiTheme="minorHAnsi"/>
          <w:b/>
          <w:sz w:val="28"/>
          <w:szCs w:val="28"/>
        </w:rPr>
        <w:t>o</w:t>
      </w:r>
      <w:r w:rsidRPr="00E05D8A">
        <w:rPr>
          <w:rFonts w:asciiTheme="minorHAnsi" w:eastAsia="Segoe UI Light" w:hAnsiTheme="minorHAnsi"/>
          <w:b/>
          <w:spacing w:val="-1"/>
          <w:sz w:val="28"/>
          <w:szCs w:val="28"/>
        </w:rPr>
        <w:t>v</w:t>
      </w:r>
      <w:r w:rsidRPr="00E05D8A">
        <w:rPr>
          <w:rFonts w:asciiTheme="minorHAnsi" w:eastAsia="Segoe UI Light" w:hAnsiTheme="minorHAnsi"/>
          <w:b/>
          <w:sz w:val="28"/>
          <w:szCs w:val="28"/>
        </w:rPr>
        <w:t>e O</w:t>
      </w:r>
      <w:r w:rsidRPr="00E05D8A">
        <w:rPr>
          <w:rFonts w:asciiTheme="minorHAnsi" w:eastAsia="Segoe UI Light" w:hAnsiTheme="minorHAnsi"/>
          <w:b/>
          <w:spacing w:val="1"/>
          <w:sz w:val="28"/>
          <w:szCs w:val="28"/>
        </w:rPr>
        <w:t>ut</w:t>
      </w:r>
      <w:r w:rsidRPr="00E05D8A">
        <w:rPr>
          <w:rFonts w:asciiTheme="minorHAnsi" w:eastAsia="Segoe UI Light" w:hAnsiTheme="minorHAnsi"/>
          <w:b/>
          <w:spacing w:val="-1"/>
          <w:sz w:val="28"/>
          <w:szCs w:val="28"/>
        </w:rPr>
        <w:t>l</w:t>
      </w:r>
      <w:r w:rsidRPr="00E05D8A">
        <w:rPr>
          <w:rFonts w:asciiTheme="minorHAnsi" w:eastAsia="Segoe UI Light" w:hAnsiTheme="minorHAnsi"/>
          <w:b/>
          <w:spacing w:val="1"/>
          <w:sz w:val="28"/>
          <w:szCs w:val="28"/>
        </w:rPr>
        <w:t>i</w:t>
      </w:r>
      <w:r w:rsidRPr="00E05D8A">
        <w:rPr>
          <w:rFonts w:asciiTheme="minorHAnsi" w:eastAsia="Segoe UI Light" w:hAnsiTheme="minorHAnsi"/>
          <w:b/>
          <w:spacing w:val="-1"/>
          <w:sz w:val="28"/>
          <w:szCs w:val="28"/>
        </w:rPr>
        <w:t>e</w:t>
      </w:r>
      <w:r w:rsidRPr="00E05D8A">
        <w:rPr>
          <w:rFonts w:asciiTheme="minorHAnsi" w:eastAsia="Segoe UI Light" w:hAnsiTheme="minorHAnsi"/>
          <w:b/>
          <w:sz w:val="28"/>
          <w:szCs w:val="28"/>
        </w:rPr>
        <w:t>rs</w:t>
      </w:r>
      <w:r w:rsidRPr="00E05D8A">
        <w:rPr>
          <w:rFonts w:asciiTheme="minorHAnsi" w:eastAsia="Segoe UI Light" w:hAnsiTheme="minorHAnsi"/>
          <w:b/>
          <w:spacing w:val="2"/>
          <w:sz w:val="28"/>
          <w:szCs w:val="28"/>
        </w:rPr>
        <w:t xml:space="preserve"> </w:t>
      </w:r>
      <w:r w:rsidRPr="00E05D8A">
        <w:rPr>
          <w:rFonts w:asciiTheme="minorHAnsi" w:eastAsia="Segoe UI Light" w:hAnsiTheme="minorHAnsi"/>
          <w:b/>
          <w:spacing w:val="-1"/>
          <w:sz w:val="28"/>
          <w:szCs w:val="28"/>
        </w:rPr>
        <w:t>a</w:t>
      </w:r>
      <w:r w:rsidRPr="00E05D8A">
        <w:rPr>
          <w:rFonts w:asciiTheme="minorHAnsi" w:eastAsia="Segoe UI Light" w:hAnsiTheme="minorHAnsi"/>
          <w:b/>
          <w:spacing w:val="1"/>
          <w:sz w:val="28"/>
          <w:szCs w:val="28"/>
        </w:rPr>
        <w:t>n</w:t>
      </w:r>
      <w:r w:rsidRPr="00E05D8A">
        <w:rPr>
          <w:rFonts w:asciiTheme="minorHAnsi" w:eastAsia="Segoe UI Light" w:hAnsiTheme="minorHAnsi"/>
          <w:b/>
          <w:sz w:val="28"/>
          <w:szCs w:val="28"/>
        </w:rPr>
        <w:t>d</w:t>
      </w:r>
      <w:r w:rsidRPr="00E05D8A">
        <w:rPr>
          <w:rFonts w:asciiTheme="minorHAnsi" w:eastAsia="Segoe UI Light" w:hAnsiTheme="minorHAnsi"/>
          <w:b/>
          <w:spacing w:val="-1"/>
          <w:sz w:val="28"/>
          <w:szCs w:val="28"/>
        </w:rPr>
        <w:t xml:space="preserve"> </w:t>
      </w:r>
      <w:r w:rsidRPr="00E05D8A">
        <w:rPr>
          <w:rFonts w:asciiTheme="minorHAnsi" w:eastAsia="Segoe UI Light" w:hAnsiTheme="minorHAnsi"/>
          <w:b/>
          <w:sz w:val="28"/>
          <w:szCs w:val="28"/>
        </w:rPr>
        <w:t>C</w:t>
      </w:r>
      <w:r w:rsidRPr="00E05D8A">
        <w:rPr>
          <w:rFonts w:asciiTheme="minorHAnsi" w:eastAsia="Segoe UI Light" w:hAnsiTheme="minorHAnsi"/>
          <w:b/>
          <w:spacing w:val="1"/>
          <w:sz w:val="28"/>
          <w:szCs w:val="28"/>
        </w:rPr>
        <w:t>le</w:t>
      </w:r>
      <w:r w:rsidRPr="00E05D8A">
        <w:rPr>
          <w:rFonts w:asciiTheme="minorHAnsi" w:eastAsia="Segoe UI Light" w:hAnsiTheme="minorHAnsi"/>
          <w:b/>
          <w:spacing w:val="-1"/>
          <w:sz w:val="28"/>
          <w:szCs w:val="28"/>
        </w:rPr>
        <w:t>a</w:t>
      </w:r>
      <w:r w:rsidRPr="00E05D8A">
        <w:rPr>
          <w:rFonts w:asciiTheme="minorHAnsi" w:eastAsia="Segoe UI Light" w:hAnsiTheme="minorHAnsi"/>
          <w:b/>
          <w:sz w:val="28"/>
          <w:szCs w:val="28"/>
        </w:rPr>
        <w:t xml:space="preserve">n </w:t>
      </w:r>
      <w:r w:rsidRPr="00E05D8A">
        <w:rPr>
          <w:rFonts w:asciiTheme="minorHAnsi" w:eastAsia="Segoe UI Light" w:hAnsiTheme="minorHAnsi"/>
          <w:b/>
          <w:spacing w:val="-1"/>
          <w:sz w:val="28"/>
          <w:szCs w:val="28"/>
        </w:rPr>
        <w:t>M</w:t>
      </w:r>
      <w:r w:rsidRPr="00E05D8A">
        <w:rPr>
          <w:rFonts w:asciiTheme="minorHAnsi" w:eastAsia="Segoe UI Light" w:hAnsiTheme="minorHAnsi"/>
          <w:b/>
          <w:spacing w:val="1"/>
          <w:sz w:val="28"/>
          <w:szCs w:val="28"/>
        </w:rPr>
        <w:t>i</w:t>
      </w:r>
      <w:r w:rsidRPr="00E05D8A">
        <w:rPr>
          <w:rFonts w:asciiTheme="minorHAnsi" w:eastAsia="Segoe UI Light" w:hAnsiTheme="minorHAnsi"/>
          <w:b/>
          <w:sz w:val="28"/>
          <w:szCs w:val="28"/>
        </w:rPr>
        <w:t>s</w:t>
      </w:r>
      <w:r w:rsidRPr="00E05D8A">
        <w:rPr>
          <w:rFonts w:asciiTheme="minorHAnsi" w:eastAsia="Segoe UI Light" w:hAnsiTheme="minorHAnsi"/>
          <w:b/>
          <w:spacing w:val="1"/>
          <w:sz w:val="28"/>
          <w:szCs w:val="28"/>
        </w:rPr>
        <w:t>sin</w:t>
      </w:r>
      <w:r w:rsidRPr="00E05D8A">
        <w:rPr>
          <w:rFonts w:asciiTheme="minorHAnsi" w:eastAsia="Segoe UI Light" w:hAnsiTheme="minorHAnsi"/>
          <w:b/>
          <w:sz w:val="28"/>
          <w:szCs w:val="28"/>
        </w:rPr>
        <w:t>g</w:t>
      </w:r>
      <w:r w:rsidRPr="00E05D8A">
        <w:rPr>
          <w:rFonts w:asciiTheme="minorHAnsi" w:eastAsia="Segoe UI Light" w:hAnsiTheme="minorHAnsi"/>
          <w:b/>
          <w:spacing w:val="-1"/>
          <w:sz w:val="28"/>
          <w:szCs w:val="28"/>
        </w:rPr>
        <w:t xml:space="preserve"> Da</w:t>
      </w:r>
      <w:r w:rsidRPr="00E05D8A">
        <w:rPr>
          <w:rFonts w:asciiTheme="minorHAnsi" w:eastAsia="Segoe UI Light" w:hAnsiTheme="minorHAnsi"/>
          <w:b/>
          <w:spacing w:val="1"/>
          <w:sz w:val="28"/>
          <w:szCs w:val="28"/>
        </w:rPr>
        <w:t>t</w:t>
      </w:r>
      <w:r w:rsidRPr="00E05D8A">
        <w:rPr>
          <w:rFonts w:asciiTheme="minorHAnsi" w:eastAsia="Segoe UI Light" w:hAnsiTheme="minorHAnsi"/>
          <w:b/>
          <w:sz w:val="28"/>
          <w:szCs w:val="28"/>
        </w:rPr>
        <w:t>a</w:t>
      </w:r>
    </w:p>
    <w:p w14:paraId="3F451637" w14:textId="77777777" w:rsidR="00D9287D" w:rsidRPr="004D1444" w:rsidRDefault="00D9287D" w:rsidP="004D1444">
      <w:pPr>
        <w:rPr>
          <w:rFonts w:asciiTheme="minorHAnsi" w:hAnsiTheme="minorHAnsi"/>
          <w:sz w:val="22"/>
          <w:szCs w:val="22"/>
        </w:rPr>
      </w:pPr>
    </w:p>
    <w:p w14:paraId="3F45163A" w14:textId="77777777" w:rsidR="00D9287D" w:rsidRPr="004D1444" w:rsidRDefault="00D9287D" w:rsidP="004D1444">
      <w:pPr>
        <w:rPr>
          <w:rFonts w:asciiTheme="minorHAnsi" w:hAnsiTheme="minorHAnsi"/>
          <w:sz w:val="22"/>
          <w:szCs w:val="22"/>
        </w:rPr>
      </w:pPr>
    </w:p>
    <w:p w14:paraId="3F45163B" w14:textId="52565EB6" w:rsidR="00D9287D" w:rsidRPr="004D1444" w:rsidRDefault="004D1444" w:rsidP="00E6501D">
      <w:pPr>
        <w:ind w:left="1440"/>
        <w:rPr>
          <w:rFonts w:asciiTheme="minorHAnsi" w:eastAsia="Segoe UI" w:hAnsiTheme="minorHAnsi" w:cs="Segoe UI"/>
          <w:sz w:val="22"/>
          <w:szCs w:val="22"/>
        </w:rPr>
      </w:pPr>
      <w:r w:rsidRPr="004D1444">
        <w:rPr>
          <w:rFonts w:asciiTheme="minorHAnsi" w:eastAsia="Segoe UI" w:hAnsiTheme="minorHAnsi" w:cs="Segoe UI"/>
          <w:sz w:val="22"/>
          <w:szCs w:val="22"/>
        </w:rPr>
        <w:t>1.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In</w:t>
      </w:r>
      <w:r w:rsidRPr="004D1444">
        <w:rPr>
          <w:rFonts w:asciiTheme="minorHAnsi" w:eastAsia="Segoe UI" w:hAnsiTheme="minorHAnsi" w:cs="Segoe U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Fore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b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F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i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res</w:t>
      </w:r>
      <w:r w:rsidRPr="004D1444">
        <w:rPr>
          <w:rFonts w:asciiTheme="minorHAnsi" w:eastAsia="Segoe UI" w:hAnsiTheme="minorHAnsi" w:cs="Segoe UI"/>
          <w:b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b/>
          <w:spacing w:val="2"/>
          <w:sz w:val="22"/>
          <w:szCs w:val="22"/>
        </w:rPr>
        <w:t>u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li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ers</w:t>
      </w:r>
      <w:r w:rsidRPr="004D1444">
        <w:rPr>
          <w:rFonts w:asciiTheme="minorHAnsi" w:eastAsia="Segoe UI" w:hAnsiTheme="minorHAnsi" w:cs="Segoe UI"/>
          <w:b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xp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r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i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m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nt,</w:t>
      </w:r>
      <w:r w:rsidRPr="004D1444">
        <w:rPr>
          <w:rFonts w:asciiTheme="minorHAnsi" w:eastAsia="Segoe UI" w:hAnsiTheme="minorHAnsi" w:cs="Segoe UI"/>
          <w:spacing w:val="-10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ar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sz w:val="22"/>
          <w:szCs w:val="22"/>
        </w:rPr>
        <w:t>h</w:t>
      </w:r>
      <w:r w:rsidRPr="004D1444">
        <w:rPr>
          <w:rFonts w:asciiTheme="minorHAnsi" w:eastAsia="Segoe UI" w:hAnsiTheme="minorHAnsi" w:cs="Segoe UI"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f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r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the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b/>
          <w:spacing w:val="4"/>
          <w:sz w:val="22"/>
          <w:szCs w:val="22"/>
        </w:rPr>
        <w:t>l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i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p</w:t>
      </w:r>
      <w:r w:rsidRPr="004D1444">
        <w:rPr>
          <w:rFonts w:asciiTheme="minorHAnsi" w:eastAsia="Segoe UI" w:hAnsiTheme="minorHAnsi" w:cs="Segoe UI"/>
          <w:b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V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al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ues</w:t>
      </w:r>
      <w:r w:rsidRPr="004D1444">
        <w:rPr>
          <w:rFonts w:asciiTheme="minorHAnsi" w:eastAsia="Segoe UI" w:hAnsiTheme="minorHAnsi" w:cs="Segoe UI"/>
          <w:b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m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d</w:t>
      </w:r>
      <w:r w:rsidRPr="004D1444">
        <w:rPr>
          <w:rFonts w:asciiTheme="minorHAnsi" w:eastAsia="Segoe UI" w:hAnsiTheme="minorHAnsi" w:cs="Segoe UI"/>
          <w:spacing w:val="3"/>
          <w:sz w:val="22"/>
          <w:szCs w:val="22"/>
        </w:rPr>
        <w:t>u</w:t>
      </w:r>
      <w:r w:rsidRPr="004D1444">
        <w:rPr>
          <w:rFonts w:asciiTheme="minorHAnsi" w:eastAsia="Segoe UI" w:hAnsiTheme="minorHAnsi" w:cs="Segoe UI"/>
          <w:sz w:val="22"/>
          <w:szCs w:val="22"/>
        </w:rPr>
        <w:t>l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,</w:t>
      </w:r>
      <w:r w:rsidRPr="004D1444">
        <w:rPr>
          <w:rFonts w:asciiTheme="minorHAnsi" w:eastAsia="Segoe UI" w:hAnsiTheme="minorHAnsi" w:cs="Segoe UI"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d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r</w:t>
      </w:r>
      <w:r w:rsidRPr="004D1444">
        <w:rPr>
          <w:rFonts w:asciiTheme="minorHAnsi" w:eastAsia="Segoe UI" w:hAnsiTheme="minorHAnsi" w:cs="Segoe UI"/>
          <w:sz w:val="22"/>
          <w:szCs w:val="22"/>
        </w:rPr>
        <w:t>ag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it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the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sz w:val="22"/>
          <w:szCs w:val="22"/>
        </w:rPr>
        <w:t>nvas</w:t>
      </w:r>
      <w:r w:rsidRPr="004D1444">
        <w:rPr>
          <w:rFonts w:asciiTheme="minorHAnsi" w:eastAsia="Segoe UI" w:hAnsiTheme="minorHAnsi" w:cs="Segoe UI"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un</w:t>
      </w:r>
      <w:r w:rsidRPr="004D1444">
        <w:rPr>
          <w:rFonts w:asciiTheme="minorHAnsi" w:eastAsia="Segoe UI" w:hAnsiTheme="minorHAnsi" w:cs="Segoe UI"/>
          <w:spacing w:val="3"/>
          <w:sz w:val="22"/>
          <w:szCs w:val="22"/>
        </w:rPr>
        <w:t>d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r the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Fore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b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fi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 xml:space="preserve">res 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d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b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da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t,</w:t>
      </w:r>
      <w:r w:rsidRPr="004D1444">
        <w:rPr>
          <w:rFonts w:asciiTheme="minorHAnsi" w:eastAsia="Segoe UI" w:hAnsiTheme="minorHAnsi" w:cs="Segoe UI"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 xml:space="preserve">and 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nn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h</w:t>
      </w:r>
      <w:r w:rsidRPr="004D1444">
        <w:rPr>
          <w:rFonts w:asciiTheme="minorHAnsi" w:eastAsia="Segoe UI" w:hAnsiTheme="minorHAnsi" w:cs="Segoe UI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utput</w:t>
      </w:r>
      <w:r w:rsidRPr="004D1444">
        <w:rPr>
          <w:rFonts w:asciiTheme="minorHAnsi" w:eastAsia="Segoe UI" w:hAnsiTheme="minorHAnsi" w:cs="Segoe U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fr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m</w:t>
      </w:r>
      <w:r w:rsidRPr="004D1444">
        <w:rPr>
          <w:rFonts w:asciiTheme="minorHAnsi" w:eastAsia="Segoe UI" w:hAnsiTheme="minorHAnsi" w:cs="Segoe U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the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Fore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b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fi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res</w:t>
      </w:r>
      <w:r w:rsidRPr="004D1444">
        <w:rPr>
          <w:rFonts w:asciiTheme="minorHAnsi" w:eastAsia="Segoe UI" w:hAnsiTheme="minorHAnsi" w:cs="Segoe UI"/>
          <w:b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d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 xml:space="preserve">a </w:t>
      </w:r>
      <w:r w:rsidRPr="004D1444">
        <w:rPr>
          <w:rFonts w:asciiTheme="minorHAnsi" w:eastAsia="Segoe UI" w:hAnsiTheme="minorHAnsi" w:cs="Segoe UI"/>
          <w:sz w:val="22"/>
          <w:szCs w:val="22"/>
        </w:rPr>
        <w:t>da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to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h</w:t>
      </w:r>
      <w:r w:rsidRPr="004D1444">
        <w:rPr>
          <w:rFonts w:asciiTheme="minorHAnsi" w:eastAsia="Segoe UI" w:hAnsiTheme="minorHAnsi" w:cs="Segoe UI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inp</w:t>
      </w:r>
      <w:r w:rsidRPr="004D1444">
        <w:rPr>
          <w:rFonts w:asciiTheme="minorHAnsi" w:eastAsia="Segoe UI" w:hAnsiTheme="minorHAnsi" w:cs="Segoe UI"/>
          <w:spacing w:val="3"/>
          <w:sz w:val="22"/>
          <w:szCs w:val="22"/>
        </w:rPr>
        <w:t>u</w:t>
      </w:r>
      <w:r w:rsidRPr="004D1444">
        <w:rPr>
          <w:rFonts w:asciiTheme="minorHAnsi" w:eastAsia="Segoe UI" w:hAnsiTheme="minorHAnsi" w:cs="Segoe UI"/>
          <w:sz w:val="22"/>
          <w:szCs w:val="22"/>
        </w:rPr>
        <w:t>t p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rt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f</w:t>
      </w:r>
      <w:r w:rsidRPr="004D1444">
        <w:rPr>
          <w:rFonts w:asciiTheme="minorHAnsi" w:eastAsia="Segoe UI" w:hAnsiTheme="minorHAnsi" w:cs="Segoe U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the</w:t>
      </w:r>
      <w:r w:rsidRPr="004D1444">
        <w:rPr>
          <w:rFonts w:asciiTheme="minorHAnsi" w:eastAsia="Segoe UI" w:hAnsiTheme="minorHAnsi" w:cs="Segoe U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li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p</w:t>
      </w:r>
      <w:r w:rsidRPr="004D1444">
        <w:rPr>
          <w:rFonts w:asciiTheme="minorHAnsi" w:eastAsia="Segoe UI" w:hAnsiTheme="minorHAnsi" w:cs="Segoe UI"/>
          <w:b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V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al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ues</w:t>
      </w:r>
      <w:r w:rsidRPr="004D1444">
        <w:rPr>
          <w:rFonts w:asciiTheme="minorHAnsi" w:eastAsia="Segoe UI" w:hAnsiTheme="minorHAnsi" w:cs="Segoe UI"/>
          <w:b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m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dul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.</w:t>
      </w:r>
      <w:r w:rsidR="009A3D4F">
        <w:rPr>
          <w:rFonts w:asciiTheme="minorHAnsi" w:eastAsia="Segoe UI" w:hAnsiTheme="minorHAnsi" w:cs="Segoe UI"/>
          <w:sz w:val="22"/>
          <w:szCs w:val="22"/>
        </w:rPr>
        <w:br/>
      </w:r>
    </w:p>
    <w:p w14:paraId="3F45163C" w14:textId="77777777" w:rsidR="00D9287D" w:rsidRPr="004D1444" w:rsidRDefault="004D1444" w:rsidP="00E6501D">
      <w:pPr>
        <w:ind w:left="720" w:firstLine="720"/>
        <w:rPr>
          <w:rFonts w:asciiTheme="minorHAnsi" w:eastAsia="Segoe UI" w:hAnsiTheme="minorHAnsi" w:cs="Segoe UI"/>
          <w:sz w:val="22"/>
          <w:szCs w:val="22"/>
        </w:rPr>
      </w:pPr>
      <w:r w:rsidRPr="004D1444">
        <w:rPr>
          <w:rFonts w:asciiTheme="minorHAnsi" w:eastAsia="Segoe UI" w:hAnsiTheme="minorHAnsi" w:cs="Segoe UI"/>
          <w:sz w:val="22"/>
          <w:szCs w:val="22"/>
        </w:rPr>
        <w:t>2.</w:t>
      </w:r>
      <w:r w:rsidRPr="004D1444">
        <w:rPr>
          <w:rFonts w:asciiTheme="minorHAnsi" w:eastAsia="Segoe UI" w:hAnsiTheme="minorHAnsi" w:cs="Segoe U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Se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l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h</w:t>
      </w:r>
      <w:r w:rsidRPr="004D1444">
        <w:rPr>
          <w:rFonts w:asciiTheme="minorHAnsi" w:eastAsia="Segoe UI" w:hAnsiTheme="minorHAnsi" w:cs="Segoe UI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li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p</w:t>
      </w:r>
      <w:r w:rsidRPr="004D1444">
        <w:rPr>
          <w:rFonts w:asciiTheme="minorHAnsi" w:eastAsia="Segoe UI" w:hAnsiTheme="minorHAnsi" w:cs="Segoe UI"/>
          <w:b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V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al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ues</w:t>
      </w:r>
      <w:r w:rsidRPr="004D1444">
        <w:rPr>
          <w:rFonts w:asciiTheme="minorHAnsi" w:eastAsia="Segoe UI" w:hAnsiTheme="minorHAnsi" w:cs="Segoe UI"/>
          <w:b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mo</w:t>
      </w:r>
      <w:r w:rsidRPr="004D1444">
        <w:rPr>
          <w:rFonts w:asciiTheme="minorHAnsi" w:eastAsia="Segoe UI" w:hAnsiTheme="minorHAnsi" w:cs="Segoe UI"/>
          <w:sz w:val="22"/>
          <w:szCs w:val="22"/>
        </w:rPr>
        <w:t>dule</w:t>
      </w:r>
      <w:r w:rsidRPr="004D1444">
        <w:rPr>
          <w:rFonts w:asciiTheme="minorHAnsi" w:eastAsia="Segoe UI" w:hAnsiTheme="minorHAnsi" w:cs="Segoe UI"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and</w:t>
      </w:r>
      <w:r w:rsidRPr="004D1444">
        <w:rPr>
          <w:rFonts w:asciiTheme="minorHAnsi" w:eastAsia="Segoe UI" w:hAnsiTheme="minorHAnsi" w:cs="Segoe U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in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the</w:t>
      </w:r>
      <w:r w:rsidRPr="004D1444">
        <w:rPr>
          <w:rFonts w:asciiTheme="minorHAnsi" w:eastAsia="Segoe UI" w:hAnsiTheme="minorHAnsi" w:cs="Segoe U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Pr</w:t>
      </w:r>
      <w:r w:rsidRPr="004D1444">
        <w:rPr>
          <w:rFonts w:asciiTheme="minorHAnsi" w:eastAsia="Segoe UI" w:hAnsiTheme="minorHAnsi" w:cs="Segoe UI"/>
          <w:b/>
          <w:spacing w:val="3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p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b/>
          <w:spacing w:val="2"/>
          <w:sz w:val="22"/>
          <w:szCs w:val="22"/>
        </w:rPr>
        <w:t>r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i</w:t>
      </w:r>
      <w:r w:rsidRPr="004D1444">
        <w:rPr>
          <w:rFonts w:asciiTheme="minorHAnsi" w:eastAsia="Segoe UI" w:hAnsiTheme="minorHAnsi" w:cs="Segoe UI"/>
          <w:b/>
          <w:spacing w:val="2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b/>
          <w:spacing w:val="-8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pan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,</w:t>
      </w:r>
      <w:r w:rsidRPr="004D1444">
        <w:rPr>
          <w:rFonts w:asciiTheme="minorHAnsi" w:eastAsia="Segoe UI" w:hAnsiTheme="minorHAnsi" w:cs="Segoe U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h</w:t>
      </w:r>
      <w:r w:rsidRPr="004D1444">
        <w:rPr>
          <w:rFonts w:asciiTheme="minorHAnsi" w:eastAsia="Segoe UI" w:hAnsiTheme="minorHAnsi" w:cs="Segoe UI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f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llowing</w:t>
      </w:r>
      <w:r w:rsidRPr="004D1444">
        <w:rPr>
          <w:rFonts w:asciiTheme="minorHAnsi" w:eastAsia="Segoe UI" w:hAnsiTheme="minorHAnsi" w:cs="Segoe UI"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p</w:t>
      </w:r>
      <w:r w:rsidRPr="004D1444">
        <w:rPr>
          <w:rFonts w:asciiTheme="minorHAnsi" w:eastAsia="Segoe UI" w:hAnsiTheme="minorHAnsi" w:cs="Segoe UI"/>
          <w:spacing w:val="3"/>
          <w:sz w:val="22"/>
          <w:szCs w:val="22"/>
        </w:rPr>
        <w:t>r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perty</w:t>
      </w:r>
      <w:r w:rsidRPr="004D1444">
        <w:rPr>
          <w:rFonts w:asciiTheme="minorHAnsi" w:eastAsia="Segoe UI" w:hAnsiTheme="minorHAnsi" w:cs="Segoe UI"/>
          <w:spacing w:val="-8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val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u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s:</w:t>
      </w:r>
    </w:p>
    <w:p w14:paraId="3F45163D" w14:textId="4F19E3F4" w:rsidR="00D9287D" w:rsidRPr="004D1444" w:rsidRDefault="004D1444" w:rsidP="004D1444">
      <w:pPr>
        <w:rPr>
          <w:rFonts w:asciiTheme="minorHAnsi" w:eastAsia="Segoe UI" w:hAnsiTheme="minorHAnsi" w:cs="Segoe UI"/>
          <w:sz w:val="22"/>
          <w:szCs w:val="22"/>
        </w:rPr>
      </w:pPr>
      <w:r w:rsidRPr="004D1444">
        <w:rPr>
          <w:rFonts w:asciiTheme="minorHAnsi" w:hAnsiTheme="minorHAnsi"/>
          <w:sz w:val="22"/>
          <w:szCs w:val="22"/>
        </w:rPr>
        <w:t xml:space="preserve">    </w:t>
      </w:r>
      <w:r w:rsidR="00E6501D">
        <w:rPr>
          <w:rFonts w:asciiTheme="minorHAnsi" w:hAnsiTheme="minorHAnsi"/>
          <w:sz w:val="22"/>
          <w:szCs w:val="22"/>
        </w:rPr>
        <w:tab/>
      </w:r>
      <w:r w:rsidR="00E6501D">
        <w:rPr>
          <w:rFonts w:asciiTheme="minorHAnsi" w:hAnsiTheme="minorHAnsi"/>
          <w:sz w:val="22"/>
          <w:szCs w:val="22"/>
        </w:rPr>
        <w:tab/>
      </w:r>
      <w:r w:rsidRPr="004D1444">
        <w:rPr>
          <w:rFonts w:asciiTheme="minorHAnsi" w:hAnsiTheme="minorHAnsi"/>
          <w:spacing w:val="17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et</w:t>
      </w:r>
      <w:r w:rsidRPr="004D1444">
        <w:rPr>
          <w:rFonts w:asciiTheme="minorHAnsi" w:eastAsia="Segoe UI" w:hAnsiTheme="minorHAnsi" w:cs="Segoe UI"/>
          <w:b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of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thre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h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ol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d</w:t>
      </w:r>
      <w:r w:rsidRPr="004D1444">
        <w:rPr>
          <w:rFonts w:asciiTheme="minorHAnsi" w:eastAsia="Segoe UI" w:hAnsiTheme="minorHAnsi" w:cs="Segoe UI"/>
          <w:b/>
          <w:spacing w:val="2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sz w:val="22"/>
          <w:szCs w:val="22"/>
        </w:rPr>
        <w:t>:</w:t>
      </w:r>
      <w:r w:rsidRPr="004D1444">
        <w:rPr>
          <w:rFonts w:asciiTheme="minorHAnsi" w:eastAsia="Segoe UI" w:hAnsiTheme="minorHAnsi" w:cs="Segoe UI"/>
          <w:spacing w:val="-10"/>
          <w:sz w:val="22"/>
          <w:szCs w:val="22"/>
        </w:rPr>
        <w:t xml:space="preserve"> </w:t>
      </w:r>
      <w:proofErr w:type="spellStart"/>
      <w:r w:rsidRPr="004D1444">
        <w:rPr>
          <w:rFonts w:asciiTheme="minorHAnsi" w:eastAsia="Segoe UI" w:hAnsiTheme="minorHAnsi" w:cs="Segoe UI"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l</w:t>
      </w:r>
      <w:r w:rsidRPr="004D1444">
        <w:rPr>
          <w:rFonts w:asciiTheme="minorHAnsi" w:eastAsia="Segoe UI" w:hAnsiTheme="minorHAnsi" w:cs="Segoe UI"/>
          <w:sz w:val="22"/>
          <w:szCs w:val="22"/>
        </w:rPr>
        <w:t>ipSu</w:t>
      </w:r>
      <w:r w:rsidRPr="004D1444">
        <w:rPr>
          <w:rFonts w:asciiTheme="minorHAnsi" w:eastAsia="Segoe UI" w:hAnsiTheme="minorHAnsi" w:cs="Segoe UI"/>
          <w:spacing w:val="3"/>
          <w:sz w:val="22"/>
          <w:szCs w:val="22"/>
        </w:rPr>
        <w:t>b</w:t>
      </w:r>
      <w:r w:rsidRPr="004D1444">
        <w:rPr>
          <w:rFonts w:asciiTheme="minorHAnsi" w:eastAsia="Segoe UI" w:hAnsiTheme="minorHAnsi" w:cs="Segoe UI"/>
          <w:sz w:val="22"/>
          <w:szCs w:val="22"/>
        </w:rPr>
        <w:t>pe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k</w:t>
      </w:r>
      <w:r w:rsidRPr="004D1444">
        <w:rPr>
          <w:rFonts w:asciiTheme="minorHAnsi" w:eastAsia="Segoe UI" w:hAnsiTheme="minorHAnsi" w:cs="Segoe UI"/>
          <w:sz w:val="22"/>
          <w:szCs w:val="22"/>
        </w:rPr>
        <w:t>s</w:t>
      </w:r>
      <w:proofErr w:type="spellEnd"/>
    </w:p>
    <w:p w14:paraId="3F45163E" w14:textId="6506F0E2" w:rsidR="00D9287D" w:rsidRPr="004D1444" w:rsidRDefault="004D1444" w:rsidP="004D1444">
      <w:pPr>
        <w:rPr>
          <w:rFonts w:asciiTheme="minorHAnsi" w:eastAsia="Segoe UI" w:hAnsiTheme="minorHAnsi" w:cs="Segoe UI"/>
          <w:sz w:val="22"/>
          <w:szCs w:val="22"/>
        </w:rPr>
      </w:pPr>
      <w:r w:rsidRPr="004D1444">
        <w:rPr>
          <w:rFonts w:asciiTheme="minorHAnsi" w:hAnsiTheme="minorHAnsi"/>
          <w:sz w:val="22"/>
          <w:szCs w:val="22"/>
        </w:rPr>
        <w:t xml:space="preserve">    </w:t>
      </w:r>
      <w:r w:rsidR="00E6501D">
        <w:rPr>
          <w:rFonts w:asciiTheme="minorHAnsi" w:hAnsiTheme="minorHAnsi"/>
          <w:sz w:val="22"/>
          <w:szCs w:val="22"/>
        </w:rPr>
        <w:tab/>
      </w:r>
      <w:r w:rsidR="00E6501D">
        <w:rPr>
          <w:rFonts w:asciiTheme="minorHAnsi" w:hAnsiTheme="minorHAnsi"/>
          <w:sz w:val="22"/>
          <w:szCs w:val="22"/>
        </w:rPr>
        <w:tab/>
      </w:r>
      <w:r w:rsidRPr="004D1444">
        <w:rPr>
          <w:rFonts w:asciiTheme="minorHAnsi" w:hAnsiTheme="minorHAnsi"/>
          <w:spacing w:val="17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L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ower</w:t>
      </w:r>
      <w:r w:rsidRPr="004D1444">
        <w:rPr>
          <w:rFonts w:asciiTheme="minorHAnsi" w:eastAsia="Segoe UI" w:hAnsiTheme="minorHAnsi" w:cs="Segoe UI"/>
          <w:b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hre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h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ol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d</w:t>
      </w:r>
      <w:r w:rsidRPr="004D1444">
        <w:rPr>
          <w:rFonts w:asciiTheme="minorHAnsi" w:eastAsia="Segoe UI" w:hAnsiTheme="minorHAnsi" w:cs="Segoe UI"/>
          <w:sz w:val="22"/>
          <w:szCs w:val="22"/>
        </w:rPr>
        <w:t>:</w:t>
      </w:r>
      <w:r w:rsidRPr="004D1444">
        <w:rPr>
          <w:rFonts w:asciiTheme="minorHAnsi" w:eastAsia="Segoe UI" w:hAnsiTheme="minorHAnsi" w:cs="Segoe UI"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Pe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r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nti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l</w:t>
      </w:r>
      <w:r w:rsidRPr="004D1444">
        <w:rPr>
          <w:rFonts w:asciiTheme="minorHAnsi" w:eastAsia="Segoe UI" w:hAnsiTheme="minorHAnsi" w:cs="Segoe UI"/>
          <w:sz w:val="22"/>
          <w:szCs w:val="22"/>
        </w:rPr>
        <w:t>e</w:t>
      </w:r>
    </w:p>
    <w:p w14:paraId="3F45163F" w14:textId="6D296C62" w:rsidR="00D9287D" w:rsidRPr="004D1444" w:rsidRDefault="004D1444" w:rsidP="004D1444">
      <w:pPr>
        <w:rPr>
          <w:rFonts w:asciiTheme="minorHAnsi" w:eastAsia="Segoe UI" w:hAnsiTheme="minorHAnsi" w:cs="Segoe UI"/>
          <w:sz w:val="22"/>
          <w:szCs w:val="22"/>
        </w:rPr>
      </w:pPr>
      <w:r w:rsidRPr="004D1444">
        <w:rPr>
          <w:rFonts w:asciiTheme="minorHAnsi" w:hAnsiTheme="minorHAnsi"/>
          <w:sz w:val="22"/>
          <w:szCs w:val="22"/>
        </w:rPr>
        <w:t xml:space="preserve">    </w:t>
      </w:r>
      <w:r w:rsidR="00E6501D">
        <w:rPr>
          <w:rFonts w:asciiTheme="minorHAnsi" w:hAnsiTheme="minorHAnsi"/>
          <w:sz w:val="22"/>
          <w:szCs w:val="22"/>
        </w:rPr>
        <w:tab/>
      </w:r>
      <w:r w:rsidR="00E6501D">
        <w:rPr>
          <w:rFonts w:asciiTheme="minorHAnsi" w:hAnsiTheme="minorHAnsi"/>
          <w:sz w:val="22"/>
          <w:szCs w:val="22"/>
        </w:rPr>
        <w:tab/>
      </w:r>
      <w:r w:rsidRPr="004D1444">
        <w:rPr>
          <w:rFonts w:asciiTheme="minorHAnsi" w:hAnsiTheme="minorHAnsi"/>
          <w:spacing w:val="17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Percen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il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b/>
          <w:spacing w:val="-9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pacing w:val="2"/>
          <w:sz w:val="22"/>
          <w:szCs w:val="22"/>
        </w:rPr>
        <w:t>n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u</w:t>
      </w:r>
      <w:r w:rsidRPr="004D1444">
        <w:rPr>
          <w:rFonts w:asciiTheme="minorHAnsi" w:eastAsia="Segoe UI" w:hAnsiTheme="minorHAnsi" w:cs="Segoe UI"/>
          <w:b/>
          <w:spacing w:val="2"/>
          <w:sz w:val="22"/>
          <w:szCs w:val="22"/>
        </w:rPr>
        <w:t>m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b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er</w:t>
      </w:r>
      <w:r w:rsidRPr="004D1444">
        <w:rPr>
          <w:rFonts w:asciiTheme="minorHAnsi" w:eastAsia="Segoe UI" w:hAnsiTheme="minorHAnsi" w:cs="Segoe UI"/>
          <w:b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f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or</w:t>
      </w:r>
      <w:r w:rsidRPr="004D1444">
        <w:rPr>
          <w:rFonts w:asciiTheme="minorHAnsi" w:eastAsia="Segoe UI" w:hAnsiTheme="minorHAnsi" w:cs="Segoe UI"/>
          <w:b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l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b/>
          <w:spacing w:val="2"/>
          <w:sz w:val="22"/>
          <w:szCs w:val="22"/>
        </w:rPr>
        <w:t>w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er</w:t>
      </w:r>
      <w:r w:rsidRPr="004D1444">
        <w:rPr>
          <w:rFonts w:asciiTheme="minorHAnsi" w:eastAsia="Segoe UI" w:hAnsiTheme="minorHAnsi" w:cs="Segoe UI"/>
          <w:b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thre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h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ol</w:t>
      </w:r>
      <w:r w:rsidRPr="004D1444">
        <w:rPr>
          <w:rFonts w:asciiTheme="minorHAnsi" w:eastAsia="Segoe UI" w:hAnsiTheme="minorHAnsi" w:cs="Segoe UI"/>
          <w:b/>
          <w:spacing w:val="3"/>
          <w:sz w:val="22"/>
          <w:szCs w:val="22"/>
        </w:rPr>
        <w:t>d</w:t>
      </w:r>
      <w:r w:rsidRPr="004D1444">
        <w:rPr>
          <w:rFonts w:asciiTheme="minorHAnsi" w:eastAsia="Segoe UI" w:hAnsiTheme="minorHAnsi" w:cs="Segoe UI"/>
          <w:sz w:val="22"/>
          <w:szCs w:val="22"/>
        </w:rPr>
        <w:t>:</w:t>
      </w:r>
      <w:r w:rsidRPr="004D1444">
        <w:rPr>
          <w:rFonts w:asciiTheme="minorHAnsi" w:eastAsia="Segoe UI" w:hAnsiTheme="minorHAnsi" w:cs="Segoe UI"/>
          <w:spacing w:val="-9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1</w:t>
      </w:r>
    </w:p>
    <w:p w14:paraId="3F451640" w14:textId="38CCC2DB" w:rsidR="00D9287D" w:rsidRPr="004D1444" w:rsidRDefault="004D1444" w:rsidP="004D1444">
      <w:pPr>
        <w:rPr>
          <w:rFonts w:asciiTheme="minorHAnsi" w:eastAsia="Segoe UI" w:hAnsiTheme="minorHAnsi" w:cs="Segoe UI"/>
          <w:sz w:val="22"/>
          <w:szCs w:val="22"/>
        </w:rPr>
      </w:pPr>
      <w:r w:rsidRPr="004D1444">
        <w:rPr>
          <w:rFonts w:asciiTheme="minorHAnsi" w:hAnsiTheme="minorHAnsi"/>
          <w:sz w:val="22"/>
          <w:szCs w:val="22"/>
        </w:rPr>
        <w:t xml:space="preserve">    </w:t>
      </w:r>
      <w:r w:rsidRPr="004D1444">
        <w:rPr>
          <w:rFonts w:asciiTheme="minorHAnsi" w:hAnsiTheme="minorHAnsi"/>
          <w:spacing w:val="17"/>
          <w:sz w:val="22"/>
          <w:szCs w:val="22"/>
        </w:rPr>
        <w:t xml:space="preserve"> </w:t>
      </w:r>
      <w:r w:rsidR="00E6501D">
        <w:rPr>
          <w:rFonts w:asciiTheme="minorHAnsi" w:hAnsiTheme="minorHAnsi"/>
          <w:spacing w:val="17"/>
          <w:sz w:val="22"/>
          <w:szCs w:val="22"/>
        </w:rPr>
        <w:tab/>
      </w:r>
      <w:r w:rsidR="00E6501D">
        <w:rPr>
          <w:rFonts w:asciiTheme="minorHAnsi" w:hAnsiTheme="minorHAnsi"/>
          <w:spacing w:val="17"/>
          <w:sz w:val="22"/>
          <w:szCs w:val="22"/>
        </w:rPr>
        <w:tab/>
      </w:r>
      <w:r w:rsidR="000C5337">
        <w:rPr>
          <w:rFonts w:asciiTheme="minorHAnsi" w:hAnsiTheme="minorHAnsi"/>
          <w:spacing w:val="17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L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ower</w:t>
      </w:r>
      <w:r w:rsidRPr="004D1444">
        <w:rPr>
          <w:rFonts w:asciiTheme="minorHAnsi" w:eastAsia="Segoe UI" w:hAnsiTheme="minorHAnsi" w:cs="Segoe UI"/>
          <w:b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b/>
          <w:spacing w:val="2"/>
          <w:sz w:val="22"/>
          <w:szCs w:val="22"/>
        </w:rPr>
        <w:t>u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b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i</w:t>
      </w:r>
      <w:r w:rsidRPr="004D1444">
        <w:rPr>
          <w:rFonts w:asciiTheme="minorHAnsi" w:eastAsia="Segoe UI" w:hAnsiTheme="minorHAnsi" w:cs="Segoe UI"/>
          <w:b/>
          <w:spacing w:val="2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u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b/>
          <w:spacing w:val="-9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v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al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u</w:t>
      </w:r>
      <w:r w:rsidRPr="004D1444">
        <w:rPr>
          <w:rFonts w:asciiTheme="minorHAnsi" w:eastAsia="Segoe UI" w:hAnsiTheme="minorHAnsi" w:cs="Segoe UI"/>
          <w:b/>
          <w:spacing w:val="2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:</w:t>
      </w:r>
      <w:r w:rsidRPr="004D1444">
        <w:rPr>
          <w:rFonts w:asciiTheme="minorHAnsi" w:eastAsia="Segoe UI" w:hAnsiTheme="minorHAnsi" w:cs="Segoe U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Mi</w:t>
      </w:r>
      <w:r w:rsidRPr="004D1444">
        <w:rPr>
          <w:rFonts w:asciiTheme="minorHAnsi" w:eastAsia="Segoe UI" w:hAnsiTheme="minorHAnsi" w:cs="Segoe UI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sz w:val="22"/>
          <w:szCs w:val="22"/>
        </w:rPr>
        <w:t>ing</w:t>
      </w:r>
    </w:p>
    <w:p w14:paraId="3F451642" w14:textId="6688526C" w:rsidR="00D9287D" w:rsidRPr="004D1444" w:rsidRDefault="004D1444" w:rsidP="004D1444">
      <w:pPr>
        <w:rPr>
          <w:rFonts w:asciiTheme="minorHAnsi" w:hAnsiTheme="minorHAnsi"/>
          <w:sz w:val="22"/>
          <w:szCs w:val="22"/>
        </w:rPr>
      </w:pPr>
      <w:r w:rsidRPr="004D1444">
        <w:rPr>
          <w:rFonts w:asciiTheme="minorHAnsi" w:hAnsiTheme="minorHAnsi"/>
          <w:sz w:val="22"/>
          <w:szCs w:val="22"/>
        </w:rPr>
        <w:t xml:space="preserve">    </w:t>
      </w:r>
      <w:r w:rsidR="00E6501D">
        <w:rPr>
          <w:rFonts w:asciiTheme="minorHAnsi" w:hAnsiTheme="minorHAnsi"/>
          <w:sz w:val="22"/>
          <w:szCs w:val="22"/>
        </w:rPr>
        <w:tab/>
      </w:r>
      <w:r w:rsidR="00E6501D">
        <w:rPr>
          <w:rFonts w:asciiTheme="minorHAnsi" w:hAnsiTheme="minorHAnsi"/>
          <w:sz w:val="22"/>
          <w:szCs w:val="22"/>
        </w:rPr>
        <w:tab/>
      </w:r>
      <w:r w:rsidRPr="004D1444">
        <w:rPr>
          <w:rFonts w:asciiTheme="minorHAnsi" w:hAnsiTheme="minorHAnsi"/>
          <w:spacing w:val="17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L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is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b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f</w:t>
      </w:r>
      <w:r w:rsidRPr="004D1444">
        <w:rPr>
          <w:rFonts w:asciiTheme="minorHAnsi" w:eastAsia="Segoe UI" w:hAnsiTheme="minorHAnsi" w:cs="Segoe UI"/>
          <w:b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ol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um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n</w:t>
      </w:r>
      <w:r w:rsidRPr="004D1444">
        <w:rPr>
          <w:rFonts w:asciiTheme="minorHAnsi" w:eastAsia="Segoe UI" w:hAnsiTheme="minorHAnsi" w:cs="Segoe UI"/>
          <w:b/>
          <w:spacing w:val="2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sz w:val="22"/>
          <w:szCs w:val="22"/>
        </w:rPr>
        <w:t>:</w:t>
      </w:r>
      <w:r w:rsidRPr="004D1444">
        <w:rPr>
          <w:rFonts w:asciiTheme="minorHAnsi" w:eastAsia="Segoe UI" w:hAnsiTheme="minorHAnsi" w:cs="Segoe UI"/>
          <w:spacing w:val="-8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La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u</w:t>
      </w:r>
      <w:r w:rsidRPr="004D1444">
        <w:rPr>
          <w:rFonts w:asciiTheme="minorHAnsi" w:eastAsia="Segoe UI" w:hAnsiTheme="minorHAnsi" w:cs="Segoe UI"/>
          <w:sz w:val="22"/>
          <w:szCs w:val="22"/>
        </w:rPr>
        <w:t>n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sz w:val="22"/>
          <w:szCs w:val="22"/>
        </w:rPr>
        <w:t>h</w:t>
      </w:r>
      <w:r w:rsidRPr="004D1444">
        <w:rPr>
          <w:rFonts w:asciiTheme="minorHAnsi" w:eastAsia="Segoe UI" w:hAnsiTheme="minorHAnsi" w:cs="Segoe UI"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h</w:t>
      </w:r>
      <w:r w:rsidRPr="004D1444">
        <w:rPr>
          <w:rFonts w:asciiTheme="minorHAnsi" w:eastAsia="Segoe UI" w:hAnsiTheme="minorHAnsi" w:cs="Segoe UI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l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u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m</w:t>
      </w:r>
      <w:r w:rsidRPr="004D1444">
        <w:rPr>
          <w:rFonts w:asciiTheme="minorHAnsi" w:eastAsia="Segoe UI" w:hAnsiTheme="minorHAnsi" w:cs="Segoe UI"/>
          <w:sz w:val="22"/>
          <w:szCs w:val="22"/>
        </w:rPr>
        <w:t>n</w:t>
      </w:r>
      <w:r w:rsidRPr="004D1444">
        <w:rPr>
          <w:rFonts w:asciiTheme="minorHAnsi" w:eastAsia="Segoe UI" w:hAnsiTheme="minorHAnsi" w:cs="Segoe UI"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l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ec</w:t>
      </w:r>
      <w:r w:rsidRPr="004D1444">
        <w:rPr>
          <w:rFonts w:asciiTheme="minorHAnsi" w:eastAsia="Segoe UI" w:hAnsiTheme="minorHAnsi" w:cs="Segoe UI"/>
          <w:sz w:val="22"/>
          <w:szCs w:val="22"/>
        </w:rPr>
        <w:t>tor</w:t>
      </w:r>
      <w:r w:rsidRPr="004D1444">
        <w:rPr>
          <w:rFonts w:asciiTheme="minorHAnsi" w:eastAsia="Segoe UI" w:hAnsiTheme="minorHAnsi" w:cs="Segoe UI"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sz w:val="22"/>
          <w:szCs w:val="22"/>
        </w:rPr>
        <w:t>nd</w:t>
      </w:r>
      <w:r w:rsidRPr="004D1444">
        <w:rPr>
          <w:rFonts w:asciiTheme="minorHAnsi" w:eastAsia="Segoe UI" w:hAnsiTheme="minorHAnsi" w:cs="Segoe U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l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ec</w:t>
      </w:r>
      <w:r w:rsidRPr="004D1444">
        <w:rPr>
          <w:rFonts w:asciiTheme="minorHAnsi" w:eastAsia="Segoe UI" w:hAnsiTheme="minorHAnsi" w:cs="Segoe UI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nly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the</w:t>
      </w:r>
      <w:r w:rsidRPr="004D1444">
        <w:rPr>
          <w:rFonts w:asciiTheme="minorHAnsi" w:eastAsia="Segoe UI" w:hAnsiTheme="minorHAnsi" w:cs="Segoe UI"/>
          <w:spacing w:val="3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F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F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M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b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l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u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m</w:t>
      </w:r>
      <w:r w:rsidRPr="004D1444">
        <w:rPr>
          <w:rFonts w:asciiTheme="minorHAnsi" w:eastAsia="Segoe UI" w:hAnsiTheme="minorHAnsi" w:cs="Segoe UI"/>
          <w:sz w:val="22"/>
          <w:szCs w:val="22"/>
        </w:rPr>
        <w:t>n</w:t>
      </w:r>
      <w:r w:rsidRPr="004D1444">
        <w:rPr>
          <w:rFonts w:asciiTheme="minorHAnsi" w:eastAsia="Segoe UI" w:hAnsiTheme="minorHAnsi" w:cs="Segoe UI"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na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me</w:t>
      </w:r>
      <w:r w:rsidRPr="004D1444">
        <w:rPr>
          <w:rFonts w:asciiTheme="minorHAnsi" w:eastAsia="Segoe UI" w:hAnsiTheme="minorHAnsi" w:cs="Segoe UI"/>
          <w:sz w:val="22"/>
          <w:szCs w:val="22"/>
        </w:rPr>
        <w:t>.</w:t>
      </w:r>
      <w:r w:rsidR="000C5337" w:rsidRPr="004D1444">
        <w:rPr>
          <w:rFonts w:asciiTheme="minorHAnsi" w:hAnsiTheme="minorHAnsi"/>
          <w:sz w:val="22"/>
          <w:szCs w:val="22"/>
        </w:rPr>
        <w:t xml:space="preserve"> </w:t>
      </w:r>
    </w:p>
    <w:p w14:paraId="3F451643" w14:textId="225C2207" w:rsidR="00D9287D" w:rsidRPr="004D1444" w:rsidRDefault="004D1444" w:rsidP="004D1444">
      <w:pPr>
        <w:rPr>
          <w:rFonts w:asciiTheme="minorHAnsi" w:eastAsia="Segoe UI" w:hAnsiTheme="minorHAnsi" w:cs="Segoe UI"/>
          <w:sz w:val="22"/>
          <w:szCs w:val="22"/>
        </w:rPr>
      </w:pPr>
      <w:r w:rsidRPr="004D1444">
        <w:rPr>
          <w:rFonts w:asciiTheme="minorHAnsi" w:hAnsiTheme="minorHAnsi"/>
          <w:sz w:val="22"/>
          <w:szCs w:val="22"/>
        </w:rPr>
        <w:t xml:space="preserve">    </w:t>
      </w:r>
      <w:r w:rsidRPr="004D1444">
        <w:rPr>
          <w:rFonts w:asciiTheme="minorHAnsi" w:hAnsiTheme="minorHAnsi"/>
          <w:spacing w:val="17"/>
          <w:sz w:val="22"/>
          <w:szCs w:val="22"/>
        </w:rPr>
        <w:t xml:space="preserve"> </w:t>
      </w:r>
      <w:r w:rsidR="00E6501D">
        <w:rPr>
          <w:rFonts w:asciiTheme="minorHAnsi" w:hAnsiTheme="minorHAnsi"/>
          <w:spacing w:val="17"/>
          <w:sz w:val="22"/>
          <w:szCs w:val="22"/>
        </w:rPr>
        <w:tab/>
      </w:r>
      <w:r w:rsidR="00E6501D">
        <w:rPr>
          <w:rFonts w:asciiTheme="minorHAnsi" w:hAnsiTheme="minorHAnsi"/>
          <w:spacing w:val="17"/>
          <w:sz w:val="22"/>
          <w:szCs w:val="22"/>
        </w:rPr>
        <w:tab/>
      </w:r>
      <w:r w:rsidR="000C5337">
        <w:rPr>
          <w:rFonts w:asciiTheme="minorHAnsi" w:hAnsiTheme="minorHAnsi"/>
          <w:spacing w:val="17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Overwr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i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b/>
          <w:spacing w:val="-9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fl</w:t>
      </w:r>
      <w:r w:rsidRPr="004D1444">
        <w:rPr>
          <w:rFonts w:asciiTheme="minorHAnsi" w:eastAsia="Segoe UI" w:hAnsiTheme="minorHAnsi" w:cs="Segoe UI"/>
          <w:b/>
          <w:spacing w:val="3"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g</w:t>
      </w:r>
      <w:r w:rsidRPr="004D1444">
        <w:rPr>
          <w:rFonts w:asciiTheme="minorHAnsi" w:eastAsia="Segoe UI" w:hAnsiTheme="minorHAnsi" w:cs="Segoe UI"/>
          <w:sz w:val="22"/>
          <w:szCs w:val="22"/>
        </w:rPr>
        <w:t>: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Se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le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d</w:t>
      </w:r>
    </w:p>
    <w:p w14:paraId="3F451644" w14:textId="47C09F2C" w:rsidR="00D9287D" w:rsidRPr="004D1444" w:rsidRDefault="004D1444" w:rsidP="004D1444">
      <w:pPr>
        <w:rPr>
          <w:rFonts w:asciiTheme="minorHAnsi" w:eastAsia="Segoe UI" w:hAnsiTheme="minorHAnsi" w:cs="Segoe UI"/>
          <w:sz w:val="22"/>
          <w:szCs w:val="22"/>
        </w:rPr>
      </w:pPr>
      <w:r w:rsidRPr="004D1444">
        <w:rPr>
          <w:rFonts w:asciiTheme="minorHAnsi" w:hAnsiTheme="minorHAnsi"/>
          <w:sz w:val="22"/>
          <w:szCs w:val="22"/>
        </w:rPr>
        <w:t xml:space="preserve">    </w:t>
      </w:r>
      <w:r w:rsidR="00E6501D">
        <w:rPr>
          <w:rFonts w:asciiTheme="minorHAnsi" w:hAnsiTheme="minorHAnsi"/>
          <w:sz w:val="22"/>
          <w:szCs w:val="22"/>
        </w:rPr>
        <w:tab/>
      </w:r>
      <w:r w:rsidR="00E6501D">
        <w:rPr>
          <w:rFonts w:asciiTheme="minorHAnsi" w:hAnsiTheme="minorHAnsi"/>
          <w:sz w:val="22"/>
          <w:szCs w:val="22"/>
        </w:rPr>
        <w:tab/>
      </w:r>
      <w:r w:rsidRPr="004D1444">
        <w:rPr>
          <w:rFonts w:asciiTheme="minorHAnsi" w:hAnsiTheme="minorHAnsi"/>
          <w:spacing w:val="17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d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d</w:t>
      </w:r>
      <w:r w:rsidRPr="004D1444">
        <w:rPr>
          <w:rFonts w:asciiTheme="minorHAnsi" w:eastAsia="Segoe UI" w:hAnsiTheme="minorHAnsi" w:cs="Segoe UI"/>
          <w:b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i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n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d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i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b/>
          <w:spacing w:val="3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r</w:t>
      </w:r>
      <w:r w:rsidRPr="004D1444">
        <w:rPr>
          <w:rFonts w:asciiTheme="minorHAnsi" w:eastAsia="Segoe UI" w:hAnsiTheme="minorHAnsi" w:cs="Segoe UI"/>
          <w:b/>
          <w:spacing w:val="-8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ol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um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n</w:t>
      </w:r>
      <w:r w:rsidRPr="004D1444">
        <w:rPr>
          <w:rFonts w:asciiTheme="minorHAnsi" w:eastAsia="Segoe UI" w:hAnsiTheme="minorHAnsi" w:cs="Segoe UI"/>
          <w:sz w:val="22"/>
          <w:szCs w:val="22"/>
        </w:rPr>
        <w:t>: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U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n</w:t>
      </w:r>
      <w:r w:rsidRPr="004D1444">
        <w:rPr>
          <w:rFonts w:asciiTheme="minorHAnsi" w:eastAsia="Segoe UI" w:hAnsiTheme="minorHAnsi" w:cs="Segoe UI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l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ec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d</w:t>
      </w:r>
    </w:p>
    <w:p w14:paraId="3F451646" w14:textId="77777777" w:rsidR="00D9287D" w:rsidRPr="004D1444" w:rsidRDefault="00D9287D" w:rsidP="004D1444">
      <w:pPr>
        <w:rPr>
          <w:rFonts w:asciiTheme="minorHAnsi" w:hAnsiTheme="minorHAnsi"/>
          <w:sz w:val="22"/>
          <w:szCs w:val="22"/>
        </w:rPr>
      </w:pPr>
    </w:p>
    <w:p w14:paraId="3F451647" w14:textId="77777777" w:rsidR="00D9287D" w:rsidRPr="004D1444" w:rsidRDefault="004D1444" w:rsidP="00E6501D">
      <w:pPr>
        <w:ind w:left="720" w:firstLine="720"/>
        <w:rPr>
          <w:rFonts w:asciiTheme="minorHAnsi" w:eastAsia="Segoe UI" w:hAnsiTheme="minorHAnsi" w:cs="Segoe UI"/>
          <w:sz w:val="22"/>
          <w:szCs w:val="22"/>
        </w:rPr>
      </w:pP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z w:val="22"/>
          <w:szCs w:val="22"/>
        </w:rPr>
        <w:t>his</w:t>
      </w:r>
      <w:r w:rsidRPr="004D1444">
        <w:rPr>
          <w:rFonts w:asciiTheme="minorHAnsi" w:eastAsia="Segoe UI" w:hAnsiTheme="minorHAnsi" w:cs="Segoe U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r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m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ves</w:t>
      </w:r>
      <w:r w:rsidRPr="004D1444">
        <w:rPr>
          <w:rFonts w:asciiTheme="minorHAnsi" w:eastAsia="Segoe UI" w:hAnsiTheme="minorHAnsi" w:cs="Segoe UI"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h</w:t>
      </w:r>
      <w:r w:rsidRPr="004D1444">
        <w:rPr>
          <w:rFonts w:asciiTheme="minorHAnsi" w:eastAsia="Segoe UI" w:hAnsiTheme="minorHAnsi" w:cs="Segoe UI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pacing w:val="2"/>
          <w:sz w:val="22"/>
          <w:szCs w:val="22"/>
        </w:rPr>
        <w:t>F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F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M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b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3"/>
          <w:sz w:val="22"/>
          <w:szCs w:val="22"/>
        </w:rPr>
        <w:t>v</w:t>
      </w:r>
      <w:r w:rsidRPr="004D1444">
        <w:rPr>
          <w:rFonts w:asciiTheme="minorHAnsi" w:eastAsia="Segoe UI" w:hAnsiTheme="minorHAnsi" w:cs="Segoe UI"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l</w:t>
      </w:r>
      <w:r w:rsidRPr="004D1444">
        <w:rPr>
          <w:rFonts w:asciiTheme="minorHAnsi" w:eastAsia="Segoe UI" w:hAnsiTheme="minorHAnsi" w:cs="Segoe UI"/>
          <w:sz w:val="22"/>
          <w:szCs w:val="22"/>
        </w:rPr>
        <w:t>ue</w:t>
      </w:r>
      <w:r w:rsidRPr="004D1444">
        <w:rPr>
          <w:rFonts w:asciiTheme="minorHAnsi" w:eastAsia="Segoe UI" w:hAnsiTheme="minorHAnsi" w:cs="Segoe UI"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f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r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any</w:t>
      </w:r>
      <w:r w:rsidRPr="004D1444">
        <w:rPr>
          <w:rFonts w:asciiTheme="minorHAnsi" w:eastAsia="Segoe UI" w:hAnsiTheme="minorHAnsi" w:cs="Segoe U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r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ws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w</w:t>
      </w:r>
      <w:r w:rsidRPr="004D1444">
        <w:rPr>
          <w:rFonts w:asciiTheme="minorHAnsi" w:eastAsia="Segoe UI" w:hAnsiTheme="minorHAnsi" w:cs="Segoe UI"/>
          <w:sz w:val="22"/>
          <w:szCs w:val="22"/>
        </w:rPr>
        <w:t>h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r</w:t>
      </w:r>
      <w:r w:rsidRPr="004D1444">
        <w:rPr>
          <w:rFonts w:asciiTheme="minorHAnsi" w:eastAsia="Segoe UI" w:hAnsiTheme="minorHAnsi" w:cs="Segoe UI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it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is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i</w:t>
      </w:r>
      <w:r w:rsidRPr="004D1444">
        <w:rPr>
          <w:rFonts w:asciiTheme="minorHAnsi" w:eastAsia="Segoe UI" w:hAnsiTheme="minorHAnsi" w:cs="Segoe UI"/>
          <w:sz w:val="22"/>
          <w:szCs w:val="22"/>
        </w:rPr>
        <w:t>n</w:t>
      </w:r>
      <w:r w:rsidRPr="004D1444">
        <w:rPr>
          <w:rFonts w:asciiTheme="minorHAnsi" w:eastAsia="Segoe UI" w:hAnsiTheme="minorHAnsi" w:cs="Segoe U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the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b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pacing w:val="3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m</w:t>
      </w:r>
      <w:r w:rsidRPr="004D1444">
        <w:rPr>
          <w:rFonts w:asciiTheme="minorHAnsi" w:eastAsia="Segoe UI" w:hAnsiTheme="minorHAnsi" w:cs="Segoe UI"/>
          <w:spacing w:val="-8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ne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3"/>
          <w:sz w:val="22"/>
          <w:szCs w:val="22"/>
        </w:rPr>
        <w:t>p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r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nti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l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.</w:t>
      </w:r>
    </w:p>
    <w:p w14:paraId="3F451648" w14:textId="77777777" w:rsidR="00D9287D" w:rsidRPr="004D1444" w:rsidRDefault="00D9287D" w:rsidP="004D1444">
      <w:pPr>
        <w:rPr>
          <w:rFonts w:asciiTheme="minorHAnsi" w:hAnsiTheme="minorHAnsi"/>
          <w:sz w:val="22"/>
          <w:szCs w:val="22"/>
        </w:rPr>
      </w:pPr>
    </w:p>
    <w:p w14:paraId="3F451649" w14:textId="77777777" w:rsidR="00D9287D" w:rsidRPr="004D1444" w:rsidRDefault="00D9287D" w:rsidP="004D1444">
      <w:pPr>
        <w:rPr>
          <w:rFonts w:asciiTheme="minorHAnsi" w:hAnsiTheme="minorHAnsi"/>
          <w:sz w:val="22"/>
          <w:szCs w:val="22"/>
        </w:rPr>
      </w:pPr>
    </w:p>
    <w:p w14:paraId="3F45164A" w14:textId="77777777" w:rsidR="00D9287D" w:rsidRPr="004D1444" w:rsidRDefault="004D1444" w:rsidP="00E6501D">
      <w:pPr>
        <w:ind w:left="1440"/>
        <w:rPr>
          <w:rFonts w:asciiTheme="minorHAnsi" w:eastAsia="Segoe UI" w:hAnsiTheme="minorHAnsi" w:cs="Segoe UI"/>
          <w:sz w:val="22"/>
          <w:szCs w:val="22"/>
        </w:rPr>
      </w:pPr>
      <w:r w:rsidRPr="004D1444">
        <w:rPr>
          <w:rFonts w:asciiTheme="minorHAnsi" w:eastAsia="Segoe UI" w:hAnsiTheme="minorHAnsi" w:cs="Segoe UI"/>
          <w:sz w:val="22"/>
          <w:szCs w:val="22"/>
        </w:rPr>
        <w:t>3.</w:t>
      </w:r>
      <w:r w:rsidRPr="004D1444">
        <w:rPr>
          <w:rFonts w:asciiTheme="minorHAnsi" w:eastAsia="Segoe UI" w:hAnsiTheme="minorHAnsi" w:cs="Segoe U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Drag</w:t>
      </w:r>
      <w:r w:rsidRPr="004D1444">
        <w:rPr>
          <w:rFonts w:asciiTheme="minorHAnsi" w:eastAsia="Segoe UI" w:hAnsiTheme="minorHAnsi" w:cs="Segoe U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ec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nd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li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p</w:t>
      </w:r>
      <w:r w:rsidRPr="004D1444">
        <w:rPr>
          <w:rFonts w:asciiTheme="minorHAnsi" w:eastAsia="Segoe UI" w:hAnsiTheme="minorHAnsi" w:cs="Segoe UI"/>
          <w:b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V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al</w:t>
      </w:r>
      <w:r w:rsidRPr="004D1444">
        <w:rPr>
          <w:rFonts w:asciiTheme="minorHAnsi" w:eastAsia="Segoe UI" w:hAnsiTheme="minorHAnsi" w:cs="Segoe UI"/>
          <w:b/>
          <w:spacing w:val="2"/>
          <w:sz w:val="22"/>
          <w:szCs w:val="22"/>
        </w:rPr>
        <w:t>u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es</w:t>
      </w:r>
      <w:r w:rsidRPr="004D1444">
        <w:rPr>
          <w:rFonts w:asciiTheme="minorHAnsi" w:eastAsia="Segoe UI" w:hAnsiTheme="minorHAnsi" w:cs="Segoe UI"/>
          <w:b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m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dule</w:t>
      </w:r>
      <w:r w:rsidRPr="004D1444">
        <w:rPr>
          <w:rFonts w:asciiTheme="minorHAnsi" w:eastAsia="Segoe UI" w:hAnsiTheme="minorHAnsi" w:cs="Segoe UI"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to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z w:val="22"/>
          <w:szCs w:val="22"/>
        </w:rPr>
        <w:t>he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sz w:val="22"/>
          <w:szCs w:val="22"/>
        </w:rPr>
        <w:t>anv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u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n</w:t>
      </w:r>
      <w:r w:rsidRPr="004D1444">
        <w:rPr>
          <w:rFonts w:asciiTheme="minorHAnsi" w:eastAsia="Segoe UI" w:hAnsiTheme="minorHAnsi" w:cs="Segoe UI"/>
          <w:sz w:val="22"/>
          <w:szCs w:val="22"/>
        </w:rPr>
        <w:t>d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r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the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f</w:t>
      </w:r>
      <w:r w:rsidRPr="004D1444">
        <w:rPr>
          <w:rFonts w:asciiTheme="minorHAnsi" w:eastAsia="Segoe UI" w:hAnsiTheme="minorHAnsi" w:cs="Segoe UI"/>
          <w:sz w:val="22"/>
          <w:szCs w:val="22"/>
        </w:rPr>
        <w:t xml:space="preserve">irst 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li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p</w:t>
      </w:r>
      <w:r w:rsidRPr="004D1444">
        <w:rPr>
          <w:rFonts w:asciiTheme="minorHAnsi" w:eastAsia="Segoe UI" w:hAnsiTheme="minorHAnsi" w:cs="Segoe UI"/>
          <w:b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V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al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ues</w:t>
      </w:r>
      <w:r w:rsidRPr="004D1444">
        <w:rPr>
          <w:rFonts w:asciiTheme="minorHAnsi" w:eastAsia="Segoe UI" w:hAnsiTheme="minorHAnsi" w:cs="Segoe UI"/>
          <w:b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m</w:t>
      </w:r>
      <w:r w:rsidRPr="004D1444">
        <w:rPr>
          <w:rFonts w:asciiTheme="minorHAnsi" w:eastAsia="Segoe UI" w:hAnsiTheme="minorHAnsi" w:cs="Segoe UI"/>
          <w:spacing w:val="3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dul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.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z w:val="22"/>
          <w:szCs w:val="22"/>
        </w:rPr>
        <w:t>h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n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 xml:space="preserve"> c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n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n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ec</w:t>
      </w:r>
      <w:r w:rsidRPr="004D1444">
        <w:rPr>
          <w:rFonts w:asciiTheme="minorHAnsi" w:eastAsia="Segoe UI" w:hAnsiTheme="minorHAnsi" w:cs="Segoe UI"/>
          <w:sz w:val="22"/>
          <w:szCs w:val="22"/>
        </w:rPr>
        <w:t>t the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utput</w:t>
      </w:r>
      <w:r w:rsidRPr="004D1444">
        <w:rPr>
          <w:rFonts w:asciiTheme="minorHAnsi" w:eastAsia="Segoe UI" w:hAnsiTheme="minorHAnsi" w:cs="Segoe UI"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f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r</w:t>
      </w:r>
      <w:r w:rsidRPr="004D1444">
        <w:rPr>
          <w:rFonts w:asciiTheme="minorHAnsi" w:eastAsia="Segoe UI" w:hAnsiTheme="minorHAnsi" w:cs="Segoe UI"/>
          <w:spacing w:val="3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m</w:t>
      </w:r>
      <w:r w:rsidRPr="004D1444">
        <w:rPr>
          <w:rFonts w:asciiTheme="minorHAnsi" w:eastAsia="Segoe UI" w:hAnsiTheme="minorHAnsi" w:cs="Segoe U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h</w:t>
      </w:r>
      <w:r w:rsidRPr="004D1444">
        <w:rPr>
          <w:rFonts w:asciiTheme="minorHAnsi" w:eastAsia="Segoe UI" w:hAnsiTheme="minorHAnsi" w:cs="Segoe UI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first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l</w:t>
      </w:r>
      <w:r w:rsidRPr="004D1444">
        <w:rPr>
          <w:rFonts w:asciiTheme="minorHAnsi" w:eastAsia="Segoe UI" w:hAnsiTheme="minorHAnsi" w:cs="Segoe UI"/>
          <w:b/>
          <w:spacing w:val="3"/>
          <w:sz w:val="22"/>
          <w:szCs w:val="22"/>
        </w:rPr>
        <w:t>i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p</w:t>
      </w:r>
      <w:r w:rsidRPr="004D1444">
        <w:rPr>
          <w:rFonts w:asciiTheme="minorHAnsi" w:eastAsia="Segoe UI" w:hAnsiTheme="minorHAnsi" w:cs="Segoe UI"/>
          <w:b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V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al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ues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m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du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l</w:t>
      </w:r>
      <w:r w:rsidRPr="004D1444">
        <w:rPr>
          <w:rFonts w:asciiTheme="minorHAnsi" w:eastAsia="Segoe UI" w:hAnsiTheme="minorHAnsi" w:cs="Segoe UI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-8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to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the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in</w:t>
      </w:r>
      <w:r w:rsidRPr="004D1444">
        <w:rPr>
          <w:rFonts w:asciiTheme="minorHAnsi" w:eastAsia="Segoe UI" w:hAnsiTheme="minorHAnsi" w:cs="Segoe UI"/>
          <w:spacing w:val="3"/>
          <w:sz w:val="22"/>
          <w:szCs w:val="22"/>
        </w:rPr>
        <w:t>p</w:t>
      </w:r>
      <w:r w:rsidRPr="004D1444">
        <w:rPr>
          <w:rFonts w:asciiTheme="minorHAnsi" w:eastAsia="Segoe UI" w:hAnsiTheme="minorHAnsi" w:cs="Segoe UI"/>
          <w:sz w:val="22"/>
          <w:szCs w:val="22"/>
        </w:rPr>
        <w:t>ut</w:t>
      </w:r>
      <w:r w:rsidRPr="004D1444">
        <w:rPr>
          <w:rFonts w:asciiTheme="minorHAnsi" w:eastAsia="Segoe UI" w:hAnsiTheme="minorHAnsi" w:cs="Segoe U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po</w:t>
      </w:r>
      <w:r w:rsidRPr="004D1444">
        <w:rPr>
          <w:rFonts w:asciiTheme="minorHAnsi" w:eastAsia="Segoe UI" w:hAnsiTheme="minorHAnsi" w:cs="Segoe UI"/>
          <w:sz w:val="22"/>
          <w:szCs w:val="22"/>
        </w:rPr>
        <w:t>rt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f</w:t>
      </w:r>
      <w:r w:rsidRPr="004D1444">
        <w:rPr>
          <w:rFonts w:asciiTheme="minorHAnsi" w:eastAsia="Segoe UI" w:hAnsiTheme="minorHAnsi" w:cs="Segoe U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the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ec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nd</w:t>
      </w:r>
      <w:r w:rsidRPr="004D1444">
        <w:rPr>
          <w:rFonts w:asciiTheme="minorHAnsi" w:eastAsia="Segoe UI" w:hAnsiTheme="minorHAnsi" w:cs="Segoe U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li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p</w:t>
      </w:r>
      <w:r w:rsidRPr="004D1444">
        <w:rPr>
          <w:rFonts w:asciiTheme="minorHAnsi" w:eastAsia="Segoe UI" w:hAnsiTheme="minorHAnsi" w:cs="Segoe UI"/>
          <w:b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V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al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ues</w:t>
      </w:r>
      <w:r w:rsidRPr="004D1444">
        <w:rPr>
          <w:rFonts w:asciiTheme="minorHAnsi" w:eastAsia="Segoe UI" w:hAnsiTheme="minorHAnsi" w:cs="Segoe UI"/>
          <w:b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m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du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l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.</w:t>
      </w:r>
    </w:p>
    <w:p w14:paraId="3F45164B" w14:textId="77777777" w:rsidR="00D9287D" w:rsidRPr="004D1444" w:rsidRDefault="00D9287D" w:rsidP="004D1444">
      <w:pPr>
        <w:rPr>
          <w:rFonts w:asciiTheme="minorHAnsi" w:hAnsiTheme="minorHAnsi"/>
          <w:sz w:val="22"/>
          <w:szCs w:val="22"/>
        </w:rPr>
      </w:pPr>
    </w:p>
    <w:p w14:paraId="3F45164C" w14:textId="77777777" w:rsidR="00D9287D" w:rsidRPr="004D1444" w:rsidRDefault="00D9287D" w:rsidP="004D1444">
      <w:pPr>
        <w:rPr>
          <w:rFonts w:asciiTheme="minorHAnsi" w:hAnsiTheme="minorHAnsi"/>
          <w:sz w:val="22"/>
          <w:szCs w:val="22"/>
        </w:rPr>
      </w:pPr>
    </w:p>
    <w:p w14:paraId="3F45164D" w14:textId="77777777" w:rsidR="00D9287D" w:rsidRPr="004D1444" w:rsidRDefault="004D1444" w:rsidP="00E6501D">
      <w:pPr>
        <w:ind w:left="720" w:firstLine="720"/>
        <w:rPr>
          <w:rFonts w:asciiTheme="minorHAnsi" w:eastAsia="Segoe UI" w:hAnsiTheme="minorHAnsi" w:cs="Segoe UI"/>
          <w:sz w:val="22"/>
          <w:szCs w:val="22"/>
        </w:rPr>
      </w:pPr>
      <w:r w:rsidRPr="004D1444">
        <w:rPr>
          <w:rFonts w:asciiTheme="minorHAnsi" w:eastAsia="Segoe UI" w:hAnsiTheme="minorHAnsi" w:cs="Segoe UI"/>
          <w:sz w:val="22"/>
          <w:szCs w:val="22"/>
        </w:rPr>
        <w:t>4.</w:t>
      </w:r>
      <w:r w:rsidRPr="004D1444">
        <w:rPr>
          <w:rFonts w:asciiTheme="minorHAnsi" w:eastAsia="Segoe UI" w:hAnsiTheme="minorHAnsi" w:cs="Segoe U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Se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l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h</w:t>
      </w:r>
      <w:r w:rsidRPr="004D1444">
        <w:rPr>
          <w:rFonts w:asciiTheme="minorHAnsi" w:eastAsia="Segoe UI" w:hAnsiTheme="minorHAnsi" w:cs="Segoe UI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ec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nd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li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p</w:t>
      </w:r>
      <w:r w:rsidRPr="004D1444">
        <w:rPr>
          <w:rFonts w:asciiTheme="minorHAnsi" w:eastAsia="Segoe UI" w:hAnsiTheme="minorHAnsi" w:cs="Segoe UI"/>
          <w:b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Val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ues</w:t>
      </w:r>
      <w:r w:rsidRPr="004D1444">
        <w:rPr>
          <w:rFonts w:asciiTheme="minorHAnsi" w:eastAsia="Segoe UI" w:hAnsiTheme="minorHAnsi" w:cs="Segoe UI"/>
          <w:b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m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dule</w:t>
      </w:r>
      <w:r w:rsidRPr="004D1444">
        <w:rPr>
          <w:rFonts w:asciiTheme="minorHAnsi" w:eastAsia="Segoe UI" w:hAnsiTheme="minorHAnsi" w:cs="Segoe U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and</w:t>
      </w:r>
      <w:r w:rsidRPr="004D1444">
        <w:rPr>
          <w:rFonts w:asciiTheme="minorHAnsi" w:eastAsia="Segoe UI" w:hAnsiTheme="minorHAnsi" w:cs="Segoe U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in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h</w:t>
      </w:r>
      <w:r w:rsidRPr="004D1444">
        <w:rPr>
          <w:rFonts w:asciiTheme="minorHAnsi" w:eastAsia="Segoe UI" w:hAnsiTheme="minorHAnsi" w:cs="Segoe UI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P</w:t>
      </w:r>
      <w:r w:rsidRPr="004D1444">
        <w:rPr>
          <w:rFonts w:asciiTheme="minorHAnsi" w:eastAsia="Segoe UI" w:hAnsiTheme="minorHAnsi" w:cs="Segoe UI"/>
          <w:b/>
          <w:spacing w:val="2"/>
          <w:sz w:val="22"/>
          <w:szCs w:val="22"/>
        </w:rPr>
        <w:t>r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p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erti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b/>
          <w:spacing w:val="-8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pa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n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,</w:t>
      </w:r>
      <w:r w:rsidRPr="004D1444">
        <w:rPr>
          <w:rFonts w:asciiTheme="minorHAnsi" w:eastAsia="Segoe UI" w:hAnsiTheme="minorHAnsi" w:cs="Segoe U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h</w:t>
      </w:r>
      <w:r w:rsidRPr="004D1444">
        <w:rPr>
          <w:rFonts w:asciiTheme="minorHAnsi" w:eastAsia="Segoe UI" w:hAnsiTheme="minorHAnsi" w:cs="Segoe UI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f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ll</w:t>
      </w:r>
      <w:r w:rsidRPr="004D1444">
        <w:rPr>
          <w:rFonts w:asciiTheme="minorHAnsi" w:eastAsia="Segoe UI" w:hAnsiTheme="minorHAnsi" w:cs="Segoe UI"/>
          <w:spacing w:val="3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wing</w:t>
      </w:r>
      <w:r w:rsidRPr="004D1444">
        <w:rPr>
          <w:rFonts w:asciiTheme="minorHAnsi" w:eastAsia="Segoe UI" w:hAnsiTheme="minorHAnsi" w:cs="Segoe UI"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p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ro</w:t>
      </w:r>
      <w:r w:rsidRPr="004D1444">
        <w:rPr>
          <w:rFonts w:asciiTheme="minorHAnsi" w:eastAsia="Segoe UI" w:hAnsiTheme="minorHAnsi" w:cs="Segoe UI"/>
          <w:sz w:val="22"/>
          <w:szCs w:val="22"/>
        </w:rPr>
        <w:t>perty</w:t>
      </w:r>
      <w:r w:rsidRPr="004D1444">
        <w:rPr>
          <w:rFonts w:asciiTheme="minorHAnsi" w:eastAsia="Segoe UI" w:hAnsiTheme="minorHAnsi" w:cs="Segoe UI"/>
          <w:spacing w:val="-8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3"/>
          <w:sz w:val="22"/>
          <w:szCs w:val="22"/>
        </w:rPr>
        <w:t>v</w:t>
      </w:r>
      <w:r w:rsidRPr="004D1444">
        <w:rPr>
          <w:rFonts w:asciiTheme="minorHAnsi" w:eastAsia="Segoe UI" w:hAnsiTheme="minorHAnsi" w:cs="Segoe UI"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l</w:t>
      </w:r>
      <w:r w:rsidRPr="004D1444">
        <w:rPr>
          <w:rFonts w:asciiTheme="minorHAnsi" w:eastAsia="Segoe UI" w:hAnsiTheme="minorHAnsi" w:cs="Segoe UI"/>
          <w:sz w:val="22"/>
          <w:szCs w:val="22"/>
        </w:rPr>
        <w:t>u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s:</w:t>
      </w:r>
    </w:p>
    <w:p w14:paraId="3F45164E" w14:textId="77777777" w:rsidR="00D9287D" w:rsidRPr="004D1444" w:rsidRDefault="004D1444" w:rsidP="00E6501D">
      <w:pPr>
        <w:ind w:left="1440"/>
        <w:rPr>
          <w:rFonts w:asciiTheme="minorHAnsi" w:eastAsia="Segoe UI" w:hAnsiTheme="minorHAnsi" w:cs="Segoe UI"/>
          <w:sz w:val="22"/>
          <w:szCs w:val="22"/>
        </w:rPr>
      </w:pPr>
      <w:r w:rsidRPr="004D1444">
        <w:rPr>
          <w:rFonts w:asciiTheme="minorHAnsi" w:hAnsiTheme="minorHAnsi"/>
          <w:sz w:val="22"/>
          <w:szCs w:val="22"/>
        </w:rPr>
        <w:t xml:space="preserve">    </w:t>
      </w:r>
      <w:r w:rsidRPr="004D1444">
        <w:rPr>
          <w:rFonts w:asciiTheme="minorHAnsi" w:hAnsiTheme="minorHAnsi"/>
          <w:spacing w:val="17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et</w:t>
      </w:r>
      <w:r w:rsidRPr="004D1444">
        <w:rPr>
          <w:rFonts w:asciiTheme="minorHAnsi" w:eastAsia="Segoe UI" w:hAnsiTheme="minorHAnsi" w:cs="Segoe UI"/>
          <w:b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of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thre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h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ol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d</w:t>
      </w:r>
      <w:r w:rsidRPr="004D1444">
        <w:rPr>
          <w:rFonts w:asciiTheme="minorHAnsi" w:eastAsia="Segoe UI" w:hAnsiTheme="minorHAnsi" w:cs="Segoe UI"/>
          <w:b/>
          <w:spacing w:val="2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sz w:val="22"/>
          <w:szCs w:val="22"/>
        </w:rPr>
        <w:t>:</w:t>
      </w:r>
      <w:r w:rsidRPr="004D1444">
        <w:rPr>
          <w:rFonts w:asciiTheme="minorHAnsi" w:eastAsia="Segoe UI" w:hAnsiTheme="minorHAnsi" w:cs="Segoe UI"/>
          <w:spacing w:val="-10"/>
          <w:sz w:val="22"/>
          <w:szCs w:val="22"/>
        </w:rPr>
        <w:t xml:space="preserve"> </w:t>
      </w:r>
      <w:proofErr w:type="spellStart"/>
      <w:r w:rsidRPr="004D1444">
        <w:rPr>
          <w:rFonts w:asciiTheme="minorHAnsi" w:eastAsia="Segoe UI" w:hAnsiTheme="minorHAnsi" w:cs="Segoe UI"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l</w:t>
      </w:r>
      <w:r w:rsidRPr="004D1444">
        <w:rPr>
          <w:rFonts w:asciiTheme="minorHAnsi" w:eastAsia="Segoe UI" w:hAnsiTheme="minorHAnsi" w:cs="Segoe UI"/>
          <w:sz w:val="22"/>
          <w:szCs w:val="22"/>
        </w:rPr>
        <w:t>ip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P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ak</w:t>
      </w:r>
      <w:r w:rsidRPr="004D1444">
        <w:rPr>
          <w:rFonts w:asciiTheme="minorHAnsi" w:eastAsia="Segoe UI" w:hAnsiTheme="minorHAnsi" w:cs="Segoe UI"/>
          <w:sz w:val="22"/>
          <w:szCs w:val="22"/>
        </w:rPr>
        <w:t>s</w:t>
      </w:r>
      <w:proofErr w:type="spellEnd"/>
    </w:p>
    <w:p w14:paraId="3F45164F" w14:textId="77777777" w:rsidR="00D9287D" w:rsidRPr="004D1444" w:rsidRDefault="004D1444" w:rsidP="00E6501D">
      <w:pPr>
        <w:ind w:left="1440"/>
        <w:rPr>
          <w:rFonts w:asciiTheme="minorHAnsi" w:eastAsia="Segoe UI" w:hAnsiTheme="minorHAnsi" w:cs="Segoe UI"/>
          <w:sz w:val="22"/>
          <w:szCs w:val="22"/>
        </w:rPr>
      </w:pPr>
      <w:r w:rsidRPr="004D1444">
        <w:rPr>
          <w:rFonts w:asciiTheme="minorHAnsi" w:hAnsiTheme="minorHAnsi"/>
          <w:sz w:val="22"/>
          <w:szCs w:val="22"/>
        </w:rPr>
        <w:t xml:space="preserve">    </w:t>
      </w:r>
      <w:r w:rsidRPr="004D1444">
        <w:rPr>
          <w:rFonts w:asciiTheme="minorHAnsi" w:hAnsiTheme="minorHAnsi"/>
          <w:spacing w:val="17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U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p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p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er</w:t>
      </w:r>
      <w:r w:rsidRPr="004D1444">
        <w:rPr>
          <w:rFonts w:asciiTheme="minorHAnsi" w:eastAsia="Segoe UI" w:hAnsiTheme="minorHAnsi" w:cs="Segoe UI"/>
          <w:b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b/>
          <w:spacing w:val="2"/>
          <w:sz w:val="22"/>
          <w:szCs w:val="22"/>
        </w:rPr>
        <w:t>h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re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h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ol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d</w:t>
      </w:r>
      <w:r w:rsidRPr="004D1444">
        <w:rPr>
          <w:rFonts w:asciiTheme="minorHAnsi" w:eastAsia="Segoe UI" w:hAnsiTheme="minorHAnsi" w:cs="Segoe UI"/>
          <w:sz w:val="22"/>
          <w:szCs w:val="22"/>
        </w:rPr>
        <w:t>:</w:t>
      </w:r>
      <w:r w:rsidRPr="004D1444">
        <w:rPr>
          <w:rFonts w:asciiTheme="minorHAnsi" w:eastAsia="Segoe UI" w:hAnsiTheme="minorHAnsi" w:cs="Segoe UI"/>
          <w:spacing w:val="-9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P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r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n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z w:val="22"/>
          <w:szCs w:val="22"/>
        </w:rPr>
        <w:t>i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l</w:t>
      </w:r>
      <w:r w:rsidRPr="004D1444">
        <w:rPr>
          <w:rFonts w:asciiTheme="minorHAnsi" w:eastAsia="Segoe UI" w:hAnsiTheme="minorHAnsi" w:cs="Segoe UI"/>
          <w:sz w:val="22"/>
          <w:szCs w:val="22"/>
        </w:rPr>
        <w:t>e</w:t>
      </w:r>
    </w:p>
    <w:p w14:paraId="3F451650" w14:textId="77777777" w:rsidR="00D9287D" w:rsidRPr="004D1444" w:rsidRDefault="004D1444" w:rsidP="00E6501D">
      <w:pPr>
        <w:ind w:left="1440"/>
        <w:rPr>
          <w:rFonts w:asciiTheme="minorHAnsi" w:eastAsia="Segoe UI" w:hAnsiTheme="minorHAnsi" w:cs="Segoe UI"/>
          <w:sz w:val="22"/>
          <w:szCs w:val="22"/>
        </w:rPr>
      </w:pPr>
      <w:r w:rsidRPr="004D1444">
        <w:rPr>
          <w:rFonts w:asciiTheme="minorHAnsi" w:hAnsiTheme="minorHAnsi"/>
          <w:sz w:val="22"/>
          <w:szCs w:val="22"/>
        </w:rPr>
        <w:t xml:space="preserve">    </w:t>
      </w:r>
      <w:r w:rsidRPr="004D1444">
        <w:rPr>
          <w:rFonts w:asciiTheme="minorHAnsi" w:hAnsiTheme="minorHAnsi"/>
          <w:spacing w:val="17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Percen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il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b/>
          <w:spacing w:val="-9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pacing w:val="2"/>
          <w:sz w:val="22"/>
          <w:szCs w:val="22"/>
        </w:rPr>
        <w:t>n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u</w:t>
      </w:r>
      <w:r w:rsidRPr="004D1444">
        <w:rPr>
          <w:rFonts w:asciiTheme="minorHAnsi" w:eastAsia="Segoe UI" w:hAnsiTheme="minorHAnsi" w:cs="Segoe UI"/>
          <w:b/>
          <w:spacing w:val="2"/>
          <w:sz w:val="22"/>
          <w:szCs w:val="22"/>
        </w:rPr>
        <w:t>m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b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er</w:t>
      </w:r>
      <w:r w:rsidRPr="004D1444">
        <w:rPr>
          <w:rFonts w:asciiTheme="minorHAnsi" w:eastAsia="Segoe UI" w:hAnsiTheme="minorHAnsi" w:cs="Segoe UI"/>
          <w:b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f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or</w:t>
      </w:r>
      <w:r w:rsidRPr="004D1444">
        <w:rPr>
          <w:rFonts w:asciiTheme="minorHAnsi" w:eastAsia="Segoe UI" w:hAnsiTheme="minorHAnsi" w:cs="Segoe UI"/>
          <w:b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pacing w:val="2"/>
          <w:sz w:val="22"/>
          <w:szCs w:val="22"/>
        </w:rPr>
        <w:t>u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p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p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er</w:t>
      </w:r>
      <w:r w:rsidRPr="004D1444">
        <w:rPr>
          <w:rFonts w:asciiTheme="minorHAnsi" w:eastAsia="Segoe UI" w:hAnsiTheme="minorHAnsi" w:cs="Segoe UI"/>
          <w:b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pacing w:val="2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hre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h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ol</w:t>
      </w:r>
      <w:r w:rsidRPr="004D1444">
        <w:rPr>
          <w:rFonts w:asciiTheme="minorHAnsi" w:eastAsia="Segoe UI" w:hAnsiTheme="minorHAnsi" w:cs="Segoe UI"/>
          <w:b/>
          <w:spacing w:val="3"/>
          <w:sz w:val="22"/>
          <w:szCs w:val="22"/>
        </w:rPr>
        <w:t>d</w:t>
      </w:r>
      <w:r w:rsidRPr="004D1444">
        <w:rPr>
          <w:rFonts w:asciiTheme="minorHAnsi" w:eastAsia="Segoe UI" w:hAnsiTheme="minorHAnsi" w:cs="Segoe UI"/>
          <w:sz w:val="22"/>
          <w:szCs w:val="22"/>
        </w:rPr>
        <w:t>:</w:t>
      </w:r>
      <w:r w:rsidRPr="004D1444">
        <w:rPr>
          <w:rFonts w:asciiTheme="minorHAnsi" w:eastAsia="Segoe UI" w:hAnsiTheme="minorHAnsi" w:cs="Segoe UI"/>
          <w:spacing w:val="-9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9</w:t>
      </w:r>
      <w:r w:rsidRPr="004D1444">
        <w:rPr>
          <w:rFonts w:asciiTheme="minorHAnsi" w:eastAsia="Segoe UI" w:hAnsiTheme="minorHAnsi" w:cs="Segoe UI"/>
          <w:sz w:val="22"/>
          <w:szCs w:val="22"/>
        </w:rPr>
        <w:t>9</w:t>
      </w:r>
    </w:p>
    <w:p w14:paraId="3F451651" w14:textId="77777777" w:rsidR="00D9287D" w:rsidRPr="004D1444" w:rsidRDefault="004D1444" w:rsidP="00E6501D">
      <w:pPr>
        <w:ind w:left="1440"/>
        <w:rPr>
          <w:rFonts w:asciiTheme="minorHAnsi" w:eastAsia="Segoe UI" w:hAnsiTheme="minorHAnsi" w:cs="Segoe UI"/>
          <w:sz w:val="22"/>
          <w:szCs w:val="22"/>
        </w:rPr>
      </w:pPr>
      <w:r w:rsidRPr="004D1444">
        <w:rPr>
          <w:rFonts w:asciiTheme="minorHAnsi" w:hAnsiTheme="minorHAnsi"/>
          <w:sz w:val="22"/>
          <w:szCs w:val="22"/>
        </w:rPr>
        <w:t xml:space="preserve">    </w:t>
      </w:r>
      <w:r w:rsidRPr="004D1444">
        <w:rPr>
          <w:rFonts w:asciiTheme="minorHAnsi" w:hAnsiTheme="minorHAnsi"/>
          <w:spacing w:val="17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U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p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p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er</w:t>
      </w:r>
      <w:r w:rsidRPr="004D1444">
        <w:rPr>
          <w:rFonts w:asciiTheme="minorHAnsi" w:eastAsia="Segoe UI" w:hAnsiTheme="minorHAnsi" w:cs="Segoe UI"/>
          <w:b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b/>
          <w:spacing w:val="2"/>
          <w:sz w:val="22"/>
          <w:szCs w:val="22"/>
        </w:rPr>
        <w:t>u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b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i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b/>
          <w:spacing w:val="2"/>
          <w:sz w:val="22"/>
          <w:szCs w:val="22"/>
        </w:rPr>
        <w:t>u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b/>
          <w:spacing w:val="-9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v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al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u</w:t>
      </w:r>
      <w:r w:rsidRPr="004D1444">
        <w:rPr>
          <w:rFonts w:asciiTheme="minorHAnsi" w:eastAsia="Segoe UI" w:hAnsiTheme="minorHAnsi" w:cs="Segoe UI"/>
          <w:b/>
          <w:spacing w:val="2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:</w:t>
      </w:r>
      <w:r w:rsidRPr="004D1444">
        <w:rPr>
          <w:rFonts w:asciiTheme="minorHAnsi" w:eastAsia="Segoe UI" w:hAnsiTheme="minorHAnsi" w:cs="Segoe U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4"/>
          <w:sz w:val="22"/>
          <w:szCs w:val="22"/>
        </w:rPr>
        <w:t>M</w:t>
      </w:r>
      <w:r w:rsidRPr="004D1444">
        <w:rPr>
          <w:rFonts w:asciiTheme="minorHAnsi" w:eastAsia="Segoe UI" w:hAnsiTheme="minorHAnsi" w:cs="Segoe UI"/>
          <w:sz w:val="22"/>
          <w:szCs w:val="22"/>
        </w:rPr>
        <w:t>i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i</w:t>
      </w:r>
      <w:r w:rsidRPr="004D1444">
        <w:rPr>
          <w:rFonts w:asciiTheme="minorHAnsi" w:eastAsia="Segoe UI" w:hAnsiTheme="minorHAnsi" w:cs="Segoe UI"/>
          <w:sz w:val="22"/>
          <w:szCs w:val="22"/>
        </w:rPr>
        <w:t>ng</w:t>
      </w:r>
    </w:p>
    <w:p w14:paraId="3F451652" w14:textId="77777777" w:rsidR="00D9287D" w:rsidRPr="004D1444" w:rsidRDefault="004D1444" w:rsidP="00E6501D">
      <w:pPr>
        <w:ind w:left="1440"/>
        <w:rPr>
          <w:rFonts w:asciiTheme="minorHAnsi" w:eastAsia="Segoe UI" w:hAnsiTheme="minorHAnsi" w:cs="Segoe UI"/>
          <w:sz w:val="22"/>
          <w:szCs w:val="22"/>
        </w:rPr>
      </w:pPr>
      <w:r w:rsidRPr="004D1444">
        <w:rPr>
          <w:rFonts w:asciiTheme="minorHAnsi" w:hAnsiTheme="minorHAnsi"/>
          <w:sz w:val="22"/>
          <w:szCs w:val="22"/>
        </w:rPr>
        <w:t xml:space="preserve">    </w:t>
      </w:r>
      <w:r w:rsidRPr="004D1444">
        <w:rPr>
          <w:rFonts w:asciiTheme="minorHAnsi" w:hAnsiTheme="minorHAnsi"/>
          <w:spacing w:val="17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L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is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b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f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ol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um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n</w:t>
      </w:r>
      <w:r w:rsidRPr="004D1444">
        <w:rPr>
          <w:rFonts w:asciiTheme="minorHAnsi" w:eastAsia="Segoe UI" w:hAnsiTheme="minorHAnsi" w:cs="Segoe UI"/>
          <w:b/>
          <w:spacing w:val="2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sz w:val="22"/>
          <w:szCs w:val="22"/>
        </w:rPr>
        <w:t>:</w:t>
      </w:r>
      <w:r w:rsidRPr="004D1444">
        <w:rPr>
          <w:rFonts w:asciiTheme="minorHAnsi" w:eastAsia="Segoe UI" w:hAnsiTheme="minorHAnsi" w:cs="Segoe UI"/>
          <w:spacing w:val="-8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La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u</w:t>
      </w:r>
      <w:r w:rsidRPr="004D1444">
        <w:rPr>
          <w:rFonts w:asciiTheme="minorHAnsi" w:eastAsia="Segoe UI" w:hAnsiTheme="minorHAnsi" w:cs="Segoe UI"/>
          <w:sz w:val="22"/>
          <w:szCs w:val="22"/>
        </w:rPr>
        <w:t>n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sz w:val="22"/>
          <w:szCs w:val="22"/>
        </w:rPr>
        <w:t>h</w:t>
      </w:r>
      <w:r w:rsidRPr="004D1444">
        <w:rPr>
          <w:rFonts w:asciiTheme="minorHAnsi" w:eastAsia="Segoe UI" w:hAnsiTheme="minorHAnsi" w:cs="Segoe UI"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h</w:t>
      </w:r>
      <w:r w:rsidRPr="004D1444">
        <w:rPr>
          <w:rFonts w:asciiTheme="minorHAnsi" w:eastAsia="Segoe UI" w:hAnsiTheme="minorHAnsi" w:cs="Segoe UI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l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u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m</w:t>
      </w:r>
      <w:r w:rsidRPr="004D1444">
        <w:rPr>
          <w:rFonts w:asciiTheme="minorHAnsi" w:eastAsia="Segoe UI" w:hAnsiTheme="minorHAnsi" w:cs="Segoe UI"/>
          <w:sz w:val="22"/>
          <w:szCs w:val="22"/>
        </w:rPr>
        <w:t>n</w:t>
      </w:r>
      <w:r w:rsidRPr="004D1444">
        <w:rPr>
          <w:rFonts w:asciiTheme="minorHAnsi" w:eastAsia="Segoe UI" w:hAnsiTheme="minorHAnsi" w:cs="Segoe UI"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l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ec</w:t>
      </w:r>
      <w:r w:rsidRPr="004D1444">
        <w:rPr>
          <w:rFonts w:asciiTheme="minorHAnsi" w:eastAsia="Segoe UI" w:hAnsiTheme="minorHAnsi" w:cs="Segoe UI"/>
          <w:sz w:val="22"/>
          <w:szCs w:val="22"/>
        </w:rPr>
        <w:t>tor</w:t>
      </w:r>
      <w:r w:rsidRPr="004D1444">
        <w:rPr>
          <w:rFonts w:asciiTheme="minorHAnsi" w:eastAsia="Segoe UI" w:hAnsiTheme="minorHAnsi" w:cs="Segoe UI"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sz w:val="22"/>
          <w:szCs w:val="22"/>
        </w:rPr>
        <w:t>nd</w:t>
      </w:r>
      <w:r w:rsidRPr="004D1444">
        <w:rPr>
          <w:rFonts w:asciiTheme="minorHAnsi" w:eastAsia="Segoe UI" w:hAnsiTheme="minorHAnsi" w:cs="Segoe U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l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ec</w:t>
      </w:r>
      <w:r w:rsidRPr="004D1444">
        <w:rPr>
          <w:rFonts w:asciiTheme="minorHAnsi" w:eastAsia="Segoe UI" w:hAnsiTheme="minorHAnsi" w:cs="Segoe UI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nly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the</w:t>
      </w:r>
      <w:r w:rsidRPr="004D1444">
        <w:rPr>
          <w:rFonts w:asciiTheme="minorHAnsi" w:eastAsia="Segoe UI" w:hAnsiTheme="minorHAnsi" w:cs="Segoe UI"/>
          <w:spacing w:val="3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I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I</w:t>
      </w:r>
      <w:r w:rsidRPr="004D1444">
        <w:rPr>
          <w:rFonts w:asciiTheme="minorHAnsi" w:eastAsia="Segoe UI" w:hAnsiTheme="minorHAnsi" w:cs="Segoe UI"/>
          <w:b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l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u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m</w:t>
      </w:r>
      <w:r w:rsidRPr="004D1444">
        <w:rPr>
          <w:rFonts w:asciiTheme="minorHAnsi" w:eastAsia="Segoe UI" w:hAnsiTheme="minorHAnsi" w:cs="Segoe UI"/>
          <w:sz w:val="22"/>
          <w:szCs w:val="22"/>
        </w:rPr>
        <w:t>n</w:t>
      </w:r>
      <w:r w:rsidRPr="004D1444">
        <w:rPr>
          <w:rFonts w:asciiTheme="minorHAnsi" w:eastAsia="Segoe UI" w:hAnsiTheme="minorHAnsi" w:cs="Segoe UI"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na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me</w:t>
      </w:r>
      <w:r w:rsidRPr="004D1444">
        <w:rPr>
          <w:rFonts w:asciiTheme="minorHAnsi" w:eastAsia="Segoe UI" w:hAnsiTheme="minorHAnsi" w:cs="Segoe UI"/>
          <w:sz w:val="22"/>
          <w:szCs w:val="22"/>
        </w:rPr>
        <w:t>.</w:t>
      </w:r>
    </w:p>
    <w:p w14:paraId="3F451653" w14:textId="77777777" w:rsidR="00D9287D" w:rsidRPr="004D1444" w:rsidRDefault="004D1444" w:rsidP="00E6501D">
      <w:pPr>
        <w:ind w:left="1440"/>
        <w:rPr>
          <w:rFonts w:asciiTheme="minorHAnsi" w:eastAsia="Segoe UI" w:hAnsiTheme="minorHAnsi" w:cs="Segoe UI"/>
          <w:sz w:val="22"/>
          <w:szCs w:val="22"/>
        </w:rPr>
      </w:pPr>
      <w:r w:rsidRPr="004D1444">
        <w:rPr>
          <w:rFonts w:asciiTheme="minorHAnsi" w:hAnsiTheme="minorHAnsi"/>
          <w:sz w:val="22"/>
          <w:szCs w:val="22"/>
        </w:rPr>
        <w:t xml:space="preserve">    </w:t>
      </w:r>
      <w:r w:rsidRPr="004D1444">
        <w:rPr>
          <w:rFonts w:asciiTheme="minorHAnsi" w:hAnsiTheme="minorHAnsi"/>
          <w:spacing w:val="17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Overwr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i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b/>
          <w:spacing w:val="-9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fl</w:t>
      </w:r>
      <w:r w:rsidRPr="004D1444">
        <w:rPr>
          <w:rFonts w:asciiTheme="minorHAnsi" w:eastAsia="Segoe UI" w:hAnsiTheme="minorHAnsi" w:cs="Segoe UI"/>
          <w:b/>
          <w:spacing w:val="3"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g</w:t>
      </w:r>
      <w:r w:rsidRPr="004D1444">
        <w:rPr>
          <w:rFonts w:asciiTheme="minorHAnsi" w:eastAsia="Segoe UI" w:hAnsiTheme="minorHAnsi" w:cs="Segoe UI"/>
          <w:sz w:val="22"/>
          <w:szCs w:val="22"/>
        </w:rPr>
        <w:t>: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Se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le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d</w:t>
      </w:r>
    </w:p>
    <w:p w14:paraId="3F451654" w14:textId="77777777" w:rsidR="00D9287D" w:rsidRPr="004D1444" w:rsidRDefault="004D1444" w:rsidP="00E6501D">
      <w:pPr>
        <w:ind w:left="1440"/>
        <w:rPr>
          <w:rFonts w:asciiTheme="minorHAnsi" w:eastAsia="Segoe UI" w:hAnsiTheme="minorHAnsi" w:cs="Segoe UI"/>
          <w:sz w:val="22"/>
          <w:szCs w:val="22"/>
        </w:rPr>
      </w:pPr>
      <w:r w:rsidRPr="004D1444">
        <w:rPr>
          <w:rFonts w:asciiTheme="minorHAnsi" w:hAnsiTheme="minorHAnsi"/>
          <w:sz w:val="22"/>
          <w:szCs w:val="22"/>
        </w:rPr>
        <w:t xml:space="preserve">    </w:t>
      </w:r>
      <w:r w:rsidRPr="004D1444">
        <w:rPr>
          <w:rFonts w:asciiTheme="minorHAnsi" w:hAnsiTheme="minorHAnsi"/>
          <w:spacing w:val="17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d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d</w:t>
      </w:r>
      <w:r w:rsidRPr="004D1444">
        <w:rPr>
          <w:rFonts w:asciiTheme="minorHAnsi" w:eastAsia="Segoe UI" w:hAnsiTheme="minorHAnsi" w:cs="Segoe UI"/>
          <w:b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i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n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d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i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b/>
          <w:spacing w:val="3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r</w:t>
      </w:r>
      <w:r w:rsidRPr="004D1444">
        <w:rPr>
          <w:rFonts w:asciiTheme="minorHAnsi" w:eastAsia="Segoe UI" w:hAnsiTheme="minorHAnsi" w:cs="Segoe UI"/>
          <w:b/>
          <w:spacing w:val="-8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ol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um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n</w:t>
      </w:r>
      <w:r w:rsidRPr="004D1444">
        <w:rPr>
          <w:rFonts w:asciiTheme="minorHAnsi" w:eastAsia="Segoe UI" w:hAnsiTheme="minorHAnsi" w:cs="Segoe UI"/>
          <w:sz w:val="22"/>
          <w:szCs w:val="22"/>
        </w:rPr>
        <w:t>: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U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n</w:t>
      </w:r>
      <w:r w:rsidRPr="004D1444">
        <w:rPr>
          <w:rFonts w:asciiTheme="minorHAnsi" w:eastAsia="Segoe UI" w:hAnsiTheme="minorHAnsi" w:cs="Segoe UI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l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ec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d</w:t>
      </w:r>
    </w:p>
    <w:p w14:paraId="3F451655" w14:textId="77777777" w:rsidR="00D9287D" w:rsidRPr="004D1444" w:rsidRDefault="00D9287D" w:rsidP="00E6501D">
      <w:pPr>
        <w:ind w:left="1440"/>
        <w:rPr>
          <w:rFonts w:asciiTheme="minorHAnsi" w:hAnsiTheme="minorHAnsi"/>
          <w:sz w:val="22"/>
          <w:szCs w:val="22"/>
        </w:rPr>
      </w:pPr>
    </w:p>
    <w:p w14:paraId="3F451656" w14:textId="77777777" w:rsidR="00D9287D" w:rsidRPr="004D1444" w:rsidRDefault="004D1444" w:rsidP="00E6501D">
      <w:pPr>
        <w:ind w:left="1440"/>
        <w:rPr>
          <w:rFonts w:asciiTheme="minorHAnsi" w:eastAsia="Segoe UI" w:hAnsiTheme="minorHAnsi" w:cs="Segoe UI"/>
          <w:sz w:val="22"/>
          <w:szCs w:val="22"/>
        </w:rPr>
      </w:pP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z w:val="22"/>
          <w:szCs w:val="22"/>
        </w:rPr>
        <w:t>his</w:t>
      </w:r>
      <w:r w:rsidRPr="004D1444">
        <w:rPr>
          <w:rFonts w:asciiTheme="minorHAnsi" w:eastAsia="Segoe UI" w:hAnsiTheme="minorHAnsi" w:cs="Segoe U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r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m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ves</w:t>
      </w:r>
      <w:r w:rsidRPr="004D1444">
        <w:rPr>
          <w:rFonts w:asciiTheme="minorHAnsi" w:eastAsia="Segoe UI" w:hAnsiTheme="minorHAnsi" w:cs="Segoe UI"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h</w:t>
      </w:r>
      <w:r w:rsidRPr="004D1444">
        <w:rPr>
          <w:rFonts w:asciiTheme="minorHAnsi" w:eastAsia="Segoe UI" w:hAnsiTheme="minorHAnsi" w:cs="Segoe UI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I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I</w:t>
      </w:r>
      <w:r w:rsidRPr="004D1444">
        <w:rPr>
          <w:rFonts w:asciiTheme="minorHAnsi" w:eastAsia="Segoe UI" w:hAnsiTheme="minorHAnsi" w:cs="Segoe UI"/>
          <w:b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3"/>
          <w:sz w:val="22"/>
          <w:szCs w:val="22"/>
        </w:rPr>
        <w:t>v</w:t>
      </w:r>
      <w:r w:rsidRPr="004D1444">
        <w:rPr>
          <w:rFonts w:asciiTheme="minorHAnsi" w:eastAsia="Segoe UI" w:hAnsiTheme="minorHAnsi" w:cs="Segoe UI"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l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u</w:t>
      </w:r>
      <w:r w:rsidRPr="004D1444">
        <w:rPr>
          <w:rFonts w:asciiTheme="minorHAnsi" w:eastAsia="Segoe UI" w:hAnsiTheme="minorHAnsi" w:cs="Segoe UI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f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r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any</w:t>
      </w:r>
      <w:r w:rsidRPr="004D1444">
        <w:rPr>
          <w:rFonts w:asciiTheme="minorHAnsi" w:eastAsia="Segoe UI" w:hAnsiTheme="minorHAnsi" w:cs="Segoe U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r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ws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w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h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re</w:t>
      </w:r>
      <w:r w:rsidRPr="004D1444">
        <w:rPr>
          <w:rFonts w:asciiTheme="minorHAnsi" w:eastAsia="Segoe UI" w:hAnsiTheme="minorHAnsi" w:cs="Segoe U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it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i</w:t>
      </w:r>
      <w:r w:rsidRPr="004D1444">
        <w:rPr>
          <w:rFonts w:asciiTheme="minorHAnsi" w:eastAsia="Segoe UI" w:hAnsiTheme="minorHAnsi" w:cs="Segoe UI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in</w:t>
      </w:r>
      <w:r w:rsidRPr="004D1444">
        <w:rPr>
          <w:rFonts w:asciiTheme="minorHAnsi" w:eastAsia="Segoe UI" w:hAnsiTheme="minorHAnsi" w:cs="Segoe U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h</w:t>
      </w:r>
      <w:r w:rsidRPr="004D1444">
        <w:rPr>
          <w:rFonts w:asciiTheme="minorHAnsi" w:eastAsia="Segoe UI" w:hAnsiTheme="minorHAnsi" w:cs="Segoe UI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top</w:t>
      </w:r>
      <w:r w:rsidRPr="004D1444">
        <w:rPr>
          <w:rFonts w:asciiTheme="minorHAnsi" w:eastAsia="Segoe UI" w:hAnsiTheme="minorHAnsi" w:cs="Segoe U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ne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pe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r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nti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l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.</w:t>
      </w:r>
    </w:p>
    <w:p w14:paraId="3F451657" w14:textId="77777777" w:rsidR="00D9287D" w:rsidRPr="004D1444" w:rsidRDefault="00D9287D" w:rsidP="00E6501D">
      <w:pPr>
        <w:ind w:left="1440"/>
        <w:rPr>
          <w:rFonts w:asciiTheme="minorHAnsi" w:hAnsiTheme="minorHAnsi"/>
          <w:sz w:val="22"/>
          <w:szCs w:val="22"/>
        </w:rPr>
      </w:pPr>
    </w:p>
    <w:p w14:paraId="3F451658" w14:textId="77777777" w:rsidR="00D9287D" w:rsidRPr="004D1444" w:rsidRDefault="004D1444" w:rsidP="00E6501D">
      <w:pPr>
        <w:ind w:left="1440"/>
        <w:rPr>
          <w:rFonts w:asciiTheme="minorHAnsi" w:eastAsia="Segoe UI" w:hAnsiTheme="minorHAnsi" w:cs="Segoe UI"/>
          <w:sz w:val="22"/>
          <w:szCs w:val="22"/>
        </w:rPr>
      </w:pPr>
      <w:r w:rsidRPr="004D1444">
        <w:rPr>
          <w:rFonts w:asciiTheme="minorHAnsi" w:eastAsia="Segoe UI" w:hAnsiTheme="minorHAnsi" w:cs="Segoe UI"/>
          <w:sz w:val="22"/>
          <w:szCs w:val="22"/>
        </w:rPr>
        <w:t>5.</w:t>
      </w:r>
      <w:r w:rsidRPr="004D1444">
        <w:rPr>
          <w:rFonts w:asciiTheme="minorHAnsi" w:eastAsia="Segoe UI" w:hAnsiTheme="minorHAnsi" w:cs="Segoe U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In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the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l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i</w:t>
      </w:r>
      <w:r w:rsidRPr="004D1444">
        <w:rPr>
          <w:rFonts w:asciiTheme="minorHAnsi" w:eastAsia="Segoe UI" w:hAnsiTheme="minorHAnsi" w:cs="Segoe UI"/>
          <w:sz w:val="22"/>
          <w:szCs w:val="22"/>
        </w:rPr>
        <w:t>st</w:t>
      </w:r>
      <w:r w:rsidRPr="004D1444">
        <w:rPr>
          <w:rFonts w:asciiTheme="minorHAnsi" w:eastAsia="Segoe UI" w:hAnsiTheme="minorHAnsi" w:cs="Segoe U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f</w:t>
      </w:r>
      <w:r w:rsidRPr="004D1444">
        <w:rPr>
          <w:rFonts w:asciiTheme="minorHAnsi" w:eastAsia="Segoe UI" w:hAnsiTheme="minorHAnsi" w:cs="Segoe U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x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p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r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i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me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n</w:t>
      </w:r>
      <w:r w:rsidRPr="004D1444">
        <w:rPr>
          <w:rFonts w:asciiTheme="minorHAnsi" w:eastAsia="Segoe UI" w:hAnsiTheme="minorHAnsi" w:cs="Segoe UI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pacing w:val="-10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i</w:t>
      </w:r>
      <w:r w:rsidRPr="004D1444">
        <w:rPr>
          <w:rFonts w:asciiTheme="minorHAnsi" w:eastAsia="Segoe UI" w:hAnsiTheme="minorHAnsi" w:cs="Segoe UI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m</w:t>
      </w:r>
      <w:r w:rsidRPr="004D1444">
        <w:rPr>
          <w:rFonts w:asciiTheme="minorHAnsi" w:eastAsia="Segoe UI" w:hAnsiTheme="minorHAnsi" w:cs="Segoe UI"/>
          <w:sz w:val="22"/>
          <w:szCs w:val="22"/>
        </w:rPr>
        <w:t>s,</w:t>
      </w:r>
      <w:r w:rsidRPr="004D1444">
        <w:rPr>
          <w:rFonts w:asciiTheme="minorHAnsi" w:eastAsia="Segoe UI" w:hAnsiTheme="minorHAnsi" w:cs="Segoe U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r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sz w:val="22"/>
          <w:szCs w:val="22"/>
        </w:rPr>
        <w:t>h</w:t>
      </w:r>
      <w:r w:rsidRPr="004D1444">
        <w:rPr>
          <w:rFonts w:asciiTheme="minorHAnsi" w:eastAsia="Segoe UI" w:hAnsiTheme="minorHAnsi" w:cs="Segoe UI"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f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r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the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l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n</w:t>
      </w:r>
      <w:r w:rsidRPr="004D1444">
        <w:rPr>
          <w:rFonts w:asciiTheme="minorHAnsi" w:eastAsia="Segoe UI" w:hAnsiTheme="minorHAnsi" w:cs="Segoe UI"/>
          <w:b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M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issi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ng</w:t>
      </w:r>
      <w:r w:rsidRPr="004D1444">
        <w:rPr>
          <w:rFonts w:asciiTheme="minorHAnsi" w:eastAsia="Segoe UI" w:hAnsiTheme="minorHAnsi" w:cs="Segoe UI"/>
          <w:b/>
          <w:spacing w:val="-8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Da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m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du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l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,</w:t>
      </w:r>
      <w:r w:rsidRPr="004D1444">
        <w:rPr>
          <w:rFonts w:asciiTheme="minorHAnsi" w:eastAsia="Segoe UI" w:hAnsiTheme="minorHAnsi" w:cs="Segoe UI"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and drag</w:t>
      </w:r>
      <w:r w:rsidRPr="004D1444">
        <w:rPr>
          <w:rFonts w:asciiTheme="minorHAnsi" w:eastAsia="Segoe UI" w:hAnsiTheme="minorHAnsi" w:cs="Segoe U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it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to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h</w:t>
      </w:r>
      <w:r w:rsidRPr="004D1444">
        <w:rPr>
          <w:rFonts w:asciiTheme="minorHAnsi" w:eastAsia="Segoe UI" w:hAnsiTheme="minorHAnsi" w:cs="Segoe UI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sz w:val="22"/>
          <w:szCs w:val="22"/>
        </w:rPr>
        <w:t>an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v</w:t>
      </w:r>
      <w:r w:rsidRPr="004D1444">
        <w:rPr>
          <w:rFonts w:asciiTheme="minorHAnsi" w:eastAsia="Segoe UI" w:hAnsiTheme="minorHAnsi" w:cs="Segoe UI"/>
          <w:sz w:val="22"/>
          <w:szCs w:val="22"/>
        </w:rPr>
        <w:t>as und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r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h</w:t>
      </w:r>
      <w:r w:rsidRPr="004D1444">
        <w:rPr>
          <w:rFonts w:asciiTheme="minorHAnsi" w:eastAsia="Segoe UI" w:hAnsiTheme="minorHAnsi" w:cs="Segoe UI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ec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nd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li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p</w:t>
      </w:r>
      <w:r w:rsidRPr="004D1444">
        <w:rPr>
          <w:rFonts w:asciiTheme="minorHAnsi" w:eastAsia="Segoe UI" w:hAnsiTheme="minorHAnsi" w:cs="Segoe UI"/>
          <w:b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V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al</w:t>
      </w:r>
      <w:r w:rsidRPr="004D1444">
        <w:rPr>
          <w:rFonts w:asciiTheme="minorHAnsi" w:eastAsia="Segoe UI" w:hAnsiTheme="minorHAnsi" w:cs="Segoe UI"/>
          <w:b/>
          <w:spacing w:val="2"/>
          <w:sz w:val="22"/>
          <w:szCs w:val="22"/>
        </w:rPr>
        <w:t>u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es</w:t>
      </w:r>
      <w:r w:rsidRPr="004D1444">
        <w:rPr>
          <w:rFonts w:asciiTheme="minorHAnsi" w:eastAsia="Segoe UI" w:hAnsiTheme="minorHAnsi" w:cs="Segoe UI"/>
          <w:b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m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dul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.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h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n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n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n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h</w:t>
      </w:r>
      <w:r w:rsidRPr="004D1444">
        <w:rPr>
          <w:rFonts w:asciiTheme="minorHAnsi" w:eastAsia="Segoe UI" w:hAnsiTheme="minorHAnsi" w:cs="Segoe UI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utput</w:t>
      </w:r>
      <w:r w:rsidRPr="004D1444">
        <w:rPr>
          <w:rFonts w:asciiTheme="minorHAnsi" w:eastAsia="Segoe UI" w:hAnsiTheme="minorHAnsi" w:cs="Segoe UI"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f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r</w:t>
      </w:r>
      <w:r w:rsidRPr="004D1444">
        <w:rPr>
          <w:rFonts w:asciiTheme="minorHAnsi" w:eastAsia="Segoe UI" w:hAnsiTheme="minorHAnsi" w:cs="Segoe UI"/>
          <w:spacing w:val="3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m</w:t>
      </w:r>
      <w:r w:rsidRPr="004D1444">
        <w:rPr>
          <w:rFonts w:asciiTheme="minorHAnsi" w:eastAsia="Segoe UI" w:hAnsiTheme="minorHAnsi" w:cs="Segoe U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the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nd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pacing w:val="3"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li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p</w:t>
      </w:r>
      <w:r w:rsidRPr="004D1444">
        <w:rPr>
          <w:rFonts w:asciiTheme="minorHAnsi" w:eastAsia="Segoe UI" w:hAnsiTheme="minorHAnsi" w:cs="Segoe UI"/>
          <w:b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V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al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ues</w:t>
      </w:r>
      <w:r w:rsidRPr="004D1444">
        <w:rPr>
          <w:rFonts w:asciiTheme="minorHAnsi" w:eastAsia="Segoe UI" w:hAnsiTheme="minorHAnsi" w:cs="Segoe UI"/>
          <w:b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m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du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l</w:t>
      </w:r>
      <w:r w:rsidRPr="004D1444">
        <w:rPr>
          <w:rFonts w:asciiTheme="minorHAnsi" w:eastAsia="Segoe UI" w:hAnsiTheme="minorHAnsi" w:cs="Segoe UI"/>
          <w:sz w:val="22"/>
          <w:szCs w:val="22"/>
        </w:rPr>
        <w:t>e to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the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i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m</w:t>
      </w:r>
      <w:r w:rsidRPr="004D1444">
        <w:rPr>
          <w:rFonts w:asciiTheme="minorHAnsi" w:eastAsia="Segoe UI" w:hAnsiTheme="minorHAnsi" w:cs="Segoe UI"/>
          <w:sz w:val="22"/>
          <w:szCs w:val="22"/>
        </w:rPr>
        <w:t>p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rt</w:t>
      </w:r>
      <w:r w:rsidRPr="004D1444">
        <w:rPr>
          <w:rFonts w:asciiTheme="minorHAnsi" w:eastAsia="Segoe UI" w:hAnsiTheme="minorHAnsi" w:cs="Segoe UI"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po</w:t>
      </w:r>
      <w:r w:rsidRPr="004D1444">
        <w:rPr>
          <w:rFonts w:asciiTheme="minorHAnsi" w:eastAsia="Segoe UI" w:hAnsiTheme="minorHAnsi" w:cs="Segoe UI"/>
          <w:sz w:val="22"/>
          <w:szCs w:val="22"/>
        </w:rPr>
        <w:t>rt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f</w:t>
      </w:r>
      <w:r w:rsidRPr="004D1444">
        <w:rPr>
          <w:rFonts w:asciiTheme="minorHAnsi" w:eastAsia="Segoe UI" w:hAnsiTheme="minorHAnsi" w:cs="Segoe U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the</w:t>
      </w:r>
      <w:r w:rsidRPr="004D1444">
        <w:rPr>
          <w:rFonts w:asciiTheme="minorHAnsi" w:eastAsia="Segoe UI" w:hAnsiTheme="minorHAnsi" w:cs="Segoe U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b/>
          <w:spacing w:val="4"/>
          <w:sz w:val="22"/>
          <w:szCs w:val="22"/>
        </w:rPr>
        <w:t>l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n</w:t>
      </w:r>
      <w:r w:rsidRPr="004D1444">
        <w:rPr>
          <w:rFonts w:asciiTheme="minorHAnsi" w:eastAsia="Segoe UI" w:hAnsiTheme="minorHAnsi" w:cs="Segoe UI"/>
          <w:b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M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issi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ng</w:t>
      </w:r>
      <w:r w:rsidRPr="004D1444">
        <w:rPr>
          <w:rFonts w:asciiTheme="minorHAnsi" w:eastAsia="Segoe UI" w:hAnsiTheme="minorHAnsi" w:cs="Segoe UI"/>
          <w:b/>
          <w:spacing w:val="-8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D</w:t>
      </w:r>
      <w:r w:rsidRPr="004D1444">
        <w:rPr>
          <w:rFonts w:asciiTheme="minorHAnsi" w:eastAsia="Segoe UI" w:hAnsiTheme="minorHAnsi" w:cs="Segoe UI"/>
          <w:b/>
          <w:spacing w:val="3"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m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du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l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.</w:t>
      </w:r>
    </w:p>
    <w:p w14:paraId="3F451659" w14:textId="77777777" w:rsidR="00D9287D" w:rsidRPr="004D1444" w:rsidRDefault="00D9287D" w:rsidP="00E6501D">
      <w:pPr>
        <w:ind w:left="1440"/>
        <w:rPr>
          <w:rFonts w:asciiTheme="minorHAnsi" w:hAnsiTheme="minorHAnsi"/>
          <w:sz w:val="22"/>
          <w:szCs w:val="22"/>
        </w:rPr>
      </w:pPr>
    </w:p>
    <w:p w14:paraId="3F45165A" w14:textId="77777777" w:rsidR="00D9287D" w:rsidRPr="004D1444" w:rsidRDefault="004D1444" w:rsidP="00E6501D">
      <w:pPr>
        <w:ind w:left="1440"/>
        <w:rPr>
          <w:rFonts w:asciiTheme="minorHAnsi" w:eastAsia="Segoe UI" w:hAnsiTheme="minorHAnsi" w:cs="Segoe UI"/>
          <w:sz w:val="22"/>
          <w:szCs w:val="22"/>
        </w:rPr>
      </w:pP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6</w:t>
      </w:r>
      <w:r w:rsidRPr="004D1444">
        <w:rPr>
          <w:rFonts w:asciiTheme="minorHAnsi" w:eastAsia="Segoe UI" w:hAnsiTheme="minorHAnsi" w:cs="Segoe UI"/>
          <w:sz w:val="22"/>
          <w:szCs w:val="22"/>
        </w:rPr>
        <w:t>.</w:t>
      </w:r>
      <w:r w:rsidR="0001351C">
        <w:rPr>
          <w:rFonts w:asciiTheme="minorHAnsi" w:eastAsia="Segoe UI" w:hAnsiTheme="minorHAnsi" w:cs="Segoe UI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l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ec</w:t>
      </w:r>
      <w:r w:rsidRPr="004D1444">
        <w:rPr>
          <w:rFonts w:asciiTheme="minorHAnsi" w:eastAsia="Segoe UI" w:hAnsiTheme="minorHAnsi" w:cs="Segoe UI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z w:val="22"/>
          <w:szCs w:val="22"/>
        </w:rPr>
        <w:t>he</w:t>
      </w:r>
      <w:r w:rsidRPr="004D1444">
        <w:rPr>
          <w:rFonts w:asciiTheme="minorHAnsi" w:eastAsia="Segoe UI" w:hAnsiTheme="minorHAnsi" w:cs="Segoe U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l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n</w:t>
      </w:r>
      <w:r w:rsidRPr="004D1444">
        <w:rPr>
          <w:rFonts w:asciiTheme="minorHAnsi" w:eastAsia="Segoe UI" w:hAnsiTheme="minorHAnsi" w:cs="Segoe UI"/>
          <w:b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M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issi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ng</w:t>
      </w:r>
      <w:r w:rsidRPr="004D1444">
        <w:rPr>
          <w:rFonts w:asciiTheme="minorHAnsi" w:eastAsia="Segoe UI" w:hAnsiTheme="minorHAnsi" w:cs="Segoe UI"/>
          <w:b/>
          <w:spacing w:val="-8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Da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m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d</w:t>
      </w:r>
      <w:r w:rsidRPr="004D1444">
        <w:rPr>
          <w:rFonts w:asciiTheme="minorHAnsi" w:eastAsia="Segoe UI" w:hAnsiTheme="minorHAnsi" w:cs="Segoe UI"/>
          <w:spacing w:val="3"/>
          <w:sz w:val="22"/>
          <w:szCs w:val="22"/>
        </w:rPr>
        <w:t>u</w:t>
      </w:r>
      <w:r w:rsidRPr="004D1444">
        <w:rPr>
          <w:rFonts w:asciiTheme="minorHAnsi" w:eastAsia="Segoe UI" w:hAnsiTheme="minorHAnsi" w:cs="Segoe UI"/>
          <w:sz w:val="22"/>
          <w:szCs w:val="22"/>
        </w:rPr>
        <w:t>le</w:t>
      </w:r>
      <w:r w:rsidRPr="004D1444">
        <w:rPr>
          <w:rFonts w:asciiTheme="minorHAnsi" w:eastAsia="Segoe UI" w:hAnsiTheme="minorHAnsi" w:cs="Segoe UI"/>
          <w:spacing w:val="-8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sz w:val="22"/>
          <w:szCs w:val="22"/>
        </w:rPr>
        <w:t>nd</w:t>
      </w:r>
      <w:r w:rsidRPr="004D1444">
        <w:rPr>
          <w:rFonts w:asciiTheme="minorHAnsi" w:eastAsia="Segoe UI" w:hAnsiTheme="minorHAnsi" w:cs="Segoe U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in</w:t>
      </w:r>
      <w:r w:rsidRPr="004D1444">
        <w:rPr>
          <w:rFonts w:asciiTheme="minorHAnsi" w:eastAsia="Segoe UI" w:hAnsiTheme="minorHAnsi" w:cs="Segoe U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h</w:t>
      </w:r>
      <w:r w:rsidRPr="004D1444">
        <w:rPr>
          <w:rFonts w:asciiTheme="minorHAnsi" w:eastAsia="Segoe UI" w:hAnsiTheme="minorHAnsi" w:cs="Segoe UI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P</w:t>
      </w:r>
      <w:r w:rsidRPr="004D1444">
        <w:rPr>
          <w:rFonts w:asciiTheme="minorHAnsi" w:eastAsia="Segoe UI" w:hAnsiTheme="minorHAnsi" w:cs="Segoe UI"/>
          <w:b/>
          <w:spacing w:val="2"/>
          <w:sz w:val="22"/>
          <w:szCs w:val="22"/>
        </w:rPr>
        <w:t>r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p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erti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b/>
          <w:spacing w:val="-8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pa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n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,</w:t>
      </w:r>
      <w:r w:rsidRPr="004D1444">
        <w:rPr>
          <w:rFonts w:asciiTheme="minorHAnsi" w:eastAsia="Segoe UI" w:hAnsiTheme="minorHAnsi" w:cs="Segoe U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h</w:t>
      </w:r>
      <w:r w:rsidRPr="004D1444">
        <w:rPr>
          <w:rFonts w:asciiTheme="minorHAnsi" w:eastAsia="Segoe UI" w:hAnsiTheme="minorHAnsi" w:cs="Segoe UI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f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ll</w:t>
      </w:r>
      <w:r w:rsidRPr="004D1444">
        <w:rPr>
          <w:rFonts w:asciiTheme="minorHAnsi" w:eastAsia="Segoe UI" w:hAnsiTheme="minorHAnsi" w:cs="Segoe UI"/>
          <w:spacing w:val="3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wing</w:t>
      </w:r>
      <w:r w:rsidRPr="004D1444">
        <w:rPr>
          <w:rFonts w:asciiTheme="minorHAnsi" w:eastAsia="Segoe UI" w:hAnsiTheme="minorHAnsi" w:cs="Segoe UI"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p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ro</w:t>
      </w:r>
      <w:r w:rsidRPr="004D1444">
        <w:rPr>
          <w:rFonts w:asciiTheme="minorHAnsi" w:eastAsia="Segoe UI" w:hAnsiTheme="minorHAnsi" w:cs="Segoe UI"/>
          <w:sz w:val="22"/>
          <w:szCs w:val="22"/>
        </w:rPr>
        <w:t>perty valu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s:</w:t>
      </w:r>
    </w:p>
    <w:p w14:paraId="3F45165B" w14:textId="77777777" w:rsidR="00D9287D" w:rsidRPr="004D1444" w:rsidRDefault="004D1444" w:rsidP="00E6501D">
      <w:pPr>
        <w:ind w:left="1440"/>
        <w:rPr>
          <w:rFonts w:asciiTheme="minorHAnsi" w:eastAsia="Segoe UI" w:hAnsiTheme="minorHAnsi" w:cs="Segoe UI"/>
          <w:sz w:val="22"/>
          <w:szCs w:val="22"/>
        </w:rPr>
      </w:pPr>
      <w:r w:rsidRPr="004D1444">
        <w:rPr>
          <w:rFonts w:asciiTheme="minorHAnsi" w:hAnsiTheme="minorHAnsi"/>
          <w:spacing w:val="-49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ol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um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n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b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 xml:space="preserve">to 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b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b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cl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ne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d</w:t>
      </w:r>
      <w:r w:rsidRPr="004D1444">
        <w:rPr>
          <w:rFonts w:asciiTheme="minorHAnsi" w:eastAsia="Segoe UI" w:hAnsiTheme="minorHAnsi" w:cs="Segoe UI"/>
          <w:sz w:val="22"/>
          <w:szCs w:val="22"/>
        </w:rPr>
        <w:t>:</w:t>
      </w:r>
      <w:r w:rsidRPr="004D1444">
        <w:rPr>
          <w:rFonts w:asciiTheme="minorHAnsi" w:eastAsia="Segoe UI" w:hAnsiTheme="minorHAnsi" w:cs="Segoe UI"/>
          <w:spacing w:val="-8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3"/>
          <w:sz w:val="22"/>
          <w:szCs w:val="22"/>
        </w:rPr>
        <w:t>L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sz w:val="22"/>
          <w:szCs w:val="22"/>
        </w:rPr>
        <w:t>un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sz w:val="22"/>
          <w:szCs w:val="22"/>
        </w:rPr>
        <w:t>h</w:t>
      </w:r>
      <w:r w:rsidRPr="004D1444">
        <w:rPr>
          <w:rFonts w:asciiTheme="minorHAnsi" w:eastAsia="Segoe UI" w:hAnsiTheme="minorHAnsi" w:cs="Segoe UI"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h</w:t>
      </w:r>
      <w:r w:rsidRPr="004D1444">
        <w:rPr>
          <w:rFonts w:asciiTheme="minorHAnsi" w:eastAsia="Segoe UI" w:hAnsiTheme="minorHAnsi" w:cs="Segoe UI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l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u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m</w:t>
      </w:r>
      <w:r w:rsidRPr="004D1444">
        <w:rPr>
          <w:rFonts w:asciiTheme="minorHAnsi" w:eastAsia="Segoe UI" w:hAnsiTheme="minorHAnsi" w:cs="Segoe UI"/>
          <w:sz w:val="22"/>
          <w:szCs w:val="22"/>
        </w:rPr>
        <w:t>n</w:t>
      </w:r>
      <w:r w:rsidRPr="004D1444">
        <w:rPr>
          <w:rFonts w:asciiTheme="minorHAnsi" w:eastAsia="Segoe UI" w:hAnsiTheme="minorHAnsi" w:cs="Segoe UI"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l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sz w:val="22"/>
          <w:szCs w:val="22"/>
        </w:rPr>
        <w:t>tor</w:t>
      </w:r>
      <w:r w:rsidRPr="004D1444">
        <w:rPr>
          <w:rFonts w:asciiTheme="minorHAnsi" w:eastAsia="Segoe UI" w:hAnsiTheme="minorHAnsi" w:cs="Segoe UI"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sz w:val="22"/>
          <w:szCs w:val="22"/>
        </w:rPr>
        <w:t>nd</w:t>
      </w:r>
      <w:r w:rsidRPr="004D1444">
        <w:rPr>
          <w:rFonts w:asciiTheme="minorHAnsi" w:eastAsia="Segoe UI" w:hAnsiTheme="minorHAnsi" w:cs="Segoe U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nfigu</w:t>
      </w:r>
      <w:r w:rsidRPr="004D1444">
        <w:rPr>
          <w:rFonts w:asciiTheme="minorHAnsi" w:eastAsia="Segoe UI" w:hAnsiTheme="minorHAnsi" w:cs="Segoe UI"/>
          <w:spacing w:val="3"/>
          <w:sz w:val="22"/>
          <w:szCs w:val="22"/>
        </w:rPr>
        <w:t>r</w:t>
      </w:r>
      <w:r w:rsidRPr="004D1444">
        <w:rPr>
          <w:rFonts w:asciiTheme="minorHAnsi" w:eastAsia="Segoe UI" w:hAnsiTheme="minorHAnsi" w:cs="Segoe UI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-9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it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to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beg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i</w:t>
      </w:r>
      <w:r w:rsidRPr="004D1444">
        <w:rPr>
          <w:rFonts w:asciiTheme="minorHAnsi" w:eastAsia="Segoe UI" w:hAnsiTheme="minorHAnsi" w:cs="Segoe UI"/>
          <w:sz w:val="22"/>
          <w:szCs w:val="22"/>
        </w:rPr>
        <w:t>n</w:t>
      </w:r>
      <w:r w:rsidRPr="004D1444">
        <w:rPr>
          <w:rFonts w:asciiTheme="minorHAnsi" w:eastAsia="Segoe UI" w:hAnsiTheme="minorHAnsi" w:cs="Segoe U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wi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z w:val="22"/>
          <w:szCs w:val="22"/>
        </w:rPr>
        <w:t>h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 xml:space="preserve">no 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lu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m</w:t>
      </w:r>
      <w:r w:rsidRPr="004D1444">
        <w:rPr>
          <w:rFonts w:asciiTheme="minorHAnsi" w:eastAsia="Segoe UI" w:hAnsiTheme="minorHAnsi" w:cs="Segoe UI"/>
          <w:sz w:val="22"/>
          <w:szCs w:val="22"/>
        </w:rPr>
        <w:t>ns,</w:t>
      </w:r>
      <w:r w:rsidRPr="004D1444">
        <w:rPr>
          <w:rFonts w:asciiTheme="minorHAnsi" w:eastAsia="Segoe UI" w:hAnsiTheme="minorHAnsi" w:cs="Segoe UI"/>
          <w:spacing w:val="-8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n</w:t>
      </w:r>
      <w:r w:rsidRPr="004D1444">
        <w:rPr>
          <w:rFonts w:asciiTheme="minorHAnsi" w:eastAsia="Segoe UI" w:hAnsiTheme="minorHAnsi" w:cs="Segoe UI"/>
          <w:sz w:val="22"/>
          <w:szCs w:val="22"/>
        </w:rPr>
        <w:t>d</w:t>
      </w:r>
      <w:r w:rsidRPr="004D1444">
        <w:rPr>
          <w:rFonts w:asciiTheme="minorHAnsi" w:eastAsia="Segoe UI" w:hAnsiTheme="minorHAnsi" w:cs="Segoe U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in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l</w:t>
      </w:r>
      <w:r w:rsidRPr="004D1444">
        <w:rPr>
          <w:rFonts w:asciiTheme="minorHAnsi" w:eastAsia="Segoe UI" w:hAnsiTheme="minorHAnsi" w:cs="Segoe UI"/>
          <w:sz w:val="22"/>
          <w:szCs w:val="22"/>
        </w:rPr>
        <w:t>ude</w:t>
      </w:r>
      <w:r w:rsidRPr="004D1444">
        <w:rPr>
          <w:rFonts w:asciiTheme="minorHAnsi" w:eastAsia="Segoe UI" w:hAnsiTheme="minorHAnsi" w:cs="Segoe UI"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n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l</w:t>
      </w:r>
      <w:r w:rsidRPr="004D1444">
        <w:rPr>
          <w:rFonts w:asciiTheme="minorHAnsi" w:eastAsia="Segoe UI" w:hAnsiTheme="minorHAnsi" w:cs="Segoe UI"/>
          <w:sz w:val="22"/>
          <w:szCs w:val="22"/>
        </w:rPr>
        <w:t>y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z w:val="22"/>
          <w:szCs w:val="22"/>
        </w:rPr>
        <w:t>he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F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F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M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b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sz w:val="22"/>
          <w:szCs w:val="22"/>
        </w:rPr>
        <w:t>nd</w:t>
      </w:r>
      <w:r w:rsidRPr="004D1444">
        <w:rPr>
          <w:rFonts w:asciiTheme="minorHAnsi" w:eastAsia="Segoe UI" w:hAnsiTheme="minorHAnsi" w:cs="Segoe U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I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 xml:space="preserve">I 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lu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m</w:t>
      </w:r>
      <w:r w:rsidRPr="004D1444">
        <w:rPr>
          <w:rFonts w:asciiTheme="minorHAnsi" w:eastAsia="Segoe UI" w:hAnsiTheme="minorHAnsi" w:cs="Segoe UI"/>
          <w:sz w:val="22"/>
          <w:szCs w:val="22"/>
        </w:rPr>
        <w:t>n</w:t>
      </w:r>
      <w:r w:rsidRPr="004D1444">
        <w:rPr>
          <w:rFonts w:asciiTheme="minorHAnsi" w:eastAsia="Segoe UI" w:hAnsiTheme="minorHAnsi" w:cs="Segoe UI"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n</w:t>
      </w:r>
      <w:r w:rsidRPr="004D1444">
        <w:rPr>
          <w:rFonts w:asciiTheme="minorHAnsi" w:eastAsia="Segoe UI" w:hAnsiTheme="minorHAnsi" w:cs="Segoe UI"/>
          <w:sz w:val="22"/>
          <w:szCs w:val="22"/>
        </w:rPr>
        <w:t>am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s.</w:t>
      </w:r>
    </w:p>
    <w:p w14:paraId="3F45165C" w14:textId="77777777" w:rsidR="00D9287D" w:rsidRPr="004D1444" w:rsidRDefault="004D1444" w:rsidP="00E6501D">
      <w:pPr>
        <w:ind w:left="1440"/>
        <w:rPr>
          <w:rFonts w:asciiTheme="minorHAnsi" w:eastAsia="Segoe UI" w:hAnsiTheme="minorHAnsi" w:cs="Segoe UI"/>
          <w:sz w:val="22"/>
          <w:szCs w:val="22"/>
        </w:rPr>
      </w:pPr>
      <w:r w:rsidRPr="004D1444">
        <w:rPr>
          <w:rFonts w:asciiTheme="minorHAnsi" w:hAnsiTheme="minorHAnsi"/>
          <w:sz w:val="22"/>
          <w:szCs w:val="22"/>
        </w:rPr>
        <w:t xml:space="preserve">    </w:t>
      </w:r>
      <w:r w:rsidRPr="004D1444">
        <w:rPr>
          <w:rFonts w:asciiTheme="minorHAnsi" w:hAnsiTheme="minorHAnsi"/>
          <w:spacing w:val="17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M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i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nim</w:t>
      </w:r>
      <w:r w:rsidRPr="004D1444">
        <w:rPr>
          <w:rFonts w:asciiTheme="minorHAnsi" w:eastAsia="Segoe UI" w:hAnsiTheme="minorHAnsi" w:cs="Segoe UI"/>
          <w:b/>
          <w:spacing w:val="2"/>
          <w:sz w:val="22"/>
          <w:szCs w:val="22"/>
        </w:rPr>
        <w:t>u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m</w:t>
      </w:r>
      <w:r w:rsidRPr="004D1444">
        <w:rPr>
          <w:rFonts w:asciiTheme="minorHAnsi" w:eastAsia="Segoe UI" w:hAnsiTheme="minorHAnsi" w:cs="Segoe UI"/>
          <w:b/>
          <w:spacing w:val="-9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m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issi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ng</w:t>
      </w:r>
      <w:r w:rsidRPr="004D1444">
        <w:rPr>
          <w:rFonts w:asciiTheme="minorHAnsi" w:eastAsia="Segoe UI" w:hAnsiTheme="minorHAnsi" w:cs="Segoe UI"/>
          <w:b/>
          <w:spacing w:val="-8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v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al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ue</w:t>
      </w:r>
      <w:r w:rsidRPr="004D1444">
        <w:rPr>
          <w:rFonts w:asciiTheme="minorHAnsi" w:eastAsia="Segoe UI" w:hAnsiTheme="minorHAnsi" w:cs="Segoe UI"/>
          <w:b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pacing w:val="2"/>
          <w:sz w:val="22"/>
          <w:szCs w:val="22"/>
        </w:rPr>
        <w:t>r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i</w:t>
      </w:r>
      <w:r w:rsidRPr="004D1444">
        <w:rPr>
          <w:rFonts w:asciiTheme="minorHAnsi" w:eastAsia="Segoe UI" w:hAnsiTheme="minorHAnsi" w:cs="Segoe UI"/>
          <w:b/>
          <w:spacing w:val="3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:</w:t>
      </w:r>
      <w:r w:rsidRPr="004D1444">
        <w:rPr>
          <w:rFonts w:asciiTheme="minorHAnsi" w:eastAsia="Segoe UI" w:hAnsiTheme="minorHAnsi" w:cs="Segoe U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0</w:t>
      </w:r>
    </w:p>
    <w:p w14:paraId="3F45165D" w14:textId="77777777" w:rsidR="00D9287D" w:rsidRPr="004D1444" w:rsidRDefault="004D1444" w:rsidP="00E6501D">
      <w:pPr>
        <w:ind w:left="1440"/>
        <w:rPr>
          <w:rFonts w:asciiTheme="minorHAnsi" w:eastAsia="Segoe UI" w:hAnsiTheme="minorHAnsi" w:cs="Segoe UI"/>
          <w:sz w:val="22"/>
          <w:szCs w:val="22"/>
        </w:rPr>
      </w:pPr>
      <w:r w:rsidRPr="004D1444">
        <w:rPr>
          <w:rFonts w:asciiTheme="minorHAnsi" w:hAnsiTheme="minorHAnsi"/>
          <w:sz w:val="22"/>
          <w:szCs w:val="22"/>
        </w:rPr>
        <w:t xml:space="preserve">    </w:t>
      </w:r>
      <w:r w:rsidRPr="004D1444">
        <w:rPr>
          <w:rFonts w:asciiTheme="minorHAnsi" w:hAnsiTheme="minorHAnsi"/>
          <w:spacing w:val="17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M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x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i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mum</w:t>
      </w:r>
      <w:r w:rsidRPr="004D1444">
        <w:rPr>
          <w:rFonts w:asciiTheme="minorHAnsi" w:eastAsia="Segoe UI" w:hAnsiTheme="minorHAnsi" w:cs="Segoe UI"/>
          <w:b/>
          <w:spacing w:val="-8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m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issi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ng</w:t>
      </w:r>
      <w:r w:rsidRPr="004D1444">
        <w:rPr>
          <w:rFonts w:asciiTheme="minorHAnsi" w:eastAsia="Segoe UI" w:hAnsiTheme="minorHAnsi" w:cs="Segoe UI"/>
          <w:b/>
          <w:spacing w:val="-8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v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al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ue</w:t>
      </w:r>
      <w:r w:rsidRPr="004D1444">
        <w:rPr>
          <w:rFonts w:asciiTheme="minorHAnsi" w:eastAsia="Segoe UI" w:hAnsiTheme="minorHAnsi" w:cs="Segoe UI"/>
          <w:b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pacing w:val="2"/>
          <w:sz w:val="22"/>
          <w:szCs w:val="22"/>
        </w:rPr>
        <w:t>r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i</w:t>
      </w:r>
      <w:r w:rsidRPr="004D1444">
        <w:rPr>
          <w:rFonts w:asciiTheme="minorHAnsi" w:eastAsia="Segoe UI" w:hAnsiTheme="minorHAnsi" w:cs="Segoe UI"/>
          <w:b/>
          <w:spacing w:val="4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:</w:t>
      </w:r>
      <w:r w:rsidRPr="004D1444">
        <w:rPr>
          <w:rFonts w:asciiTheme="minorHAnsi" w:eastAsia="Segoe UI" w:hAnsiTheme="minorHAnsi" w:cs="Segoe U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1</w:t>
      </w:r>
    </w:p>
    <w:p w14:paraId="3F45165E" w14:textId="2C59B071" w:rsidR="00D9287D" w:rsidRDefault="004D1444" w:rsidP="000C5337">
      <w:pPr>
        <w:tabs>
          <w:tab w:val="center" w:pos="6340"/>
        </w:tabs>
        <w:ind w:left="1440"/>
        <w:rPr>
          <w:rFonts w:asciiTheme="minorHAnsi" w:eastAsia="Segoe UI" w:hAnsiTheme="minorHAnsi" w:cs="Segoe UI"/>
          <w:sz w:val="22"/>
          <w:szCs w:val="22"/>
        </w:rPr>
      </w:pPr>
      <w:r w:rsidRPr="004D1444">
        <w:rPr>
          <w:rFonts w:asciiTheme="minorHAnsi" w:hAnsiTheme="minorHAnsi"/>
          <w:sz w:val="22"/>
          <w:szCs w:val="22"/>
        </w:rPr>
        <w:t xml:space="preserve">    </w:t>
      </w:r>
      <w:r w:rsidRPr="004D1444">
        <w:rPr>
          <w:rFonts w:asciiTheme="minorHAnsi" w:hAnsiTheme="minorHAnsi"/>
          <w:spacing w:val="17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l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ning</w:t>
      </w:r>
      <w:r w:rsidRPr="004D1444">
        <w:rPr>
          <w:rFonts w:asciiTheme="minorHAnsi" w:eastAsia="Segoe UI" w:hAnsiTheme="minorHAnsi" w:cs="Segoe UI"/>
          <w:b/>
          <w:spacing w:val="-9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m</w:t>
      </w:r>
      <w:r w:rsidRPr="004D1444">
        <w:rPr>
          <w:rFonts w:asciiTheme="minorHAnsi" w:eastAsia="Segoe UI" w:hAnsiTheme="minorHAnsi" w:cs="Segoe UI"/>
          <w:b/>
          <w:spacing w:val="3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d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:</w:t>
      </w:r>
      <w:r w:rsidRPr="004D1444">
        <w:rPr>
          <w:rFonts w:asciiTheme="minorHAnsi" w:eastAsia="Segoe UI" w:hAnsiTheme="minorHAnsi" w:cs="Segoe UI"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Re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m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ve</w:t>
      </w:r>
      <w:r w:rsidRPr="004D1444">
        <w:rPr>
          <w:rFonts w:asciiTheme="minorHAnsi" w:eastAsia="Segoe UI" w:hAnsiTheme="minorHAnsi" w:cs="Segoe U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ntire</w:t>
      </w:r>
      <w:r w:rsidRPr="004D1444">
        <w:rPr>
          <w:rFonts w:asciiTheme="minorHAnsi" w:eastAsia="Segoe UI" w:hAnsiTheme="minorHAnsi" w:cs="Segoe UI"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r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w</w:t>
      </w:r>
      <w:r w:rsidR="000C5337">
        <w:rPr>
          <w:rFonts w:asciiTheme="minorHAnsi" w:eastAsia="Segoe UI" w:hAnsiTheme="minorHAnsi" w:cs="Segoe UI"/>
          <w:sz w:val="22"/>
          <w:szCs w:val="22"/>
        </w:rPr>
        <w:tab/>
      </w:r>
    </w:p>
    <w:p w14:paraId="07D2B094" w14:textId="77777777" w:rsidR="000C5337" w:rsidRPr="004D1444" w:rsidRDefault="000C5337" w:rsidP="000C5337">
      <w:pPr>
        <w:tabs>
          <w:tab w:val="center" w:pos="6340"/>
        </w:tabs>
        <w:ind w:left="1440"/>
        <w:rPr>
          <w:rFonts w:asciiTheme="minorHAnsi" w:eastAsia="Segoe UI" w:hAnsiTheme="minorHAnsi" w:cs="Segoe UI"/>
          <w:sz w:val="22"/>
          <w:szCs w:val="22"/>
        </w:rPr>
      </w:pPr>
    </w:p>
    <w:p w14:paraId="3F45165F" w14:textId="77777777" w:rsidR="00D9287D" w:rsidRPr="004D1444" w:rsidRDefault="00D9287D" w:rsidP="00E6501D">
      <w:pPr>
        <w:ind w:left="1440"/>
        <w:rPr>
          <w:rFonts w:asciiTheme="minorHAnsi" w:hAnsiTheme="minorHAnsi"/>
          <w:sz w:val="22"/>
          <w:szCs w:val="22"/>
        </w:rPr>
      </w:pPr>
    </w:p>
    <w:p w14:paraId="3F451660" w14:textId="77777777" w:rsidR="00D9287D" w:rsidRDefault="004D1444" w:rsidP="00E6501D">
      <w:pPr>
        <w:ind w:left="1440"/>
        <w:rPr>
          <w:rFonts w:asciiTheme="minorHAnsi" w:eastAsia="Segoe UI" w:hAnsiTheme="minorHAnsi" w:cs="Segoe UI"/>
          <w:sz w:val="22"/>
          <w:szCs w:val="22"/>
        </w:rPr>
      </w:pP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7</w:t>
      </w:r>
      <w:r w:rsidRPr="004D1444">
        <w:rPr>
          <w:rFonts w:asciiTheme="minorHAnsi" w:eastAsia="Segoe UI" w:hAnsiTheme="minorHAnsi" w:cs="Segoe UI"/>
          <w:sz w:val="22"/>
          <w:szCs w:val="22"/>
        </w:rPr>
        <w:t>.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V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rify</w:t>
      </w:r>
      <w:r w:rsidRPr="004D1444">
        <w:rPr>
          <w:rFonts w:asciiTheme="minorHAnsi" w:eastAsia="Segoe UI" w:hAnsiTheme="minorHAnsi" w:cs="Segoe U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th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y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ur</w:t>
      </w:r>
      <w:r w:rsidRPr="004D1444">
        <w:rPr>
          <w:rFonts w:asciiTheme="minorHAnsi" w:eastAsia="Segoe UI" w:hAnsiTheme="minorHAnsi" w:cs="Segoe U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x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p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r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i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me</w:t>
      </w:r>
      <w:r w:rsidRPr="004D1444">
        <w:rPr>
          <w:rFonts w:asciiTheme="minorHAnsi" w:eastAsia="Segoe UI" w:hAnsiTheme="minorHAnsi" w:cs="Segoe UI"/>
          <w:sz w:val="22"/>
          <w:szCs w:val="22"/>
        </w:rPr>
        <w:t>nt</w:t>
      </w:r>
      <w:r w:rsidRPr="004D1444">
        <w:rPr>
          <w:rFonts w:asciiTheme="minorHAnsi" w:eastAsia="Segoe UI" w:hAnsiTheme="minorHAnsi" w:cs="Segoe UI"/>
          <w:spacing w:val="-10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r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m</w:t>
      </w:r>
      <w:r w:rsidRPr="004D1444">
        <w:rPr>
          <w:rFonts w:asciiTheme="minorHAnsi" w:eastAsia="Segoe UI" w:hAnsiTheme="minorHAnsi" w:cs="Segoe UI"/>
          <w:sz w:val="22"/>
          <w:szCs w:val="22"/>
        </w:rPr>
        <w:t>bl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spacing w:val="-9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the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f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l</w:t>
      </w:r>
      <w:r w:rsidRPr="004D1444">
        <w:rPr>
          <w:rFonts w:asciiTheme="minorHAnsi" w:eastAsia="Segoe UI" w:hAnsiTheme="minorHAnsi" w:cs="Segoe UI"/>
          <w:sz w:val="22"/>
          <w:szCs w:val="22"/>
        </w:rPr>
        <w:t>lowing</w:t>
      </w:r>
      <w:r w:rsidRPr="004D1444">
        <w:rPr>
          <w:rFonts w:asciiTheme="minorHAnsi" w:eastAsia="Segoe UI" w:hAnsiTheme="minorHAnsi" w:cs="Segoe UI"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i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m</w:t>
      </w:r>
      <w:r w:rsidRPr="004D1444">
        <w:rPr>
          <w:rFonts w:asciiTheme="minorHAnsi" w:eastAsia="Segoe UI" w:hAnsiTheme="minorHAnsi" w:cs="Segoe UI"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g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,</w:t>
      </w:r>
      <w:r w:rsidRPr="004D1444">
        <w:rPr>
          <w:rFonts w:asciiTheme="minorHAnsi" w:eastAsia="Segoe UI" w:hAnsiTheme="minorHAnsi" w:cs="Segoe UI"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and</w:t>
      </w:r>
      <w:r w:rsidRPr="004D1444">
        <w:rPr>
          <w:rFonts w:asciiTheme="minorHAnsi" w:eastAsia="Segoe UI" w:hAnsiTheme="minorHAnsi" w:cs="Segoe U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z w:val="22"/>
          <w:szCs w:val="22"/>
        </w:rPr>
        <w:t>h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n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sz w:val="22"/>
          <w:szCs w:val="22"/>
        </w:rPr>
        <w:t>ve</w:t>
      </w:r>
      <w:r w:rsidRPr="004D1444">
        <w:rPr>
          <w:rFonts w:asciiTheme="minorHAnsi" w:eastAsia="Segoe UI" w:hAnsiTheme="minorHAnsi" w:cs="Segoe U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and</w:t>
      </w:r>
      <w:r w:rsidRPr="004D1444">
        <w:rPr>
          <w:rFonts w:asciiTheme="minorHAnsi" w:eastAsia="Segoe UI" w:hAnsiTheme="minorHAnsi" w:cs="Segoe U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r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u</w:t>
      </w:r>
      <w:r w:rsidRPr="004D1444">
        <w:rPr>
          <w:rFonts w:asciiTheme="minorHAnsi" w:eastAsia="Segoe UI" w:hAnsiTheme="minorHAnsi" w:cs="Segoe UI"/>
          <w:sz w:val="22"/>
          <w:szCs w:val="22"/>
        </w:rPr>
        <w:t>n</w:t>
      </w:r>
      <w:r w:rsidRPr="004D1444">
        <w:rPr>
          <w:rFonts w:asciiTheme="minorHAnsi" w:eastAsia="Segoe UI" w:hAnsiTheme="minorHAnsi" w:cs="Segoe U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it.</w:t>
      </w:r>
    </w:p>
    <w:p w14:paraId="3D522868" w14:textId="77777777" w:rsidR="009174EC" w:rsidRDefault="009174EC" w:rsidP="00E6501D">
      <w:pPr>
        <w:ind w:left="1440"/>
        <w:rPr>
          <w:rFonts w:asciiTheme="minorHAnsi" w:eastAsia="Segoe UI" w:hAnsiTheme="minorHAnsi" w:cs="Segoe UI"/>
          <w:sz w:val="22"/>
          <w:szCs w:val="22"/>
        </w:rPr>
      </w:pPr>
    </w:p>
    <w:p w14:paraId="3F451664" w14:textId="4392318C" w:rsidR="00D9287D" w:rsidRDefault="009174EC" w:rsidP="000C5337">
      <w:pPr>
        <w:ind w:left="1440" w:firstLine="720"/>
        <w:rPr>
          <w:rFonts w:asciiTheme="minorHAnsi" w:eastAsia="Segoe UI" w:hAnsiTheme="minorHAnsi" w:cs="Segoe U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w:lastRenderedPageBreak/>
        <w:drawing>
          <wp:inline distT="0" distB="0" distL="0" distR="0" wp14:anchorId="0207FEB5" wp14:editId="70651DAA">
            <wp:extent cx="2264734" cy="2711653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096" cy="272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39AE1" w14:textId="77777777" w:rsidR="000C5337" w:rsidRDefault="000C5337" w:rsidP="000C5337">
      <w:pPr>
        <w:ind w:left="1440" w:firstLine="720"/>
        <w:rPr>
          <w:rFonts w:asciiTheme="minorHAnsi" w:eastAsia="Segoe UI" w:hAnsiTheme="minorHAnsi" w:cs="Segoe UI"/>
          <w:sz w:val="22"/>
          <w:szCs w:val="22"/>
        </w:rPr>
      </w:pPr>
    </w:p>
    <w:p w14:paraId="05D98D79" w14:textId="77777777" w:rsidR="000C5337" w:rsidRPr="004D1444" w:rsidRDefault="000C5337" w:rsidP="000C5337">
      <w:pPr>
        <w:ind w:left="1440" w:firstLine="720"/>
        <w:rPr>
          <w:rFonts w:asciiTheme="minorHAnsi" w:hAnsiTheme="minorHAnsi"/>
          <w:sz w:val="22"/>
          <w:szCs w:val="22"/>
        </w:rPr>
      </w:pPr>
    </w:p>
    <w:p w14:paraId="3F451665" w14:textId="77777777" w:rsidR="00D9287D" w:rsidRPr="004D1444" w:rsidRDefault="004D1444" w:rsidP="00E6501D">
      <w:pPr>
        <w:ind w:left="1440"/>
        <w:rPr>
          <w:rFonts w:asciiTheme="minorHAnsi" w:eastAsia="Segoe UI" w:hAnsiTheme="minorHAnsi" w:cs="Segoe UI"/>
          <w:sz w:val="22"/>
          <w:szCs w:val="22"/>
        </w:rPr>
      </w:pPr>
      <w:r w:rsidRPr="004D1444">
        <w:rPr>
          <w:rFonts w:asciiTheme="minorHAnsi" w:eastAsia="Segoe UI" w:hAnsiTheme="minorHAnsi" w:cs="Segoe UI"/>
          <w:sz w:val="22"/>
          <w:szCs w:val="22"/>
        </w:rPr>
        <w:t>8.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W</w:t>
      </w:r>
      <w:r w:rsidRPr="004D1444">
        <w:rPr>
          <w:rFonts w:asciiTheme="minorHAnsi" w:eastAsia="Segoe UI" w:hAnsiTheme="minorHAnsi" w:cs="Segoe UI"/>
          <w:sz w:val="22"/>
          <w:szCs w:val="22"/>
        </w:rPr>
        <w:t>h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n</w:t>
      </w:r>
      <w:r w:rsidRPr="004D1444">
        <w:rPr>
          <w:rFonts w:asciiTheme="minorHAnsi" w:eastAsia="Segoe UI" w:hAnsiTheme="minorHAnsi" w:cs="Segoe U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the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 xml:space="preserve"> e</w:t>
      </w:r>
      <w:r w:rsidRPr="004D1444">
        <w:rPr>
          <w:rFonts w:asciiTheme="minorHAnsi" w:eastAsia="Segoe UI" w:hAnsiTheme="minorHAnsi" w:cs="Segoe UI"/>
          <w:sz w:val="22"/>
          <w:szCs w:val="22"/>
        </w:rPr>
        <w:t>x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p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r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i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me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n</w:t>
      </w:r>
      <w:r w:rsidRPr="004D1444">
        <w:rPr>
          <w:rFonts w:asciiTheme="minorHAnsi" w:eastAsia="Segoe UI" w:hAnsiTheme="minorHAnsi" w:cs="Segoe UI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pacing w:val="-10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h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fini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h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d</w:t>
      </w:r>
      <w:r w:rsidRPr="004D1444">
        <w:rPr>
          <w:rFonts w:asciiTheme="minorHAnsi" w:eastAsia="Segoe UI" w:hAnsiTheme="minorHAnsi" w:cs="Segoe UI"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runn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i</w:t>
      </w:r>
      <w:r w:rsidRPr="004D1444">
        <w:rPr>
          <w:rFonts w:asciiTheme="minorHAnsi" w:eastAsia="Segoe UI" w:hAnsiTheme="minorHAnsi" w:cs="Segoe UI"/>
          <w:sz w:val="22"/>
          <w:szCs w:val="22"/>
        </w:rPr>
        <w:t>ng,</w:t>
      </w:r>
      <w:r w:rsidRPr="004D1444">
        <w:rPr>
          <w:rFonts w:asciiTheme="minorHAnsi" w:eastAsia="Segoe UI" w:hAnsiTheme="minorHAnsi" w:cs="Segoe UI"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vis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u</w:t>
      </w:r>
      <w:r w:rsidRPr="004D1444">
        <w:rPr>
          <w:rFonts w:asciiTheme="minorHAnsi" w:eastAsia="Segoe UI" w:hAnsiTheme="minorHAnsi" w:cs="Segoe UI"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l</w:t>
      </w:r>
      <w:r w:rsidRPr="004D1444">
        <w:rPr>
          <w:rFonts w:asciiTheme="minorHAnsi" w:eastAsia="Segoe UI" w:hAnsiTheme="minorHAnsi" w:cs="Segoe UI"/>
          <w:sz w:val="22"/>
          <w:szCs w:val="22"/>
        </w:rPr>
        <w:t>i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z</w:t>
      </w:r>
      <w:r w:rsidRPr="004D1444">
        <w:rPr>
          <w:rFonts w:asciiTheme="minorHAnsi" w:eastAsia="Segoe UI" w:hAnsiTheme="minorHAnsi" w:cs="Segoe UI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the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l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ned</w:t>
      </w:r>
      <w:r w:rsidRPr="004D1444">
        <w:rPr>
          <w:rFonts w:asciiTheme="minorHAnsi" w:eastAsia="Segoe UI" w:hAnsiTheme="minorHAnsi" w:cs="Segoe UI"/>
          <w:b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d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as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et</w:t>
      </w:r>
      <w:r w:rsidRPr="004D1444">
        <w:rPr>
          <w:rFonts w:asciiTheme="minorHAnsi" w:eastAsia="Segoe UI" w:hAnsiTheme="minorHAnsi" w:cs="Segoe UI"/>
          <w:b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ut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p</w:t>
      </w:r>
      <w:r w:rsidRPr="004D1444">
        <w:rPr>
          <w:rFonts w:asciiTheme="minorHAnsi" w:eastAsia="Segoe UI" w:hAnsiTheme="minorHAnsi" w:cs="Segoe UI"/>
          <w:sz w:val="22"/>
          <w:szCs w:val="22"/>
        </w:rPr>
        <w:t>ut</w:t>
      </w:r>
      <w:r w:rsidRPr="004D1444">
        <w:rPr>
          <w:rFonts w:asciiTheme="minorHAnsi" w:eastAsia="Segoe UI" w:hAnsiTheme="minorHAnsi" w:cs="Segoe UI"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f</w:t>
      </w:r>
      <w:r w:rsidRPr="004D1444">
        <w:rPr>
          <w:rFonts w:asciiTheme="minorHAnsi" w:eastAsia="Segoe UI" w:hAnsiTheme="minorHAnsi" w:cs="Segoe U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the</w:t>
      </w:r>
      <w:r w:rsidRPr="004D1444">
        <w:rPr>
          <w:rFonts w:asciiTheme="minorHAnsi" w:eastAsia="Segoe UI" w:hAnsiTheme="minorHAnsi" w:cs="Segoe U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l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 xml:space="preserve">n 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M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issi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ng</w:t>
      </w:r>
      <w:r w:rsidRPr="004D1444">
        <w:rPr>
          <w:rFonts w:asciiTheme="minorHAnsi" w:eastAsia="Segoe UI" w:hAnsiTheme="minorHAnsi" w:cs="Segoe UI"/>
          <w:b/>
          <w:spacing w:val="-8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Da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 xml:space="preserve">a 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m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du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l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,</w:t>
      </w:r>
      <w:r w:rsidRPr="004D1444">
        <w:rPr>
          <w:rFonts w:asciiTheme="minorHAnsi" w:eastAsia="Segoe UI" w:hAnsiTheme="minorHAnsi" w:cs="Segoe UI"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and n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te</w:t>
      </w:r>
      <w:r w:rsidRPr="004D1444">
        <w:rPr>
          <w:rFonts w:asciiTheme="minorHAnsi" w:eastAsia="Segoe UI" w:hAnsiTheme="minorHAnsi" w:cs="Segoe U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h</w:t>
      </w:r>
      <w:r w:rsidRPr="004D1444">
        <w:rPr>
          <w:rFonts w:asciiTheme="minorHAnsi" w:eastAsia="Segoe UI" w:hAnsiTheme="minorHAnsi" w:cs="Segoe UI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n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u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m</w:t>
      </w:r>
      <w:r w:rsidRPr="004D1444">
        <w:rPr>
          <w:rFonts w:asciiTheme="minorHAnsi" w:eastAsia="Segoe UI" w:hAnsiTheme="minorHAnsi" w:cs="Segoe UI"/>
          <w:sz w:val="22"/>
          <w:szCs w:val="22"/>
        </w:rPr>
        <w:t>ber</w:t>
      </w:r>
      <w:r w:rsidRPr="004D1444">
        <w:rPr>
          <w:rFonts w:asciiTheme="minorHAnsi" w:eastAsia="Segoe UI" w:hAnsiTheme="minorHAnsi" w:cs="Segoe UI"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f</w:t>
      </w:r>
      <w:r w:rsidRPr="004D1444">
        <w:rPr>
          <w:rFonts w:asciiTheme="minorHAnsi" w:eastAsia="Segoe UI" w:hAnsiTheme="minorHAnsi" w:cs="Segoe U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r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ws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it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nt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sz w:val="22"/>
          <w:szCs w:val="22"/>
        </w:rPr>
        <w:t>i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n</w:t>
      </w:r>
      <w:r w:rsidRPr="004D1444">
        <w:rPr>
          <w:rFonts w:asciiTheme="minorHAnsi" w:eastAsia="Segoe UI" w:hAnsiTheme="minorHAnsi" w:cs="Segoe UI"/>
          <w:sz w:val="22"/>
          <w:szCs w:val="22"/>
        </w:rPr>
        <w:t>s.</w:t>
      </w:r>
      <w:r w:rsidRPr="004D1444">
        <w:rPr>
          <w:rFonts w:asciiTheme="minorHAnsi" w:eastAsia="Segoe UI" w:hAnsiTheme="minorHAnsi" w:cs="Segoe UI"/>
          <w:spacing w:val="-8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z w:val="22"/>
          <w:szCs w:val="22"/>
        </w:rPr>
        <w:t>h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r</w:t>
      </w:r>
      <w:r w:rsidRPr="004D1444">
        <w:rPr>
          <w:rFonts w:asciiTheme="minorHAnsi" w:eastAsia="Segoe UI" w:hAnsiTheme="minorHAnsi" w:cs="Segoe UI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should</w:t>
      </w:r>
      <w:r w:rsidRPr="004D1444">
        <w:rPr>
          <w:rFonts w:asciiTheme="minorHAnsi" w:eastAsia="Segoe UI" w:hAnsiTheme="minorHAnsi" w:cs="Segoe U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3"/>
          <w:sz w:val="22"/>
          <w:szCs w:val="22"/>
        </w:rPr>
        <w:t>b</w:t>
      </w:r>
      <w:r w:rsidRPr="004D1444">
        <w:rPr>
          <w:rFonts w:asciiTheme="minorHAnsi" w:eastAsia="Segoe UI" w:hAnsiTheme="minorHAnsi" w:cs="Segoe UI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f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w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r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r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w</w:t>
      </w:r>
      <w:r w:rsidRPr="004D1444">
        <w:rPr>
          <w:rFonts w:asciiTheme="minorHAnsi" w:eastAsia="Segoe UI" w:hAnsiTheme="minorHAnsi" w:cs="Segoe UI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th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sz w:val="22"/>
          <w:szCs w:val="22"/>
        </w:rPr>
        <w:t>n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i</w:t>
      </w:r>
      <w:r w:rsidRPr="004D1444">
        <w:rPr>
          <w:rFonts w:asciiTheme="minorHAnsi" w:eastAsia="Segoe UI" w:hAnsiTheme="minorHAnsi" w:cs="Segoe UI"/>
          <w:sz w:val="22"/>
          <w:szCs w:val="22"/>
        </w:rPr>
        <w:t>n the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sou</w:t>
      </w:r>
      <w:r w:rsidRPr="004D1444">
        <w:rPr>
          <w:rFonts w:asciiTheme="minorHAnsi" w:eastAsia="Segoe UI" w:hAnsiTheme="minorHAnsi" w:cs="Segoe UI"/>
          <w:spacing w:val="3"/>
          <w:sz w:val="22"/>
          <w:szCs w:val="22"/>
        </w:rPr>
        <w:t>r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F</w:t>
      </w:r>
      <w:r w:rsidRPr="004D1444">
        <w:rPr>
          <w:rFonts w:asciiTheme="minorHAnsi" w:eastAsia="Segoe UI" w:hAnsiTheme="minorHAnsi" w:cs="Segoe UI"/>
          <w:b/>
          <w:spacing w:val="3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re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b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fi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res</w:t>
      </w:r>
      <w:r w:rsidRPr="004D1444">
        <w:rPr>
          <w:rFonts w:asciiTheme="minorHAnsi" w:eastAsia="Segoe UI" w:hAnsiTheme="minorHAnsi" w:cs="Segoe UI"/>
          <w:b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d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b/>
          <w:spacing w:val="2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b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da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3"/>
          <w:sz w:val="22"/>
          <w:szCs w:val="22"/>
        </w:rPr>
        <w:t>b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ec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sz w:val="22"/>
          <w:szCs w:val="22"/>
        </w:rPr>
        <w:t>u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-8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the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r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w</w:t>
      </w:r>
      <w:r w:rsidRPr="004D1444">
        <w:rPr>
          <w:rFonts w:asciiTheme="minorHAnsi" w:eastAsia="Segoe UI" w:hAnsiTheme="minorHAnsi" w:cs="Segoe UI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nt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sz w:val="22"/>
          <w:szCs w:val="22"/>
        </w:rPr>
        <w:t>i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n</w:t>
      </w:r>
      <w:r w:rsidRPr="004D1444">
        <w:rPr>
          <w:rFonts w:asciiTheme="minorHAnsi" w:eastAsia="Segoe UI" w:hAnsiTheme="minorHAnsi" w:cs="Segoe UI"/>
          <w:sz w:val="22"/>
          <w:szCs w:val="22"/>
        </w:rPr>
        <w:t>ing</w:t>
      </w:r>
      <w:r w:rsidRPr="004D1444">
        <w:rPr>
          <w:rFonts w:asciiTheme="minorHAnsi" w:eastAsia="Segoe UI" w:hAnsiTheme="minorHAnsi" w:cs="Segoe UI"/>
          <w:spacing w:val="-8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utl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i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rs</w:t>
      </w:r>
      <w:r w:rsidRPr="004D1444">
        <w:rPr>
          <w:rFonts w:asciiTheme="minorHAnsi" w:eastAsia="Segoe UI" w:hAnsiTheme="minorHAnsi" w:cs="Segoe UI"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3"/>
          <w:sz w:val="22"/>
          <w:szCs w:val="22"/>
        </w:rPr>
        <w:t>h</w:t>
      </w:r>
      <w:r w:rsidRPr="004D1444">
        <w:rPr>
          <w:rFonts w:asciiTheme="minorHAnsi" w:eastAsia="Segoe UI" w:hAnsiTheme="minorHAnsi" w:cs="Segoe UI"/>
          <w:sz w:val="22"/>
          <w:szCs w:val="22"/>
        </w:rPr>
        <w:t>ave</w:t>
      </w:r>
      <w:r w:rsidRPr="004D1444">
        <w:rPr>
          <w:rFonts w:asciiTheme="minorHAnsi" w:eastAsia="Segoe UI" w:hAnsiTheme="minorHAnsi" w:cs="Segoe U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3"/>
          <w:sz w:val="22"/>
          <w:szCs w:val="22"/>
        </w:rPr>
        <w:t>b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n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r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m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ved.</w:t>
      </w:r>
    </w:p>
    <w:p w14:paraId="3F451666" w14:textId="77777777" w:rsidR="00D9287D" w:rsidRPr="004D1444" w:rsidRDefault="00D9287D" w:rsidP="00E6501D">
      <w:pPr>
        <w:ind w:left="1440"/>
        <w:rPr>
          <w:rFonts w:asciiTheme="minorHAnsi" w:hAnsiTheme="minorHAnsi"/>
          <w:sz w:val="22"/>
          <w:szCs w:val="22"/>
        </w:rPr>
      </w:pPr>
    </w:p>
    <w:p w14:paraId="3F451667" w14:textId="77777777" w:rsidR="00D9287D" w:rsidRPr="004D1444" w:rsidRDefault="00D9287D" w:rsidP="00E6501D">
      <w:pPr>
        <w:ind w:left="1440"/>
        <w:rPr>
          <w:rFonts w:asciiTheme="minorHAnsi" w:hAnsiTheme="minorHAnsi"/>
          <w:sz w:val="22"/>
          <w:szCs w:val="22"/>
        </w:rPr>
      </w:pPr>
    </w:p>
    <w:p w14:paraId="3F451668" w14:textId="77777777" w:rsidR="00D9287D" w:rsidRPr="004D1444" w:rsidRDefault="004D1444" w:rsidP="00E6501D">
      <w:pPr>
        <w:ind w:left="1440"/>
        <w:rPr>
          <w:rFonts w:asciiTheme="minorHAnsi" w:eastAsia="Segoe UI" w:hAnsiTheme="minorHAnsi" w:cs="Segoe UI"/>
          <w:sz w:val="22"/>
          <w:szCs w:val="22"/>
        </w:rPr>
      </w:pPr>
      <w:r w:rsidRPr="004D1444">
        <w:rPr>
          <w:rFonts w:asciiTheme="minorHAnsi" w:eastAsia="Segoe UI" w:hAnsiTheme="minorHAnsi" w:cs="Segoe UI"/>
          <w:sz w:val="22"/>
          <w:szCs w:val="22"/>
        </w:rPr>
        <w:t>9.</w:t>
      </w:r>
      <w:r w:rsidRPr="004D1444">
        <w:rPr>
          <w:rFonts w:asciiTheme="minorHAnsi" w:eastAsia="Segoe UI" w:hAnsiTheme="minorHAnsi" w:cs="Segoe U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Se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l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h</w:t>
      </w:r>
      <w:r w:rsidRPr="004D1444">
        <w:rPr>
          <w:rFonts w:asciiTheme="minorHAnsi" w:eastAsia="Segoe UI" w:hAnsiTheme="minorHAnsi" w:cs="Segoe UI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pacing w:val="2"/>
          <w:sz w:val="22"/>
          <w:szCs w:val="22"/>
        </w:rPr>
        <w:t>F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F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M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b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l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u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m</w:t>
      </w:r>
      <w:r w:rsidRPr="004D1444">
        <w:rPr>
          <w:rFonts w:asciiTheme="minorHAnsi" w:eastAsia="Segoe UI" w:hAnsiTheme="minorHAnsi" w:cs="Segoe UI"/>
          <w:sz w:val="22"/>
          <w:szCs w:val="22"/>
        </w:rPr>
        <w:t>n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and</w:t>
      </w:r>
      <w:r w:rsidRPr="004D1444">
        <w:rPr>
          <w:rFonts w:asciiTheme="minorHAnsi" w:eastAsia="Segoe UI" w:hAnsiTheme="minorHAnsi" w:cs="Segoe U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n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te</w:t>
      </w:r>
      <w:r w:rsidRPr="004D1444">
        <w:rPr>
          <w:rFonts w:asciiTheme="minorHAnsi" w:eastAsia="Segoe UI" w:hAnsiTheme="minorHAnsi" w:cs="Segoe U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z w:val="22"/>
          <w:szCs w:val="22"/>
        </w:rPr>
        <w:t>he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M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n</w:t>
      </w:r>
      <w:r w:rsidRPr="004D1444">
        <w:rPr>
          <w:rFonts w:asciiTheme="minorHAnsi" w:eastAsia="Segoe UI" w:hAnsiTheme="minorHAnsi" w:cs="Segoe UI"/>
          <w:sz w:val="22"/>
          <w:szCs w:val="22"/>
        </w:rPr>
        <w:t>,</w:t>
      </w:r>
      <w:r w:rsidRPr="004D1444">
        <w:rPr>
          <w:rFonts w:asciiTheme="minorHAnsi" w:eastAsia="Segoe UI" w:hAnsiTheme="minorHAnsi" w:cs="Segoe U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M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i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n</w:t>
      </w:r>
      <w:r w:rsidRPr="004D1444">
        <w:rPr>
          <w:rFonts w:asciiTheme="minorHAnsi" w:eastAsia="Segoe UI" w:hAnsiTheme="minorHAnsi" w:cs="Segoe UI"/>
          <w:sz w:val="22"/>
          <w:szCs w:val="22"/>
        </w:rPr>
        <w:t>,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sz w:val="22"/>
          <w:szCs w:val="22"/>
        </w:rPr>
        <w:t>nd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M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x</w:t>
      </w:r>
      <w:r w:rsidRPr="004D1444">
        <w:rPr>
          <w:rFonts w:asciiTheme="minorHAnsi" w:eastAsia="Segoe UI" w:hAnsiTheme="minorHAnsi" w:cs="Segoe UI"/>
          <w:b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z w:val="22"/>
          <w:szCs w:val="22"/>
        </w:rPr>
        <w:t>i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sz w:val="22"/>
          <w:szCs w:val="22"/>
        </w:rPr>
        <w:t>ti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f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r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this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 xml:space="preserve"> c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lu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m</w:t>
      </w:r>
      <w:r w:rsidRPr="004D1444">
        <w:rPr>
          <w:rFonts w:asciiTheme="minorHAnsi" w:eastAsia="Segoe UI" w:hAnsiTheme="minorHAnsi" w:cs="Segoe UI"/>
          <w:sz w:val="22"/>
          <w:szCs w:val="22"/>
        </w:rPr>
        <w:t>n.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h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should be</w:t>
      </w:r>
      <w:r w:rsidRPr="004D1444">
        <w:rPr>
          <w:rFonts w:asciiTheme="minorHAnsi" w:eastAsia="Segoe UI" w:hAnsiTheme="minorHAnsi" w:cs="Segoe U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hig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h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r</w:t>
      </w:r>
      <w:r w:rsidRPr="004D1444">
        <w:rPr>
          <w:rFonts w:asciiTheme="minorHAnsi" w:eastAsia="Segoe UI" w:hAnsiTheme="minorHAnsi" w:cs="Segoe U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th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sz w:val="22"/>
          <w:szCs w:val="22"/>
        </w:rPr>
        <w:t>n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i</w:t>
      </w:r>
      <w:r w:rsidRPr="004D1444">
        <w:rPr>
          <w:rFonts w:asciiTheme="minorHAnsi" w:eastAsia="Segoe UI" w:hAnsiTheme="minorHAnsi" w:cs="Segoe UI"/>
          <w:sz w:val="22"/>
          <w:szCs w:val="22"/>
        </w:rPr>
        <w:t>n</w:t>
      </w:r>
      <w:r w:rsidRPr="004D1444">
        <w:rPr>
          <w:rFonts w:asciiTheme="minorHAnsi" w:eastAsia="Segoe UI" w:hAnsiTheme="minorHAnsi" w:cs="Segoe U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the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sou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rc</w:t>
      </w:r>
      <w:r w:rsidRPr="004D1444">
        <w:rPr>
          <w:rFonts w:asciiTheme="minorHAnsi" w:eastAsia="Segoe UI" w:hAnsiTheme="minorHAnsi" w:cs="Segoe UI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da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be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sz w:val="22"/>
          <w:szCs w:val="22"/>
        </w:rPr>
        <w:t>au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-8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lo</w:t>
      </w:r>
      <w:r w:rsidRPr="004D1444">
        <w:rPr>
          <w:rFonts w:asciiTheme="minorHAnsi" w:eastAsia="Segoe UI" w:hAnsiTheme="minorHAnsi" w:cs="Segoe UI"/>
          <w:spacing w:val="4"/>
          <w:sz w:val="22"/>
          <w:szCs w:val="22"/>
        </w:rPr>
        <w:t>w</w:t>
      </w:r>
      <w:r w:rsidRPr="004D1444">
        <w:rPr>
          <w:rFonts w:asciiTheme="minorHAnsi" w:eastAsia="Segoe UI" w:hAnsiTheme="minorHAnsi" w:cs="Segoe UI"/>
          <w:sz w:val="22"/>
          <w:szCs w:val="22"/>
        </w:rPr>
        <w:t>-</w:t>
      </w:r>
      <w:r w:rsidRPr="004D1444">
        <w:rPr>
          <w:rFonts w:asciiTheme="minorHAnsi" w:eastAsia="Segoe UI" w:hAnsiTheme="minorHAnsi" w:cs="Segoe UI"/>
          <w:spacing w:val="3"/>
          <w:sz w:val="22"/>
          <w:szCs w:val="22"/>
        </w:rPr>
        <w:t>v</w:t>
      </w:r>
      <w:r w:rsidRPr="004D1444">
        <w:rPr>
          <w:rFonts w:asciiTheme="minorHAnsi" w:eastAsia="Segoe UI" w:hAnsiTheme="minorHAnsi" w:cs="Segoe UI"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l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u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d</w:t>
      </w:r>
      <w:r w:rsidRPr="004D1444">
        <w:rPr>
          <w:rFonts w:asciiTheme="minorHAnsi" w:eastAsia="Segoe UI" w:hAnsiTheme="minorHAnsi" w:cs="Segoe UI"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utl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ie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r</w:t>
      </w:r>
      <w:r w:rsidRPr="004D1444">
        <w:rPr>
          <w:rFonts w:asciiTheme="minorHAnsi" w:eastAsia="Segoe UI" w:hAnsiTheme="minorHAnsi" w:cs="Segoe UI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have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3"/>
          <w:sz w:val="22"/>
          <w:szCs w:val="22"/>
        </w:rPr>
        <w:t>b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n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r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m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ve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d</w:t>
      </w:r>
      <w:r w:rsidRPr="004D1444">
        <w:rPr>
          <w:rFonts w:asciiTheme="minorHAnsi" w:eastAsia="Segoe UI" w:hAnsiTheme="minorHAnsi" w:cs="Segoe UI"/>
          <w:sz w:val="22"/>
          <w:szCs w:val="22"/>
        </w:rPr>
        <w:t>.</w:t>
      </w:r>
    </w:p>
    <w:p w14:paraId="3F451669" w14:textId="77777777" w:rsidR="00D9287D" w:rsidRPr="004D1444" w:rsidRDefault="00D9287D" w:rsidP="00E6501D">
      <w:pPr>
        <w:ind w:left="1440"/>
        <w:rPr>
          <w:rFonts w:asciiTheme="minorHAnsi" w:hAnsiTheme="minorHAnsi"/>
          <w:sz w:val="22"/>
          <w:szCs w:val="22"/>
        </w:rPr>
      </w:pPr>
    </w:p>
    <w:p w14:paraId="3F45166A" w14:textId="77777777" w:rsidR="00D9287D" w:rsidRPr="004D1444" w:rsidRDefault="00D9287D" w:rsidP="00E6501D">
      <w:pPr>
        <w:ind w:left="1440"/>
        <w:rPr>
          <w:rFonts w:asciiTheme="minorHAnsi" w:hAnsiTheme="minorHAnsi"/>
          <w:sz w:val="22"/>
          <w:szCs w:val="22"/>
        </w:rPr>
      </w:pPr>
    </w:p>
    <w:p w14:paraId="3F45166B" w14:textId="77777777" w:rsidR="00D9287D" w:rsidRPr="004D1444" w:rsidRDefault="00D9287D" w:rsidP="00E6501D">
      <w:pPr>
        <w:ind w:left="1440"/>
        <w:rPr>
          <w:rFonts w:asciiTheme="minorHAnsi" w:hAnsiTheme="minorHAnsi"/>
          <w:sz w:val="22"/>
          <w:szCs w:val="22"/>
        </w:rPr>
      </w:pPr>
    </w:p>
    <w:p w14:paraId="3F45166C" w14:textId="77777777" w:rsidR="00D9287D" w:rsidRPr="004D1444" w:rsidRDefault="004D1444" w:rsidP="00E6501D">
      <w:pPr>
        <w:ind w:left="1440"/>
        <w:rPr>
          <w:rFonts w:asciiTheme="minorHAnsi" w:eastAsia="Segoe UI" w:hAnsiTheme="minorHAnsi" w:cs="Segoe UI"/>
          <w:sz w:val="22"/>
          <w:szCs w:val="22"/>
        </w:rPr>
      </w:pP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10</w:t>
      </w:r>
      <w:r w:rsidRPr="004D1444">
        <w:rPr>
          <w:rFonts w:asciiTheme="minorHAnsi" w:eastAsia="Segoe UI" w:hAnsiTheme="minorHAnsi" w:cs="Segoe UI"/>
          <w:sz w:val="22"/>
          <w:szCs w:val="22"/>
        </w:rPr>
        <w:t>.</w:t>
      </w:r>
      <w:r w:rsidR="0001351C">
        <w:rPr>
          <w:rFonts w:asciiTheme="minorHAnsi" w:eastAsia="Segoe UI" w:hAnsiTheme="minorHAnsi" w:cs="Segoe UI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l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ec</w:t>
      </w:r>
      <w:r w:rsidRPr="004D1444">
        <w:rPr>
          <w:rFonts w:asciiTheme="minorHAnsi" w:eastAsia="Segoe UI" w:hAnsiTheme="minorHAnsi" w:cs="Segoe UI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pacing w:val="-8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z w:val="22"/>
          <w:szCs w:val="22"/>
        </w:rPr>
        <w:t>he</w:t>
      </w:r>
      <w:r w:rsidRPr="004D1444">
        <w:rPr>
          <w:rFonts w:asciiTheme="minorHAnsi" w:eastAsia="Segoe UI" w:hAnsiTheme="minorHAnsi" w:cs="Segoe U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I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 xml:space="preserve">I 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l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u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m</w:t>
      </w:r>
      <w:r w:rsidRPr="004D1444">
        <w:rPr>
          <w:rFonts w:asciiTheme="minorHAnsi" w:eastAsia="Segoe UI" w:hAnsiTheme="minorHAnsi" w:cs="Segoe UI"/>
          <w:sz w:val="22"/>
          <w:szCs w:val="22"/>
        </w:rPr>
        <w:t>n</w:t>
      </w:r>
      <w:r w:rsidRPr="004D1444">
        <w:rPr>
          <w:rFonts w:asciiTheme="minorHAnsi" w:eastAsia="Segoe UI" w:hAnsiTheme="minorHAnsi" w:cs="Segoe UI"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n</w:t>
      </w:r>
      <w:r w:rsidRPr="004D1444">
        <w:rPr>
          <w:rFonts w:asciiTheme="minorHAnsi" w:eastAsia="Segoe UI" w:hAnsiTheme="minorHAnsi" w:cs="Segoe UI"/>
          <w:sz w:val="22"/>
          <w:szCs w:val="22"/>
        </w:rPr>
        <w:t>d</w:t>
      </w:r>
      <w:r w:rsidRPr="004D1444">
        <w:rPr>
          <w:rFonts w:asciiTheme="minorHAnsi" w:eastAsia="Segoe UI" w:hAnsiTheme="minorHAnsi" w:cs="Segoe U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n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te</w:t>
      </w:r>
      <w:r w:rsidRPr="004D1444">
        <w:rPr>
          <w:rFonts w:asciiTheme="minorHAnsi" w:eastAsia="Segoe UI" w:hAnsiTheme="minorHAnsi" w:cs="Segoe U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h</w:t>
      </w:r>
      <w:r w:rsidRPr="004D1444">
        <w:rPr>
          <w:rFonts w:asciiTheme="minorHAnsi" w:eastAsia="Segoe UI" w:hAnsiTheme="minorHAnsi" w:cs="Segoe UI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M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b/>
          <w:spacing w:val="2"/>
          <w:sz w:val="22"/>
          <w:szCs w:val="22"/>
        </w:rPr>
        <w:t>n</w:t>
      </w:r>
      <w:r w:rsidRPr="004D1444">
        <w:rPr>
          <w:rFonts w:asciiTheme="minorHAnsi" w:eastAsia="Segoe UI" w:hAnsiTheme="minorHAnsi" w:cs="Segoe UI"/>
          <w:sz w:val="22"/>
          <w:szCs w:val="22"/>
        </w:rPr>
        <w:t>,</w:t>
      </w:r>
      <w:r w:rsidRPr="004D1444">
        <w:rPr>
          <w:rFonts w:asciiTheme="minorHAnsi" w:eastAsia="Segoe UI" w:hAnsiTheme="minorHAnsi" w:cs="Segoe U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M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i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n</w:t>
      </w:r>
      <w:r w:rsidRPr="004D1444">
        <w:rPr>
          <w:rFonts w:asciiTheme="minorHAnsi" w:eastAsia="Segoe UI" w:hAnsiTheme="minorHAnsi" w:cs="Segoe UI"/>
          <w:sz w:val="22"/>
          <w:szCs w:val="22"/>
        </w:rPr>
        <w:t>,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 xml:space="preserve">and 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M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x</w:t>
      </w:r>
      <w:r w:rsidRPr="004D1444">
        <w:rPr>
          <w:rFonts w:asciiTheme="minorHAnsi" w:eastAsia="Segoe UI" w:hAnsiTheme="minorHAnsi" w:cs="Segoe UI"/>
          <w:b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z w:val="22"/>
          <w:szCs w:val="22"/>
        </w:rPr>
        <w:t>i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sz w:val="22"/>
          <w:szCs w:val="22"/>
        </w:rPr>
        <w:t>ti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f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r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this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 xml:space="preserve"> c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l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u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m</w:t>
      </w:r>
      <w:r w:rsidRPr="004D1444">
        <w:rPr>
          <w:rFonts w:asciiTheme="minorHAnsi" w:eastAsia="Segoe UI" w:hAnsiTheme="minorHAnsi" w:cs="Segoe UI"/>
          <w:sz w:val="22"/>
          <w:szCs w:val="22"/>
        </w:rPr>
        <w:t>n.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z w:val="22"/>
          <w:szCs w:val="22"/>
        </w:rPr>
        <w:t>h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se</w:t>
      </w:r>
      <w:r w:rsidRPr="004D1444">
        <w:rPr>
          <w:rFonts w:asciiTheme="minorHAnsi" w:eastAsia="Segoe UI" w:hAnsiTheme="minorHAnsi" w:cs="Segoe UI"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5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sz w:val="22"/>
          <w:szCs w:val="22"/>
        </w:rPr>
        <w:t>h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uld</w:t>
      </w:r>
      <w:r w:rsidRPr="004D1444">
        <w:rPr>
          <w:rFonts w:asciiTheme="minorHAnsi" w:eastAsia="Segoe UI" w:hAnsiTheme="minorHAnsi" w:cs="Segoe U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be low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r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th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sz w:val="22"/>
          <w:szCs w:val="22"/>
        </w:rPr>
        <w:t>n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in</w:t>
      </w:r>
      <w:r w:rsidRPr="004D1444">
        <w:rPr>
          <w:rFonts w:asciiTheme="minorHAnsi" w:eastAsia="Segoe UI" w:hAnsiTheme="minorHAnsi" w:cs="Segoe U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h</w:t>
      </w:r>
      <w:r w:rsidRPr="004D1444">
        <w:rPr>
          <w:rFonts w:asciiTheme="minorHAnsi" w:eastAsia="Segoe UI" w:hAnsiTheme="minorHAnsi" w:cs="Segoe UI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sou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rc</w:t>
      </w:r>
      <w:r w:rsidRPr="004D1444">
        <w:rPr>
          <w:rFonts w:asciiTheme="minorHAnsi" w:eastAsia="Segoe UI" w:hAnsiTheme="minorHAnsi" w:cs="Segoe UI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d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sz w:val="22"/>
          <w:szCs w:val="22"/>
        </w:rPr>
        <w:t>ta</w:t>
      </w:r>
      <w:r w:rsidRPr="004D1444">
        <w:rPr>
          <w:rFonts w:asciiTheme="minorHAnsi" w:eastAsia="Segoe UI" w:hAnsiTheme="minorHAnsi" w:cs="Segoe U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b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sz w:val="22"/>
          <w:szCs w:val="22"/>
        </w:rPr>
        <w:t>au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-8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hig</w:t>
      </w:r>
      <w:r w:rsidRPr="004D1444">
        <w:rPr>
          <w:rFonts w:asciiTheme="minorHAnsi" w:eastAsia="Segoe UI" w:hAnsiTheme="minorHAnsi" w:cs="Segoe UI"/>
          <w:spacing w:val="6"/>
          <w:sz w:val="22"/>
          <w:szCs w:val="22"/>
        </w:rPr>
        <w:t>h</w:t>
      </w:r>
      <w:r w:rsidRPr="004D1444">
        <w:rPr>
          <w:rFonts w:asciiTheme="minorHAnsi" w:eastAsia="Segoe UI" w:hAnsiTheme="minorHAnsi" w:cs="Segoe UI"/>
          <w:sz w:val="22"/>
          <w:szCs w:val="22"/>
        </w:rPr>
        <w:t>-val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u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d</w:t>
      </w:r>
      <w:r w:rsidRPr="004D1444">
        <w:rPr>
          <w:rFonts w:asciiTheme="minorHAnsi" w:eastAsia="Segoe UI" w:hAnsiTheme="minorHAnsi" w:cs="Segoe UI"/>
          <w:spacing w:val="-10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ut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l</w:t>
      </w:r>
      <w:r w:rsidRPr="004D1444">
        <w:rPr>
          <w:rFonts w:asciiTheme="minorHAnsi" w:eastAsia="Segoe UI" w:hAnsiTheme="minorHAnsi" w:cs="Segoe UI"/>
          <w:sz w:val="22"/>
          <w:szCs w:val="22"/>
        </w:rPr>
        <w:t>i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rs</w:t>
      </w:r>
      <w:r w:rsidRPr="004D1444">
        <w:rPr>
          <w:rFonts w:asciiTheme="minorHAnsi" w:eastAsia="Segoe UI" w:hAnsiTheme="minorHAnsi" w:cs="Segoe UI"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ha</w:t>
      </w:r>
      <w:r w:rsidRPr="004D1444">
        <w:rPr>
          <w:rFonts w:asciiTheme="minorHAnsi" w:eastAsia="Segoe UI" w:hAnsiTheme="minorHAnsi" w:cs="Segoe UI"/>
          <w:spacing w:val="3"/>
          <w:sz w:val="22"/>
          <w:szCs w:val="22"/>
        </w:rPr>
        <w:t>v</w:t>
      </w:r>
      <w:r w:rsidRPr="004D1444">
        <w:rPr>
          <w:rFonts w:asciiTheme="minorHAnsi" w:eastAsia="Segoe UI" w:hAnsiTheme="minorHAnsi" w:cs="Segoe UI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b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n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r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em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pacing w:val="3"/>
          <w:sz w:val="22"/>
          <w:szCs w:val="22"/>
        </w:rPr>
        <w:t>v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d.</w:t>
      </w:r>
    </w:p>
    <w:p w14:paraId="3F45166D" w14:textId="77777777" w:rsidR="00D9287D" w:rsidRPr="004D1444" w:rsidRDefault="00D9287D" w:rsidP="00E6501D">
      <w:pPr>
        <w:ind w:left="1440"/>
        <w:rPr>
          <w:rFonts w:asciiTheme="minorHAnsi" w:hAnsiTheme="minorHAnsi"/>
          <w:sz w:val="22"/>
          <w:szCs w:val="22"/>
        </w:rPr>
      </w:pPr>
    </w:p>
    <w:p w14:paraId="3F45166E" w14:textId="77777777" w:rsidR="00D9287D" w:rsidRPr="004D1444" w:rsidRDefault="00D9287D" w:rsidP="00E6501D">
      <w:pPr>
        <w:ind w:left="1440"/>
        <w:rPr>
          <w:rFonts w:asciiTheme="minorHAnsi" w:hAnsiTheme="minorHAnsi"/>
          <w:sz w:val="22"/>
          <w:szCs w:val="22"/>
        </w:rPr>
      </w:pPr>
    </w:p>
    <w:p w14:paraId="3F45166F" w14:textId="77777777" w:rsidR="00D9287D" w:rsidRDefault="004D1444" w:rsidP="00E6501D">
      <w:pPr>
        <w:ind w:left="1440"/>
        <w:rPr>
          <w:rFonts w:asciiTheme="minorHAnsi" w:eastAsia="Segoe UI" w:hAnsiTheme="minorHAnsi" w:cs="Segoe UI"/>
          <w:sz w:val="22"/>
          <w:szCs w:val="22"/>
        </w:rPr>
      </w:pPr>
      <w:r w:rsidRPr="004D1444">
        <w:rPr>
          <w:rFonts w:asciiTheme="minorHAnsi" w:eastAsia="Segoe UI" w:hAnsiTheme="minorHAnsi" w:cs="Segoe UI"/>
          <w:sz w:val="22"/>
          <w:szCs w:val="22"/>
        </w:rPr>
        <w:t>11.</w:t>
      </w:r>
      <w:r w:rsidRPr="004D1444">
        <w:rPr>
          <w:rFonts w:asciiTheme="minorHAnsi" w:eastAsia="Segoe UI" w:hAnsiTheme="minorHAnsi" w:cs="Segoe U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Se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l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h</w:t>
      </w:r>
      <w:r w:rsidRPr="004D1444">
        <w:rPr>
          <w:rFonts w:asciiTheme="minorHAnsi" w:eastAsia="Segoe UI" w:hAnsiTheme="minorHAnsi" w:cs="Segoe UI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rea</w:t>
      </w:r>
      <w:r w:rsidRPr="004D1444">
        <w:rPr>
          <w:rFonts w:asciiTheme="minorHAnsi" w:eastAsia="Segoe UI" w:hAnsiTheme="minorHAnsi" w:cs="Segoe UI"/>
          <w:b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l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u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m</w:t>
      </w:r>
      <w:r w:rsidRPr="004D1444">
        <w:rPr>
          <w:rFonts w:asciiTheme="minorHAnsi" w:eastAsia="Segoe UI" w:hAnsiTheme="minorHAnsi" w:cs="Segoe UI"/>
          <w:sz w:val="22"/>
          <w:szCs w:val="22"/>
        </w:rPr>
        <w:t>n,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and</w:t>
      </w:r>
      <w:r w:rsidRPr="004D1444">
        <w:rPr>
          <w:rFonts w:asciiTheme="minorHAnsi" w:eastAsia="Segoe UI" w:hAnsiTheme="minorHAnsi" w:cs="Segoe U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in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h</w:t>
      </w:r>
      <w:r w:rsidRPr="004D1444">
        <w:rPr>
          <w:rFonts w:asciiTheme="minorHAnsi" w:eastAsia="Segoe UI" w:hAnsiTheme="minorHAnsi" w:cs="Segoe UI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V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is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ua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li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z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i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ons</w:t>
      </w:r>
      <w:r w:rsidRPr="004D1444">
        <w:rPr>
          <w:rFonts w:asciiTheme="minorHAnsi" w:eastAsia="Segoe UI" w:hAnsiTheme="minorHAnsi" w:cs="Segoe UI"/>
          <w:b/>
          <w:spacing w:val="-11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ar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a,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in</w:t>
      </w:r>
      <w:r w:rsidRPr="004D1444">
        <w:rPr>
          <w:rFonts w:asciiTheme="minorHAnsi" w:eastAsia="Segoe UI" w:hAnsiTheme="minorHAnsi" w:cs="Segoe U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h</w:t>
      </w:r>
      <w:r w:rsidRPr="004D1444">
        <w:rPr>
          <w:rFonts w:asciiTheme="minorHAnsi" w:eastAsia="Segoe UI" w:hAnsiTheme="minorHAnsi" w:cs="Segoe UI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b/>
          <w:spacing w:val="2"/>
          <w:sz w:val="22"/>
          <w:szCs w:val="22"/>
        </w:rPr>
        <w:t>m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p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re</w:t>
      </w:r>
      <w:r w:rsidRPr="004D1444">
        <w:rPr>
          <w:rFonts w:asciiTheme="minorHAnsi" w:eastAsia="Segoe UI" w:hAnsiTheme="minorHAnsi" w:cs="Segoe UI"/>
          <w:b/>
          <w:spacing w:val="-8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to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l</w:t>
      </w:r>
      <w:r w:rsidRPr="004D1444">
        <w:rPr>
          <w:rFonts w:asciiTheme="minorHAnsi" w:eastAsia="Segoe UI" w:hAnsiTheme="minorHAnsi" w:cs="Segoe UI"/>
          <w:sz w:val="22"/>
          <w:szCs w:val="22"/>
        </w:rPr>
        <w:t>i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sz w:val="22"/>
          <w:szCs w:val="22"/>
        </w:rPr>
        <w:t>t,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l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ec</w:t>
      </w:r>
      <w:r w:rsidRPr="004D1444">
        <w:rPr>
          <w:rFonts w:asciiTheme="minorHAnsi" w:eastAsia="Segoe UI" w:hAnsiTheme="minorHAnsi" w:cs="Segoe UI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F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F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M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b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and vi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w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h</w:t>
      </w:r>
      <w:r w:rsidRPr="004D1444">
        <w:rPr>
          <w:rFonts w:asciiTheme="minorHAnsi" w:eastAsia="Segoe UI" w:hAnsiTheme="minorHAnsi" w:cs="Segoe UI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r</w:t>
      </w:r>
      <w:r w:rsidRPr="004D1444">
        <w:rPr>
          <w:rFonts w:asciiTheme="minorHAnsi" w:eastAsia="Segoe UI" w:hAnsiTheme="minorHAnsi" w:cs="Segoe U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pl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h</w:t>
      </w:r>
      <w:r w:rsidRPr="004D1444">
        <w:rPr>
          <w:rFonts w:asciiTheme="minorHAnsi" w:eastAsia="Segoe UI" w:hAnsiTheme="minorHAnsi" w:cs="Segoe UI"/>
          <w:sz w:val="22"/>
          <w:szCs w:val="22"/>
        </w:rPr>
        <w:t>art:</w:t>
      </w:r>
    </w:p>
    <w:p w14:paraId="0B840AF7" w14:textId="77777777" w:rsidR="009174EC" w:rsidRDefault="009174EC" w:rsidP="00E6501D">
      <w:pPr>
        <w:ind w:left="1440"/>
        <w:rPr>
          <w:rFonts w:asciiTheme="minorHAnsi" w:eastAsia="Segoe UI" w:hAnsiTheme="minorHAnsi" w:cs="Segoe UI"/>
          <w:sz w:val="22"/>
          <w:szCs w:val="22"/>
        </w:rPr>
      </w:pPr>
    </w:p>
    <w:p w14:paraId="63A55981" w14:textId="77777777" w:rsidR="009174EC" w:rsidRDefault="009174EC" w:rsidP="00E6501D">
      <w:pPr>
        <w:ind w:left="1440"/>
        <w:rPr>
          <w:rFonts w:asciiTheme="minorHAnsi" w:eastAsia="Segoe UI" w:hAnsiTheme="minorHAnsi" w:cs="Segoe UI"/>
          <w:sz w:val="22"/>
          <w:szCs w:val="22"/>
        </w:rPr>
      </w:pPr>
    </w:p>
    <w:p w14:paraId="71DDFE75" w14:textId="0BE382D1" w:rsidR="009174EC" w:rsidRDefault="009174EC" w:rsidP="000C5337">
      <w:pPr>
        <w:ind w:left="1440"/>
        <w:rPr>
          <w:rFonts w:asciiTheme="minorHAnsi" w:eastAsia="Segoe UI" w:hAnsiTheme="minorHAnsi" w:cs="Segoe U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w:lastRenderedPageBreak/>
        <w:drawing>
          <wp:inline distT="0" distB="0" distL="0" distR="0" wp14:anchorId="7628600C" wp14:editId="01649CE4">
            <wp:extent cx="3402418" cy="3288065"/>
            <wp:effectExtent l="0" t="0" r="762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872" cy="32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29AE6" w14:textId="77777777" w:rsidR="009174EC" w:rsidRPr="004D1444" w:rsidRDefault="009174EC" w:rsidP="009174EC">
      <w:pPr>
        <w:ind w:left="1440"/>
        <w:rPr>
          <w:rFonts w:asciiTheme="minorHAnsi" w:hAnsiTheme="minorHAnsi"/>
          <w:sz w:val="22"/>
          <w:szCs w:val="22"/>
        </w:rPr>
      </w:pPr>
    </w:p>
    <w:p w14:paraId="184D4E56" w14:textId="77777777" w:rsidR="009174EC" w:rsidRDefault="009174EC" w:rsidP="009174EC">
      <w:pPr>
        <w:ind w:left="1440"/>
        <w:rPr>
          <w:rFonts w:asciiTheme="minorHAnsi" w:eastAsia="Segoe UI" w:hAnsiTheme="minorHAnsi" w:cs="Segoe UI"/>
          <w:sz w:val="22"/>
          <w:szCs w:val="22"/>
        </w:rPr>
      </w:pPr>
      <w:r w:rsidRPr="004D1444">
        <w:rPr>
          <w:rFonts w:asciiTheme="minorHAnsi" w:eastAsia="Segoe UI" w:hAnsiTheme="minorHAnsi" w:cs="Segoe UI"/>
          <w:sz w:val="22"/>
          <w:szCs w:val="22"/>
        </w:rPr>
        <w:t>Note</w:t>
      </w:r>
      <w:r w:rsidRPr="004D1444">
        <w:rPr>
          <w:rFonts w:asciiTheme="minorHAnsi" w:eastAsia="Segoe UI" w:hAnsiTheme="minorHAnsi" w:cs="Segoe U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h</w:t>
      </w:r>
      <w:r w:rsidRPr="004D1444">
        <w:rPr>
          <w:rFonts w:asciiTheme="minorHAnsi" w:eastAsia="Segoe UI" w:hAnsiTheme="minorHAnsi" w:cs="Segoe UI"/>
          <w:sz w:val="22"/>
          <w:szCs w:val="22"/>
        </w:rPr>
        <w:t>at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h</w:t>
      </w:r>
      <w:r w:rsidRPr="004D1444">
        <w:rPr>
          <w:rFonts w:asciiTheme="minorHAnsi" w:eastAsia="Segoe UI" w:hAnsiTheme="minorHAnsi" w:cs="Segoe UI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very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l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w</w:t>
      </w:r>
      <w:r w:rsidRPr="004D1444">
        <w:rPr>
          <w:rFonts w:asciiTheme="minorHAnsi" w:eastAsia="Segoe UI" w:hAnsiTheme="minorHAnsi" w:cs="Segoe U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u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z w:val="22"/>
          <w:szCs w:val="22"/>
        </w:rPr>
        <w:t>l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i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r</w:t>
      </w:r>
      <w:r w:rsidRPr="004D1444">
        <w:rPr>
          <w:rFonts w:asciiTheme="minorHAnsi" w:eastAsia="Segoe UI" w:hAnsiTheme="minorHAnsi" w:cs="Segoe U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val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u</w:t>
      </w:r>
      <w:r w:rsidRPr="004D1444">
        <w:rPr>
          <w:rFonts w:asciiTheme="minorHAnsi" w:eastAsia="Segoe UI" w:hAnsiTheme="minorHAnsi" w:cs="Segoe UI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th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was</w:t>
      </w:r>
      <w:r w:rsidRPr="004D1444">
        <w:rPr>
          <w:rFonts w:asciiTheme="minorHAnsi" w:eastAsia="Segoe UI" w:hAnsiTheme="minorHAnsi" w:cs="Segoe U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p</w:t>
      </w:r>
      <w:r w:rsidRPr="004D1444">
        <w:rPr>
          <w:rFonts w:asciiTheme="minorHAnsi" w:eastAsia="Segoe UI" w:hAnsiTheme="minorHAnsi" w:cs="Segoe UI"/>
          <w:spacing w:val="3"/>
          <w:sz w:val="22"/>
          <w:szCs w:val="22"/>
        </w:rPr>
        <w:t>r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vi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us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l</w:t>
      </w:r>
      <w:r w:rsidRPr="004D1444">
        <w:rPr>
          <w:rFonts w:asciiTheme="minorHAnsi" w:eastAsia="Segoe UI" w:hAnsiTheme="minorHAnsi" w:cs="Segoe UI"/>
          <w:sz w:val="22"/>
          <w:szCs w:val="22"/>
        </w:rPr>
        <w:t>y</w:t>
      </w:r>
      <w:r w:rsidRPr="004D1444">
        <w:rPr>
          <w:rFonts w:asciiTheme="minorHAnsi" w:eastAsia="Segoe UI" w:hAnsiTheme="minorHAnsi" w:cs="Segoe UI"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p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r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n</w:t>
      </w:r>
      <w:r w:rsidRPr="004D1444">
        <w:rPr>
          <w:rFonts w:asciiTheme="minorHAnsi" w:eastAsia="Segoe UI" w:hAnsiTheme="minorHAnsi" w:cs="Segoe UI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is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no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lon</w:t>
      </w:r>
      <w:r w:rsidRPr="004D1444">
        <w:rPr>
          <w:rFonts w:asciiTheme="minorHAnsi" w:eastAsia="Segoe UI" w:hAnsiTheme="minorHAnsi" w:cs="Segoe UI"/>
          <w:spacing w:val="3"/>
          <w:sz w:val="22"/>
          <w:szCs w:val="22"/>
        </w:rPr>
        <w:t>g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r</w:t>
      </w:r>
      <w:r w:rsidRPr="004D1444">
        <w:rPr>
          <w:rFonts w:asciiTheme="minorHAnsi" w:eastAsia="Segoe UI" w:hAnsiTheme="minorHAnsi" w:cs="Segoe U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th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r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.</w:t>
      </w:r>
    </w:p>
    <w:p w14:paraId="321E30F1" w14:textId="77777777" w:rsidR="000C5337" w:rsidRPr="004D1444" w:rsidRDefault="000C5337" w:rsidP="009174EC">
      <w:pPr>
        <w:ind w:left="1440"/>
        <w:rPr>
          <w:rFonts w:asciiTheme="minorHAnsi" w:eastAsia="Segoe UI" w:hAnsiTheme="minorHAnsi" w:cs="Segoe UI"/>
          <w:sz w:val="22"/>
          <w:szCs w:val="22"/>
        </w:rPr>
      </w:pPr>
    </w:p>
    <w:p w14:paraId="3F451675" w14:textId="77777777" w:rsidR="00D9287D" w:rsidRDefault="004D1444" w:rsidP="00E6501D">
      <w:pPr>
        <w:ind w:left="1440"/>
        <w:rPr>
          <w:rFonts w:asciiTheme="minorHAnsi" w:eastAsia="Segoe UI" w:hAnsiTheme="minorHAnsi" w:cs="Segoe UI"/>
          <w:sz w:val="22"/>
          <w:szCs w:val="22"/>
        </w:rPr>
      </w:pPr>
      <w:r w:rsidRPr="004D1444">
        <w:rPr>
          <w:rFonts w:asciiTheme="minorHAnsi" w:eastAsia="Segoe UI" w:hAnsiTheme="minorHAnsi" w:cs="Segoe UI"/>
          <w:sz w:val="22"/>
          <w:szCs w:val="22"/>
        </w:rPr>
        <w:t>12.</w:t>
      </w:r>
      <w:r w:rsidRPr="004D1444">
        <w:rPr>
          <w:rFonts w:asciiTheme="minorHAnsi" w:eastAsia="Segoe UI" w:hAnsiTheme="minorHAnsi" w:cs="Segoe U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W</w:t>
      </w:r>
      <w:r w:rsidRPr="004D1444">
        <w:rPr>
          <w:rFonts w:asciiTheme="minorHAnsi" w:eastAsia="Segoe UI" w:hAnsiTheme="minorHAnsi" w:cs="Segoe UI"/>
          <w:sz w:val="22"/>
          <w:szCs w:val="22"/>
        </w:rPr>
        <w:t>ith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the</w:t>
      </w:r>
      <w:r w:rsidRPr="004D1444">
        <w:rPr>
          <w:rFonts w:asciiTheme="minorHAnsi" w:eastAsia="Segoe UI" w:hAnsiTheme="minorHAnsi" w:cs="Segoe U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rea</w:t>
      </w:r>
      <w:r w:rsidRPr="004D1444">
        <w:rPr>
          <w:rFonts w:asciiTheme="minorHAnsi" w:eastAsia="Segoe UI" w:hAnsiTheme="minorHAnsi" w:cs="Segoe UI"/>
          <w:b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l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u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m</w:t>
      </w:r>
      <w:r w:rsidRPr="004D1444">
        <w:rPr>
          <w:rFonts w:asciiTheme="minorHAnsi" w:eastAsia="Segoe UI" w:hAnsiTheme="minorHAnsi" w:cs="Segoe UI"/>
          <w:sz w:val="22"/>
          <w:szCs w:val="22"/>
        </w:rPr>
        <w:t>n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l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d,</w:t>
      </w:r>
      <w:r w:rsidRPr="004D1444">
        <w:rPr>
          <w:rFonts w:asciiTheme="minorHAnsi" w:eastAsia="Segoe UI" w:hAnsiTheme="minorHAnsi" w:cs="Segoe UI"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in</w:t>
      </w:r>
      <w:r w:rsidRPr="004D1444">
        <w:rPr>
          <w:rFonts w:asciiTheme="minorHAnsi" w:eastAsia="Segoe UI" w:hAnsiTheme="minorHAnsi" w:cs="Segoe UI"/>
          <w:spacing w:val="-2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h</w:t>
      </w:r>
      <w:r w:rsidRPr="004D1444">
        <w:rPr>
          <w:rFonts w:asciiTheme="minorHAnsi" w:eastAsia="Segoe UI" w:hAnsiTheme="minorHAnsi" w:cs="Segoe UI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V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is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ua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li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z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i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ons</w:t>
      </w:r>
      <w:r w:rsidRPr="004D1444">
        <w:rPr>
          <w:rFonts w:asciiTheme="minorHAnsi" w:eastAsia="Segoe UI" w:hAnsiTheme="minorHAnsi" w:cs="Segoe UI"/>
          <w:b/>
          <w:spacing w:val="-10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ar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sz w:val="22"/>
          <w:szCs w:val="22"/>
        </w:rPr>
        <w:t>,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in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the</w:t>
      </w:r>
      <w:r w:rsidRPr="004D1444">
        <w:rPr>
          <w:rFonts w:asciiTheme="minorHAnsi" w:eastAsia="Segoe UI" w:hAnsiTheme="minorHAnsi" w:cs="Segoe U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b/>
          <w:spacing w:val="3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m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p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re</w:t>
      </w:r>
      <w:r w:rsidRPr="004D1444">
        <w:rPr>
          <w:rFonts w:asciiTheme="minorHAnsi" w:eastAsia="Segoe UI" w:hAnsiTheme="minorHAnsi" w:cs="Segoe UI"/>
          <w:b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b/>
          <w:spacing w:val="2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li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sz w:val="22"/>
          <w:szCs w:val="22"/>
        </w:rPr>
        <w:t>t,</w:t>
      </w:r>
      <w:r w:rsidRPr="004D1444">
        <w:rPr>
          <w:rFonts w:asciiTheme="minorHAnsi" w:eastAsia="Segoe UI" w:hAnsiTheme="minorHAnsi" w:cs="Segoe U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l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ec</w:t>
      </w:r>
      <w:r w:rsidRPr="004D1444">
        <w:rPr>
          <w:rFonts w:asciiTheme="minorHAnsi" w:eastAsia="Segoe UI" w:hAnsiTheme="minorHAnsi" w:cs="Segoe UI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b/>
          <w:spacing w:val="-1"/>
          <w:sz w:val="22"/>
          <w:szCs w:val="22"/>
        </w:rPr>
        <w:t>I</w:t>
      </w:r>
      <w:r w:rsidRPr="004D1444">
        <w:rPr>
          <w:rFonts w:asciiTheme="minorHAnsi" w:eastAsia="Segoe UI" w:hAnsiTheme="minorHAnsi" w:cs="Segoe UI"/>
          <w:b/>
          <w:spacing w:val="1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b/>
          <w:sz w:val="22"/>
          <w:szCs w:val="22"/>
        </w:rPr>
        <w:t>I</w:t>
      </w:r>
      <w:r w:rsidRPr="004D1444">
        <w:rPr>
          <w:rFonts w:asciiTheme="minorHAnsi" w:eastAsia="Segoe UI" w:hAnsiTheme="minorHAnsi" w:cs="Segoe UI"/>
          <w:sz w:val="22"/>
          <w:szCs w:val="22"/>
        </w:rPr>
        <w:t>,</w:t>
      </w:r>
      <w:r w:rsidRPr="004D1444">
        <w:rPr>
          <w:rFonts w:asciiTheme="minorHAnsi" w:eastAsia="Segoe UI" w:hAnsiTheme="minorHAnsi" w:cs="Segoe U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and vi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w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h</w:t>
      </w:r>
      <w:r w:rsidRPr="004D1444">
        <w:rPr>
          <w:rFonts w:asciiTheme="minorHAnsi" w:eastAsia="Segoe UI" w:hAnsiTheme="minorHAnsi" w:cs="Segoe UI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r</w:t>
      </w:r>
      <w:r w:rsidRPr="004D1444">
        <w:rPr>
          <w:rFonts w:asciiTheme="minorHAnsi" w:eastAsia="Segoe UI" w:hAnsiTheme="minorHAnsi" w:cs="Segoe U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pl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c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h</w:t>
      </w:r>
      <w:r w:rsidRPr="004D1444">
        <w:rPr>
          <w:rFonts w:asciiTheme="minorHAnsi" w:eastAsia="Segoe UI" w:hAnsiTheme="minorHAnsi" w:cs="Segoe UI"/>
          <w:sz w:val="22"/>
          <w:szCs w:val="22"/>
        </w:rPr>
        <w:t>art:</w:t>
      </w:r>
    </w:p>
    <w:p w14:paraId="5859ADD9" w14:textId="77777777" w:rsidR="009174EC" w:rsidRDefault="009174EC" w:rsidP="00E6501D">
      <w:pPr>
        <w:ind w:left="1440"/>
        <w:rPr>
          <w:rFonts w:asciiTheme="minorHAnsi" w:eastAsia="Segoe UI" w:hAnsiTheme="minorHAnsi" w:cs="Segoe UI"/>
          <w:sz w:val="22"/>
          <w:szCs w:val="22"/>
        </w:rPr>
      </w:pPr>
    </w:p>
    <w:p w14:paraId="036F43AA" w14:textId="77777777" w:rsidR="009174EC" w:rsidRDefault="009174EC" w:rsidP="00E6501D">
      <w:pPr>
        <w:ind w:left="1440"/>
        <w:rPr>
          <w:rFonts w:asciiTheme="minorHAnsi" w:eastAsia="Segoe UI" w:hAnsiTheme="minorHAnsi" w:cs="Segoe UI"/>
          <w:sz w:val="22"/>
          <w:szCs w:val="22"/>
        </w:rPr>
      </w:pPr>
    </w:p>
    <w:p w14:paraId="5E837E76" w14:textId="56D4671E" w:rsidR="009174EC" w:rsidRDefault="009174EC" w:rsidP="00E6501D">
      <w:pPr>
        <w:ind w:left="1440"/>
        <w:rPr>
          <w:rFonts w:asciiTheme="minorHAnsi" w:eastAsia="Segoe UI" w:hAnsiTheme="minorHAnsi" w:cs="Segoe U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75976D6D" wp14:editId="3CE7DE4D">
            <wp:extent cx="3551274" cy="3383234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466" cy="33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CCC75" w14:textId="77777777" w:rsidR="009174EC" w:rsidRDefault="009174EC" w:rsidP="00E6501D">
      <w:pPr>
        <w:ind w:left="1440"/>
        <w:rPr>
          <w:rFonts w:asciiTheme="minorHAnsi" w:eastAsia="Segoe UI" w:hAnsiTheme="minorHAnsi" w:cs="Segoe UI"/>
          <w:sz w:val="22"/>
          <w:szCs w:val="22"/>
        </w:rPr>
      </w:pPr>
    </w:p>
    <w:p w14:paraId="61B339CD" w14:textId="77777777" w:rsidR="009174EC" w:rsidRDefault="009174EC" w:rsidP="00E6501D">
      <w:pPr>
        <w:ind w:left="1440"/>
        <w:rPr>
          <w:rFonts w:asciiTheme="minorHAnsi" w:eastAsia="Segoe UI" w:hAnsiTheme="minorHAnsi" w:cs="Segoe UI"/>
          <w:sz w:val="22"/>
          <w:szCs w:val="22"/>
        </w:rPr>
      </w:pPr>
    </w:p>
    <w:p w14:paraId="7F88182E" w14:textId="77777777" w:rsidR="009174EC" w:rsidRPr="004D1444" w:rsidRDefault="009174EC" w:rsidP="009174EC">
      <w:pPr>
        <w:ind w:left="1440"/>
        <w:rPr>
          <w:rFonts w:asciiTheme="minorHAnsi" w:eastAsia="Segoe UI" w:hAnsiTheme="minorHAnsi" w:cs="Segoe UI"/>
          <w:sz w:val="22"/>
          <w:szCs w:val="22"/>
        </w:rPr>
      </w:pPr>
      <w:r w:rsidRPr="004D1444">
        <w:rPr>
          <w:rFonts w:asciiTheme="minorHAnsi" w:eastAsia="Segoe UI" w:hAnsiTheme="minorHAnsi" w:cs="Segoe UI"/>
          <w:sz w:val="22"/>
          <w:szCs w:val="22"/>
        </w:rPr>
        <w:t>Note</w:t>
      </w:r>
      <w:r w:rsidRPr="004D1444">
        <w:rPr>
          <w:rFonts w:asciiTheme="minorHAnsi" w:eastAsia="Segoe UI" w:hAnsiTheme="minorHAnsi" w:cs="Segoe U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h</w:t>
      </w:r>
      <w:r w:rsidRPr="004D1444">
        <w:rPr>
          <w:rFonts w:asciiTheme="minorHAnsi" w:eastAsia="Segoe UI" w:hAnsiTheme="minorHAnsi" w:cs="Segoe UI"/>
          <w:sz w:val="22"/>
          <w:szCs w:val="22"/>
        </w:rPr>
        <w:t>at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h</w:t>
      </w:r>
      <w:r w:rsidRPr="004D1444">
        <w:rPr>
          <w:rFonts w:asciiTheme="minorHAnsi" w:eastAsia="Segoe UI" w:hAnsiTheme="minorHAnsi" w:cs="Segoe UI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-4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utl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i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r</w:t>
      </w:r>
      <w:r w:rsidRPr="004D1444">
        <w:rPr>
          <w:rFonts w:asciiTheme="minorHAnsi" w:eastAsia="Segoe UI" w:hAnsiTheme="minorHAnsi" w:cs="Segoe U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val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u</w:t>
      </w:r>
      <w:r w:rsidRPr="004D1444">
        <w:rPr>
          <w:rFonts w:asciiTheme="minorHAnsi" w:eastAsia="Segoe UI" w:hAnsiTheme="minorHAnsi" w:cs="Segoe UI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-6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z w:val="22"/>
          <w:szCs w:val="22"/>
        </w:rPr>
        <w:t>hat</w:t>
      </w:r>
      <w:r w:rsidRPr="004D1444">
        <w:rPr>
          <w:rFonts w:asciiTheme="minorHAnsi" w:eastAsia="Segoe UI" w:hAnsiTheme="minorHAnsi" w:cs="Segoe U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w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a</w:t>
      </w:r>
      <w:r w:rsidRPr="004D1444">
        <w:rPr>
          <w:rFonts w:asciiTheme="minorHAnsi" w:eastAsia="Segoe UI" w:hAnsiTheme="minorHAnsi" w:cs="Segoe UI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spacing w:val="-3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pr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vi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o</w:t>
      </w:r>
      <w:r w:rsidRPr="004D1444">
        <w:rPr>
          <w:rFonts w:asciiTheme="minorHAnsi" w:eastAsia="Segoe UI" w:hAnsiTheme="minorHAnsi" w:cs="Segoe UI"/>
          <w:sz w:val="22"/>
          <w:szCs w:val="22"/>
        </w:rPr>
        <w:t>u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sz w:val="22"/>
          <w:szCs w:val="22"/>
        </w:rPr>
        <w:t>ly</w:t>
      </w:r>
      <w:r w:rsidRPr="004D1444">
        <w:rPr>
          <w:rFonts w:asciiTheme="minorHAnsi" w:eastAsia="Segoe UI" w:hAnsiTheme="minorHAnsi" w:cs="Segoe UI"/>
          <w:spacing w:val="-9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p</w:t>
      </w:r>
      <w:r w:rsidRPr="004D1444">
        <w:rPr>
          <w:rFonts w:asciiTheme="minorHAnsi" w:eastAsia="Segoe UI" w:hAnsiTheme="minorHAnsi" w:cs="Segoe UI"/>
          <w:spacing w:val="1"/>
          <w:sz w:val="22"/>
          <w:szCs w:val="22"/>
        </w:rPr>
        <w:t>re</w:t>
      </w:r>
      <w:r w:rsidRPr="004D1444">
        <w:rPr>
          <w:rFonts w:asciiTheme="minorHAnsi" w:eastAsia="Segoe UI" w:hAnsiTheme="minorHAnsi" w:cs="Segoe UI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n</w:t>
      </w:r>
      <w:r w:rsidRPr="004D1444">
        <w:rPr>
          <w:rFonts w:asciiTheme="minorHAnsi" w:eastAsia="Segoe UI" w:hAnsiTheme="minorHAnsi" w:cs="Segoe UI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pacing w:val="-7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i</w:t>
      </w:r>
      <w:r w:rsidRPr="004D1444">
        <w:rPr>
          <w:rFonts w:asciiTheme="minorHAnsi" w:eastAsia="Segoe UI" w:hAnsiTheme="minorHAnsi" w:cs="Segoe UI"/>
          <w:sz w:val="22"/>
          <w:szCs w:val="22"/>
        </w:rPr>
        <w:t>s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no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long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r</w:t>
      </w:r>
      <w:r w:rsidRPr="004D1444">
        <w:rPr>
          <w:rFonts w:asciiTheme="minorHAnsi" w:eastAsia="Segoe UI" w:hAnsiTheme="minorHAnsi" w:cs="Segoe UI"/>
          <w:spacing w:val="-5"/>
          <w:sz w:val="22"/>
          <w:szCs w:val="22"/>
        </w:rPr>
        <w:t xml:space="preserve"> </w:t>
      </w:r>
      <w:r w:rsidRPr="004D1444">
        <w:rPr>
          <w:rFonts w:asciiTheme="minorHAnsi" w:eastAsia="Segoe UI" w:hAnsiTheme="minorHAnsi" w:cs="Segoe UI"/>
          <w:sz w:val="22"/>
          <w:szCs w:val="22"/>
        </w:rPr>
        <w:t>t</w:t>
      </w:r>
      <w:r w:rsidRPr="004D1444">
        <w:rPr>
          <w:rFonts w:asciiTheme="minorHAnsi" w:eastAsia="Segoe UI" w:hAnsiTheme="minorHAnsi" w:cs="Segoe UI"/>
          <w:spacing w:val="2"/>
          <w:sz w:val="22"/>
          <w:szCs w:val="22"/>
        </w:rPr>
        <w:t>h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r</w:t>
      </w:r>
      <w:r w:rsidRPr="004D1444">
        <w:rPr>
          <w:rFonts w:asciiTheme="minorHAnsi" w:eastAsia="Segoe UI" w:hAnsiTheme="minorHAnsi" w:cs="Segoe UI"/>
          <w:spacing w:val="-1"/>
          <w:sz w:val="22"/>
          <w:szCs w:val="22"/>
        </w:rPr>
        <w:t>e</w:t>
      </w:r>
      <w:r w:rsidRPr="004D1444">
        <w:rPr>
          <w:rFonts w:asciiTheme="minorHAnsi" w:eastAsia="Segoe UI" w:hAnsiTheme="minorHAnsi" w:cs="Segoe UI"/>
          <w:sz w:val="22"/>
          <w:szCs w:val="22"/>
        </w:rPr>
        <w:t>.</w:t>
      </w:r>
    </w:p>
    <w:p w14:paraId="23149160" w14:textId="77777777" w:rsidR="009174EC" w:rsidRPr="004D1444" w:rsidRDefault="009174EC" w:rsidP="009174EC">
      <w:pPr>
        <w:ind w:left="1440"/>
        <w:rPr>
          <w:rFonts w:asciiTheme="minorHAnsi" w:hAnsiTheme="minorHAnsi"/>
          <w:sz w:val="22"/>
          <w:szCs w:val="22"/>
        </w:rPr>
      </w:pPr>
    </w:p>
    <w:p w14:paraId="54BCF16D" w14:textId="26EE7EFC" w:rsidR="00D9287D" w:rsidRPr="00A94097" w:rsidRDefault="00D9287D" w:rsidP="00D21DC3">
      <w:pPr>
        <w:rPr>
          <w:rFonts w:asciiTheme="minorHAnsi" w:hAnsiTheme="minorHAnsi"/>
          <w:noProof/>
          <w:sz w:val="22"/>
          <w:szCs w:val="22"/>
          <w:lang w:val="en-GB" w:eastAsia="de-DE"/>
        </w:rPr>
      </w:pPr>
    </w:p>
    <w:p w14:paraId="268A5C45" w14:textId="567C4E0C" w:rsidR="00D21DC3" w:rsidRPr="00D21DC3" w:rsidRDefault="00D21DC3" w:rsidP="00D21DC3">
      <w:pPr>
        <w:ind w:left="720" w:firstLine="720"/>
        <w:rPr>
          <w:rFonts w:asciiTheme="minorHAnsi" w:eastAsia="Segoe UI" w:hAnsiTheme="minorHAnsi" w:cs="Segoe UI"/>
          <w:sz w:val="22"/>
          <w:szCs w:val="22"/>
        </w:rPr>
      </w:pPr>
      <w:r w:rsidRPr="00D21DC3">
        <w:rPr>
          <w:rFonts w:asciiTheme="minorHAnsi" w:hAnsiTheme="minorHAnsi"/>
          <w:noProof/>
          <w:sz w:val="22"/>
          <w:szCs w:val="22"/>
          <w:lang w:val="de-DE" w:eastAsia="de-DE"/>
        </w:rPr>
        <w:t>13. Close the cleaned dataset</w:t>
      </w:r>
      <w:r w:rsidR="009A3D4F">
        <w:rPr>
          <w:rFonts w:asciiTheme="minorHAnsi" w:hAnsiTheme="minorHAnsi"/>
          <w:noProof/>
          <w:sz w:val="22"/>
          <w:szCs w:val="22"/>
          <w:lang w:val="de-DE" w:eastAsia="de-DE"/>
        </w:rPr>
        <w:t>.</w:t>
      </w:r>
    </w:p>
    <w:sectPr w:rsidR="00D21DC3" w:rsidRPr="00D21DC3">
      <w:pgSz w:w="11920" w:h="16840"/>
      <w:pgMar w:top="1300" w:right="360" w:bottom="280" w:left="320" w:header="0" w:footer="98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920461" w14:textId="77777777" w:rsidR="009D7E27" w:rsidRDefault="009D7E27">
      <w:r>
        <w:separator/>
      </w:r>
    </w:p>
  </w:endnote>
  <w:endnote w:type="continuationSeparator" w:id="0">
    <w:p w14:paraId="6DEE622A" w14:textId="77777777" w:rsidR="009D7E27" w:rsidRDefault="009D7E27">
      <w:r>
        <w:continuationSeparator/>
      </w:r>
    </w:p>
  </w:endnote>
  <w:endnote w:type="continuationNotice" w:id="1">
    <w:p w14:paraId="1E7715D9" w14:textId="77777777" w:rsidR="001A669C" w:rsidRDefault="001A669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45169B" w14:textId="4629EFA0" w:rsidR="009D7E27" w:rsidRDefault="009D7E27">
    <w:pPr>
      <w:spacing w:line="200" w:lineRule="exact"/>
    </w:pPr>
    <w:r>
      <w:rPr>
        <w:noProof/>
        <w:color w:val="1F497D" w:themeColor="text2"/>
        <w:lang w:val="de-DE" w:eastAsia="de-DE"/>
      </w:rPr>
      <w:drawing>
        <wp:anchor distT="0" distB="0" distL="114300" distR="114300" simplePos="0" relativeHeight="251658256" behindDoc="0" locked="0" layoutInCell="1" allowOverlap="1" wp14:anchorId="30E39854" wp14:editId="4760BEB7">
          <wp:simplePos x="0" y="0"/>
          <wp:positionH relativeFrom="column">
            <wp:posOffset>0</wp:posOffset>
          </wp:positionH>
          <wp:positionV relativeFrom="paragraph">
            <wp:posOffset>-117475</wp:posOffset>
          </wp:positionV>
          <wp:extent cx="1727835" cy="633095"/>
          <wp:effectExtent l="0" t="0" r="5715" b="0"/>
          <wp:wrapSquare wrapText="bothSides"/>
          <wp:docPr id="41" name="Picture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AvanadeLogoNoTM_AWColor_FEB_CMYK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27835" cy="6330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C0A8B">
      <w:pict w14:anchorId="3F4516A2">
        <v:group id="_x0000_s2073" style="position:absolute;margin-left:25.3pt;margin-top:772.2pt;width:546pt;height:0;z-index:-251658240;mso-position-horizontal-relative:page;mso-position-vertical-relative:page" coordorigin="506,15444" coordsize="10920,0">
          <v:shape id="_x0000_s2074" style="position:absolute;left:2530;top:77220;width:10920;height:0" coordorigin="506,15444" coordsize="10920,0" path="m506,15444r10920,e" filled="f" strokecolor="#f60" strokeweight=".72pt">
            <v:path arrowok="t"/>
            <o:lock v:ext="edit" verticies="t"/>
          </v:shape>
          <w10:wrap anchorx="page" anchory="page"/>
        </v:group>
      </w:pict>
    </w:r>
    <w:r w:rsidR="000C0A8B">
      <w:pict w14:anchorId="3F4516A3"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style="position:absolute;margin-left:517pt;margin-top:791.1pt;width:9.55pt;height:11.95pt;z-index:-251658239;mso-position-horizontal-relative:page;mso-position-vertical-relative:page" filled="f" stroked="f">
          <v:textbox style="mso-next-textbox:#_x0000_s2072" inset="0,0,0,0">
            <w:txbxContent>
              <w:p w14:paraId="3F4516B7" w14:textId="5185421E" w:rsidR="009D7E27" w:rsidRDefault="009D7E27">
                <w:pPr>
                  <w:spacing w:line="220" w:lineRule="exact"/>
                  <w:ind w:left="40"/>
                  <w:rPr>
                    <w:rFonts w:ascii="Arial" w:eastAsia="Arial" w:hAnsi="Arial" w:cs="Arial"/>
                  </w:rPr>
                </w:pPr>
                <w:r>
                  <w:fldChar w:fldCharType="begin"/>
                </w:r>
                <w:r>
                  <w:rPr>
                    <w:rFonts w:ascii="Arial" w:eastAsia="Arial" w:hAnsi="Arial" w:cs="Arial"/>
                    <w:color w:val="747678"/>
                  </w:rPr>
                  <w:instrText xml:space="preserve"> PAGE </w:instrText>
                </w:r>
                <w:r>
                  <w:fldChar w:fldCharType="separate"/>
                </w:r>
                <w:r w:rsidR="000C0A8B">
                  <w:rPr>
                    <w:rFonts w:ascii="Arial" w:eastAsia="Arial" w:hAnsi="Arial" w:cs="Arial"/>
                    <w:noProof/>
                    <w:color w:val="747678"/>
                  </w:rP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 w:rsidR="000C0A8B">
      <w:pict w14:anchorId="3F4516A4">
        <v:shape id="_x0000_s2071" type="#_x0000_t202" style="position:absolute;margin-left:169.65pt;margin-top:793.35pt;width:260.2pt;height:19.4pt;z-index:-251658238;mso-position-horizontal-relative:page;mso-position-vertical-relative:page" filled="f" stroked="f">
          <v:textbox style="mso-next-textbox:#_x0000_s2071" inset="0,0,0,0">
            <w:txbxContent>
              <w:p w14:paraId="3F4516B8" w14:textId="77777777" w:rsidR="009D7E27" w:rsidRDefault="009D7E27">
                <w:pPr>
                  <w:ind w:left="-12" w:right="-12"/>
                  <w:jc w:val="center"/>
                  <w:rPr>
                    <w:rFonts w:ascii="Arial" w:eastAsia="Arial" w:hAnsi="Arial" w:cs="Arial"/>
                    <w:sz w:val="16"/>
                    <w:szCs w:val="16"/>
                  </w:rPr>
                </w:pPr>
                <w:r>
                  <w:rPr>
                    <w:rFonts w:ascii="Arial" w:eastAsia="Arial" w:hAnsi="Arial" w:cs="Arial"/>
                    <w:color w:val="FF5700"/>
                    <w:sz w:val="16"/>
                    <w:szCs w:val="16"/>
                  </w:rPr>
                  <w:t>&lt;</w:t>
                </w:r>
                <w:r>
                  <w:rPr>
                    <w:rFonts w:ascii="Arial" w:eastAsia="Arial" w:hAnsi="Arial" w:cs="Arial"/>
                    <w:color w:val="FF5700"/>
                    <w:spacing w:val="-1"/>
                    <w:sz w:val="16"/>
                    <w:szCs w:val="16"/>
                  </w:rPr>
                  <w:t>Re</w:t>
                </w:r>
                <w:r>
                  <w:rPr>
                    <w:rFonts w:ascii="Arial" w:eastAsia="Arial" w:hAnsi="Arial" w:cs="Arial"/>
                    <w:color w:val="FF5700"/>
                    <w:spacing w:val="1"/>
                    <w:sz w:val="16"/>
                    <w:szCs w:val="16"/>
                  </w:rPr>
                  <w:t>st</w:t>
                </w:r>
                <w:r>
                  <w:rPr>
                    <w:rFonts w:ascii="Arial" w:eastAsia="Arial" w:hAnsi="Arial" w:cs="Arial"/>
                    <w:color w:val="FF5700"/>
                    <w:spacing w:val="-1"/>
                    <w:sz w:val="16"/>
                    <w:szCs w:val="16"/>
                  </w:rPr>
                  <w:t>r</w:t>
                </w:r>
                <w:r>
                  <w:rPr>
                    <w:rFonts w:ascii="Arial" w:eastAsia="Arial" w:hAnsi="Arial" w:cs="Arial"/>
                    <w:color w:val="FF5700"/>
                    <w:spacing w:val="-2"/>
                    <w:sz w:val="16"/>
                    <w:szCs w:val="16"/>
                  </w:rPr>
                  <w:t>i</w:t>
                </w:r>
                <w:r>
                  <w:rPr>
                    <w:rFonts w:ascii="Arial" w:eastAsia="Arial" w:hAnsi="Arial" w:cs="Arial"/>
                    <w:color w:val="FF5700"/>
                    <w:spacing w:val="1"/>
                    <w:sz w:val="16"/>
                    <w:szCs w:val="16"/>
                  </w:rPr>
                  <w:t>ct</w:t>
                </w:r>
                <w:r>
                  <w:rPr>
                    <w:rFonts w:ascii="Arial" w:eastAsia="Arial" w:hAnsi="Arial" w:cs="Arial"/>
                    <w:color w:val="FF5700"/>
                    <w:spacing w:val="-1"/>
                    <w:sz w:val="16"/>
                    <w:szCs w:val="16"/>
                  </w:rPr>
                  <w:t>e</w:t>
                </w:r>
                <w:r>
                  <w:rPr>
                    <w:rFonts w:ascii="Arial" w:eastAsia="Arial" w:hAnsi="Arial" w:cs="Arial"/>
                    <w:color w:val="FF5700"/>
                    <w:spacing w:val="1"/>
                    <w:sz w:val="16"/>
                    <w:szCs w:val="16"/>
                  </w:rPr>
                  <w:t>d</w:t>
                </w:r>
                <w:r>
                  <w:rPr>
                    <w:rFonts w:ascii="Arial" w:eastAsia="Arial" w:hAnsi="Arial" w:cs="Arial"/>
                    <w:color w:val="FF5700"/>
                    <w:sz w:val="16"/>
                    <w:szCs w:val="16"/>
                  </w:rPr>
                  <w:t>&gt;</w:t>
                </w:r>
                <w:r>
                  <w:rPr>
                    <w:rFonts w:ascii="Arial" w:eastAsia="Arial" w:hAnsi="Arial" w:cs="Arial"/>
                    <w:color w:val="FF5700"/>
                    <w:spacing w:val="-1"/>
                    <w:sz w:val="16"/>
                    <w:szCs w:val="16"/>
                  </w:rPr>
                  <w:t xml:space="preserve"> </w:t>
                </w:r>
                <w:r>
                  <w:rPr>
                    <w:rFonts w:ascii="Arial" w:eastAsia="Arial" w:hAnsi="Arial" w:cs="Arial"/>
                    <w:color w:val="000000"/>
                    <w:spacing w:val="1"/>
                    <w:sz w:val="16"/>
                    <w:szCs w:val="16"/>
                  </w:rPr>
                  <w:t>S</w:t>
                </w:r>
                <w:r>
                  <w:rPr>
                    <w:rFonts w:ascii="Arial" w:eastAsia="Arial" w:hAnsi="Arial" w:cs="Arial"/>
                    <w:color w:val="000000"/>
                    <w:spacing w:val="-1"/>
                    <w:sz w:val="16"/>
                    <w:szCs w:val="16"/>
                  </w:rPr>
                  <w:t>e</w:t>
                </w:r>
                <w:r>
                  <w:rPr>
                    <w:rFonts w:ascii="Arial" w:eastAsia="Arial" w:hAnsi="Arial" w:cs="Arial"/>
                    <w:color w:val="000000"/>
                    <w:sz w:val="16"/>
                    <w:szCs w:val="16"/>
                  </w:rPr>
                  <w:t>e</w:t>
                </w:r>
                <w:r>
                  <w:rPr>
                    <w:rFonts w:ascii="Arial" w:eastAsia="Arial" w:hAnsi="Arial" w:cs="Arial"/>
                    <w:color w:val="000000"/>
                    <w:spacing w:val="-2"/>
                    <w:sz w:val="16"/>
                    <w:szCs w:val="16"/>
                  </w:rPr>
                  <w:t xml:space="preserve"> </w:t>
                </w:r>
                <w:r>
                  <w:rPr>
                    <w:rFonts w:ascii="Arial" w:eastAsia="Arial" w:hAnsi="Arial" w:cs="Arial"/>
                    <w:color w:val="000000"/>
                    <w:spacing w:val="1"/>
                    <w:sz w:val="16"/>
                    <w:szCs w:val="16"/>
                  </w:rPr>
                  <w:t>A</w:t>
                </w:r>
                <w:r>
                  <w:rPr>
                    <w:rFonts w:ascii="Arial" w:eastAsia="Arial" w:hAnsi="Arial" w:cs="Arial"/>
                    <w:color w:val="000000"/>
                    <w:spacing w:val="-1"/>
                    <w:sz w:val="16"/>
                    <w:szCs w:val="16"/>
                  </w:rPr>
                  <w:t>vanade</w:t>
                </w:r>
                <w:r>
                  <w:rPr>
                    <w:rFonts w:ascii="Arial" w:eastAsia="Arial" w:hAnsi="Arial" w:cs="Arial"/>
                    <w:color w:val="000000"/>
                    <w:sz w:val="16"/>
                    <w:szCs w:val="16"/>
                  </w:rPr>
                  <w:t xml:space="preserve">’s </w:t>
                </w:r>
                <w:r>
                  <w:rPr>
                    <w:rFonts w:ascii="Arial" w:eastAsia="Arial" w:hAnsi="Arial" w:cs="Arial"/>
                    <w:color w:val="FF5700"/>
                    <w:spacing w:val="-41"/>
                    <w:sz w:val="16"/>
                    <w:szCs w:val="16"/>
                  </w:rPr>
                  <w:t xml:space="preserve"> </w:t>
                </w:r>
                <w:hyperlink r:id="rId2">
                  <w:r>
                    <w:rPr>
                      <w:rFonts w:ascii="Arial" w:eastAsia="Arial" w:hAnsi="Arial" w:cs="Arial"/>
                      <w:color w:val="FF5700"/>
                      <w:spacing w:val="-1"/>
                      <w:sz w:val="16"/>
                      <w:szCs w:val="16"/>
                      <w:u w:val="single" w:color="FF5700"/>
                    </w:rPr>
                    <w:t>D</w:t>
                  </w:r>
                  <w:r>
                    <w:rPr>
                      <w:rFonts w:ascii="Arial" w:eastAsia="Arial" w:hAnsi="Arial" w:cs="Arial"/>
                      <w:color w:val="FF5700"/>
                      <w:spacing w:val="-3"/>
                      <w:sz w:val="16"/>
                      <w:szCs w:val="16"/>
                      <w:u w:val="single" w:color="FF5700"/>
                    </w:rPr>
                    <w:t>a</w:t>
                  </w:r>
                  <w:r>
                    <w:rPr>
                      <w:rFonts w:ascii="Arial" w:eastAsia="Arial" w:hAnsi="Arial" w:cs="Arial"/>
                      <w:color w:val="FF5700"/>
                      <w:spacing w:val="-1"/>
                      <w:sz w:val="16"/>
                      <w:szCs w:val="16"/>
                      <w:u w:val="single" w:color="FF5700"/>
                    </w:rPr>
                    <w:t>t</w:t>
                  </w:r>
                  <w:r>
                    <w:rPr>
                      <w:rFonts w:ascii="Arial" w:eastAsia="Arial" w:hAnsi="Arial" w:cs="Arial"/>
                      <w:color w:val="FF5700"/>
                      <w:sz w:val="16"/>
                      <w:szCs w:val="16"/>
                      <w:u w:val="single" w:color="FF5700"/>
                    </w:rPr>
                    <w:t xml:space="preserve">a </w:t>
                  </w:r>
                  <w:r>
                    <w:rPr>
                      <w:rFonts w:ascii="Arial" w:eastAsia="Arial" w:hAnsi="Arial" w:cs="Arial"/>
                      <w:color w:val="FF5700"/>
                      <w:spacing w:val="-1"/>
                      <w:sz w:val="16"/>
                      <w:szCs w:val="16"/>
                      <w:u w:val="single" w:color="FF5700"/>
                    </w:rPr>
                    <w:t>C</w:t>
                  </w:r>
                  <w:r>
                    <w:rPr>
                      <w:rFonts w:ascii="Arial" w:eastAsia="Arial" w:hAnsi="Arial" w:cs="Arial"/>
                      <w:color w:val="FF5700"/>
                      <w:sz w:val="16"/>
                      <w:szCs w:val="16"/>
                      <w:u w:val="single" w:color="FF5700"/>
                    </w:rPr>
                    <w:t>la</w:t>
                  </w:r>
                  <w:r>
                    <w:rPr>
                      <w:rFonts w:ascii="Arial" w:eastAsia="Arial" w:hAnsi="Arial" w:cs="Arial"/>
                      <w:color w:val="FF5700"/>
                      <w:spacing w:val="-1"/>
                      <w:sz w:val="16"/>
                      <w:szCs w:val="16"/>
                      <w:u w:val="single" w:color="FF5700"/>
                    </w:rPr>
                    <w:t>s</w:t>
                  </w:r>
                  <w:r>
                    <w:rPr>
                      <w:rFonts w:ascii="Arial" w:eastAsia="Arial" w:hAnsi="Arial" w:cs="Arial"/>
                      <w:color w:val="FF5700"/>
                      <w:spacing w:val="1"/>
                      <w:sz w:val="16"/>
                      <w:szCs w:val="16"/>
                      <w:u w:val="single" w:color="FF5700"/>
                    </w:rPr>
                    <w:t>s</w:t>
                  </w:r>
                  <w:r>
                    <w:rPr>
                      <w:rFonts w:ascii="Arial" w:eastAsia="Arial" w:hAnsi="Arial" w:cs="Arial"/>
                      <w:color w:val="FF5700"/>
                      <w:sz w:val="16"/>
                      <w:szCs w:val="16"/>
                      <w:u w:val="single" w:color="FF5700"/>
                    </w:rPr>
                    <w:t>i</w:t>
                  </w:r>
                  <w:r>
                    <w:rPr>
                      <w:rFonts w:ascii="Arial" w:eastAsia="Arial" w:hAnsi="Arial" w:cs="Arial"/>
                      <w:color w:val="FF5700"/>
                      <w:spacing w:val="-1"/>
                      <w:sz w:val="16"/>
                      <w:szCs w:val="16"/>
                      <w:u w:val="single" w:color="FF5700"/>
                    </w:rPr>
                    <w:t>f</w:t>
                  </w:r>
                  <w:r>
                    <w:rPr>
                      <w:rFonts w:ascii="Arial" w:eastAsia="Arial" w:hAnsi="Arial" w:cs="Arial"/>
                      <w:color w:val="FF5700"/>
                      <w:sz w:val="16"/>
                      <w:szCs w:val="16"/>
                      <w:u w:val="single" w:color="FF5700"/>
                    </w:rPr>
                    <w:t>i</w:t>
                  </w:r>
                  <w:r>
                    <w:rPr>
                      <w:rFonts w:ascii="Arial" w:eastAsia="Arial" w:hAnsi="Arial" w:cs="Arial"/>
                      <w:color w:val="FF5700"/>
                      <w:spacing w:val="1"/>
                      <w:sz w:val="16"/>
                      <w:szCs w:val="16"/>
                      <w:u w:val="single" w:color="FF5700"/>
                    </w:rPr>
                    <w:t>c</w:t>
                  </w:r>
                  <w:r>
                    <w:rPr>
                      <w:rFonts w:ascii="Arial" w:eastAsia="Arial" w:hAnsi="Arial" w:cs="Arial"/>
                      <w:color w:val="FF5700"/>
                      <w:spacing w:val="-3"/>
                      <w:sz w:val="16"/>
                      <w:szCs w:val="16"/>
                      <w:u w:val="single" w:color="FF5700"/>
                    </w:rPr>
                    <w:t>a</w:t>
                  </w:r>
                  <w:r>
                    <w:rPr>
                      <w:rFonts w:ascii="Arial" w:eastAsia="Arial" w:hAnsi="Arial" w:cs="Arial"/>
                      <w:color w:val="FF5700"/>
                      <w:spacing w:val="1"/>
                      <w:sz w:val="16"/>
                      <w:szCs w:val="16"/>
                      <w:u w:val="single" w:color="FF5700"/>
                    </w:rPr>
                    <w:t>t</w:t>
                  </w:r>
                  <w:r>
                    <w:rPr>
                      <w:rFonts w:ascii="Arial" w:eastAsia="Arial" w:hAnsi="Arial" w:cs="Arial"/>
                      <w:color w:val="FF5700"/>
                      <w:sz w:val="16"/>
                      <w:szCs w:val="16"/>
                      <w:u w:val="single" w:color="FF5700"/>
                    </w:rPr>
                    <w:t xml:space="preserve">ion </w:t>
                  </w:r>
                  <w:r>
                    <w:rPr>
                      <w:rFonts w:ascii="Arial" w:eastAsia="Arial" w:hAnsi="Arial" w:cs="Arial"/>
                      <w:color w:val="FF5700"/>
                      <w:spacing w:val="-1"/>
                      <w:sz w:val="16"/>
                      <w:szCs w:val="16"/>
                      <w:u w:val="single" w:color="FF5700"/>
                    </w:rPr>
                    <w:t>an</w:t>
                  </w:r>
                  <w:r>
                    <w:rPr>
                      <w:rFonts w:ascii="Arial" w:eastAsia="Arial" w:hAnsi="Arial" w:cs="Arial"/>
                      <w:color w:val="FF5700"/>
                      <w:sz w:val="16"/>
                      <w:szCs w:val="16"/>
                      <w:u w:val="single" w:color="FF5700"/>
                    </w:rPr>
                    <w:t>d</w:t>
                  </w:r>
                  <w:r>
                    <w:rPr>
                      <w:rFonts w:ascii="Arial" w:eastAsia="Arial" w:hAnsi="Arial" w:cs="Arial"/>
                      <w:color w:val="FF5700"/>
                      <w:spacing w:val="-2"/>
                      <w:sz w:val="16"/>
                      <w:szCs w:val="16"/>
                      <w:u w:val="single" w:color="FF5700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FF5700"/>
                      <w:spacing w:val="1"/>
                      <w:sz w:val="16"/>
                      <w:szCs w:val="16"/>
                      <w:u w:val="single" w:color="FF5700"/>
                    </w:rPr>
                    <w:t>P</w:t>
                  </w:r>
                  <w:r>
                    <w:rPr>
                      <w:rFonts w:ascii="Arial" w:eastAsia="Arial" w:hAnsi="Arial" w:cs="Arial"/>
                      <w:color w:val="FF5700"/>
                      <w:spacing w:val="-1"/>
                      <w:sz w:val="16"/>
                      <w:szCs w:val="16"/>
                      <w:u w:val="single" w:color="FF5700"/>
                    </w:rPr>
                    <w:t>ro</w:t>
                  </w:r>
                  <w:r>
                    <w:rPr>
                      <w:rFonts w:ascii="Arial" w:eastAsia="Arial" w:hAnsi="Arial" w:cs="Arial"/>
                      <w:color w:val="FF5700"/>
                      <w:spacing w:val="1"/>
                      <w:sz w:val="16"/>
                      <w:szCs w:val="16"/>
                      <w:u w:val="single" w:color="FF5700"/>
                    </w:rPr>
                    <w:t>t</w:t>
                  </w:r>
                  <w:r>
                    <w:rPr>
                      <w:rFonts w:ascii="Arial" w:eastAsia="Arial" w:hAnsi="Arial" w:cs="Arial"/>
                      <w:color w:val="FF5700"/>
                      <w:spacing w:val="-3"/>
                      <w:sz w:val="16"/>
                      <w:szCs w:val="16"/>
                      <w:u w:val="single" w:color="FF5700"/>
                    </w:rPr>
                    <w:t>e</w:t>
                  </w:r>
                  <w:r>
                    <w:rPr>
                      <w:rFonts w:ascii="Arial" w:eastAsia="Arial" w:hAnsi="Arial" w:cs="Arial"/>
                      <w:color w:val="FF5700"/>
                      <w:spacing w:val="1"/>
                      <w:sz w:val="16"/>
                      <w:szCs w:val="16"/>
                      <w:u w:val="single" w:color="FF5700"/>
                    </w:rPr>
                    <w:t>ct</w:t>
                  </w:r>
                  <w:r>
                    <w:rPr>
                      <w:rFonts w:ascii="Arial" w:eastAsia="Arial" w:hAnsi="Arial" w:cs="Arial"/>
                      <w:color w:val="FF5700"/>
                      <w:sz w:val="16"/>
                      <w:szCs w:val="16"/>
                      <w:u w:val="single" w:color="FF5700"/>
                    </w:rPr>
                    <w:t>ion</w:t>
                  </w:r>
                  <w:r>
                    <w:rPr>
                      <w:rFonts w:ascii="Arial" w:eastAsia="Arial" w:hAnsi="Arial" w:cs="Arial"/>
                      <w:color w:val="FF5700"/>
                      <w:spacing w:val="-3"/>
                      <w:sz w:val="16"/>
                      <w:szCs w:val="16"/>
                      <w:u w:val="single" w:color="FF5700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FF5700"/>
                      <w:spacing w:val="-2"/>
                      <w:sz w:val="16"/>
                      <w:szCs w:val="16"/>
                      <w:u w:val="single" w:color="FF5700"/>
                    </w:rPr>
                    <w:t>S</w:t>
                  </w:r>
                  <w:r>
                    <w:rPr>
                      <w:rFonts w:ascii="Arial" w:eastAsia="Arial" w:hAnsi="Arial" w:cs="Arial"/>
                      <w:color w:val="FF5700"/>
                      <w:spacing w:val="1"/>
                      <w:sz w:val="16"/>
                      <w:szCs w:val="16"/>
                      <w:u w:val="single" w:color="FF5700"/>
                    </w:rPr>
                    <w:t>t</w:t>
                  </w:r>
                  <w:r>
                    <w:rPr>
                      <w:rFonts w:ascii="Arial" w:eastAsia="Arial" w:hAnsi="Arial" w:cs="Arial"/>
                      <w:color w:val="FF5700"/>
                      <w:spacing w:val="-3"/>
                      <w:sz w:val="16"/>
                      <w:szCs w:val="16"/>
                      <w:u w:val="single" w:color="FF5700"/>
                    </w:rPr>
                    <w:t>a</w:t>
                  </w:r>
                  <w:r>
                    <w:rPr>
                      <w:rFonts w:ascii="Arial" w:eastAsia="Arial" w:hAnsi="Arial" w:cs="Arial"/>
                      <w:color w:val="FF5700"/>
                      <w:spacing w:val="-1"/>
                      <w:sz w:val="16"/>
                      <w:szCs w:val="16"/>
                      <w:u w:val="single" w:color="FF5700"/>
                    </w:rPr>
                    <w:t>ndar</w:t>
                  </w:r>
                  <w:r>
                    <w:rPr>
                      <w:rFonts w:ascii="Arial" w:eastAsia="Arial" w:hAnsi="Arial" w:cs="Arial"/>
                      <w:color w:val="FF5700"/>
                      <w:sz w:val="16"/>
                      <w:szCs w:val="16"/>
                      <w:u w:val="single" w:color="FF5700"/>
                    </w:rPr>
                    <w:t>d</w:t>
                  </w:r>
                </w:hyperlink>
              </w:p>
              <w:p w14:paraId="3F4516B9" w14:textId="69FF01D5" w:rsidR="009D7E27" w:rsidRDefault="009D7E27">
                <w:pPr>
                  <w:spacing w:before="3"/>
                  <w:ind w:left="1090" w:right="1149"/>
                  <w:jc w:val="center"/>
                  <w:rPr>
                    <w:rFonts w:ascii="Arial" w:eastAsia="Arial" w:hAnsi="Arial" w:cs="Arial"/>
                    <w:sz w:val="16"/>
                    <w:szCs w:val="16"/>
                  </w:rPr>
                </w:pPr>
                <w:r>
                  <w:rPr>
                    <w:rFonts w:ascii="Arial" w:eastAsia="Arial" w:hAnsi="Arial" w:cs="Arial"/>
                    <w:spacing w:val="-1"/>
                    <w:sz w:val="16"/>
                    <w:szCs w:val="16"/>
                  </w:rPr>
                  <w:t>©201</w:t>
                </w:r>
                <w:r>
                  <w:rPr>
                    <w:rFonts w:ascii="Arial" w:eastAsia="Arial" w:hAnsi="Arial" w:cs="Arial"/>
                    <w:sz w:val="16"/>
                    <w:szCs w:val="16"/>
                  </w:rPr>
                  <w:t>7</w:t>
                </w:r>
                <w:r>
                  <w:rPr>
                    <w:rFonts w:ascii="Arial" w:eastAsia="Arial" w:hAnsi="Arial" w:cs="Arial"/>
                    <w:spacing w:val="1"/>
                    <w:sz w:val="16"/>
                    <w:szCs w:val="16"/>
                  </w:rPr>
                  <w:t xml:space="preserve"> A</w:t>
                </w:r>
                <w:r>
                  <w:rPr>
                    <w:rFonts w:ascii="Arial" w:eastAsia="Arial" w:hAnsi="Arial" w:cs="Arial"/>
                    <w:spacing w:val="-1"/>
                    <w:sz w:val="16"/>
                    <w:szCs w:val="16"/>
                  </w:rPr>
                  <w:t>vanad</w:t>
                </w:r>
                <w:r>
                  <w:rPr>
                    <w:rFonts w:ascii="Arial" w:eastAsia="Arial" w:hAnsi="Arial" w:cs="Arial"/>
                    <w:sz w:val="16"/>
                    <w:szCs w:val="16"/>
                  </w:rPr>
                  <w:t>e</w:t>
                </w:r>
                <w:r>
                  <w:rPr>
                    <w:rFonts w:ascii="Arial" w:eastAsia="Arial" w:hAnsi="Arial" w:cs="Arial"/>
                    <w:spacing w:val="1"/>
                    <w:sz w:val="16"/>
                    <w:szCs w:val="16"/>
                  </w:rPr>
                  <w:t xml:space="preserve"> I</w:t>
                </w:r>
                <w:r>
                  <w:rPr>
                    <w:rFonts w:ascii="Arial" w:eastAsia="Arial" w:hAnsi="Arial" w:cs="Arial"/>
                    <w:spacing w:val="-1"/>
                    <w:sz w:val="16"/>
                    <w:szCs w:val="16"/>
                  </w:rPr>
                  <w:t>nc</w:t>
                </w:r>
                <w:r>
                  <w:rPr>
                    <w:rFonts w:ascii="Arial" w:eastAsia="Arial" w:hAnsi="Arial" w:cs="Arial"/>
                    <w:sz w:val="16"/>
                    <w:szCs w:val="16"/>
                  </w:rPr>
                  <w:t xml:space="preserve">. </w:t>
                </w:r>
                <w:r>
                  <w:rPr>
                    <w:rFonts w:ascii="Arial" w:eastAsia="Arial" w:hAnsi="Arial" w:cs="Arial"/>
                    <w:spacing w:val="1"/>
                    <w:sz w:val="16"/>
                    <w:szCs w:val="16"/>
                  </w:rPr>
                  <w:t>A</w:t>
                </w:r>
                <w:r>
                  <w:rPr>
                    <w:rFonts w:ascii="Arial" w:eastAsia="Arial" w:hAnsi="Arial" w:cs="Arial"/>
                    <w:sz w:val="16"/>
                    <w:szCs w:val="16"/>
                  </w:rPr>
                  <w:t>ll</w:t>
                </w:r>
                <w:r>
                  <w:rPr>
                    <w:rFonts w:ascii="Arial" w:eastAsia="Arial" w:hAnsi="Arial" w:cs="Arial"/>
                    <w:spacing w:val="-1"/>
                    <w:sz w:val="16"/>
                    <w:szCs w:val="16"/>
                  </w:rPr>
                  <w:t xml:space="preserve"> R</w:t>
                </w:r>
                <w:r>
                  <w:rPr>
                    <w:rFonts w:ascii="Arial" w:eastAsia="Arial" w:hAnsi="Arial" w:cs="Arial"/>
                    <w:sz w:val="16"/>
                    <w:szCs w:val="16"/>
                  </w:rPr>
                  <w:t>ig</w:t>
                </w:r>
                <w:r>
                  <w:rPr>
                    <w:rFonts w:ascii="Arial" w:eastAsia="Arial" w:hAnsi="Arial" w:cs="Arial"/>
                    <w:spacing w:val="-1"/>
                    <w:sz w:val="16"/>
                    <w:szCs w:val="16"/>
                  </w:rPr>
                  <w:t>ht</w:t>
                </w:r>
                <w:r>
                  <w:rPr>
                    <w:rFonts w:ascii="Arial" w:eastAsia="Arial" w:hAnsi="Arial" w:cs="Arial"/>
                    <w:sz w:val="16"/>
                    <w:szCs w:val="16"/>
                  </w:rPr>
                  <w:t>s</w:t>
                </w:r>
                <w:r>
                  <w:rPr>
                    <w:rFonts w:ascii="Arial" w:eastAsia="Arial" w:hAnsi="Arial" w:cs="Arial"/>
                    <w:spacing w:val="2"/>
                    <w:sz w:val="16"/>
                    <w:szCs w:val="16"/>
                  </w:rPr>
                  <w:t xml:space="preserve"> </w:t>
                </w:r>
                <w:r>
                  <w:rPr>
                    <w:rFonts w:ascii="Arial" w:eastAsia="Arial" w:hAnsi="Arial" w:cs="Arial"/>
                    <w:spacing w:val="-1"/>
                    <w:sz w:val="16"/>
                    <w:szCs w:val="16"/>
                  </w:rPr>
                  <w:t>R</w:t>
                </w:r>
                <w:r>
                  <w:rPr>
                    <w:rFonts w:ascii="Arial" w:eastAsia="Arial" w:hAnsi="Arial" w:cs="Arial"/>
                    <w:spacing w:val="-3"/>
                    <w:sz w:val="16"/>
                    <w:szCs w:val="16"/>
                  </w:rPr>
                  <w:t>e</w:t>
                </w:r>
                <w:r>
                  <w:rPr>
                    <w:rFonts w:ascii="Arial" w:eastAsia="Arial" w:hAnsi="Arial" w:cs="Arial"/>
                    <w:spacing w:val="1"/>
                    <w:sz w:val="16"/>
                    <w:szCs w:val="16"/>
                  </w:rPr>
                  <w:t>s</w:t>
                </w:r>
                <w:r>
                  <w:rPr>
                    <w:rFonts w:ascii="Arial" w:eastAsia="Arial" w:hAnsi="Arial" w:cs="Arial"/>
                    <w:spacing w:val="-1"/>
                    <w:sz w:val="16"/>
                    <w:szCs w:val="16"/>
                  </w:rPr>
                  <w:t>erve</w:t>
                </w:r>
                <w:r>
                  <w:rPr>
                    <w:rFonts w:ascii="Arial" w:eastAsia="Arial" w:hAnsi="Arial" w:cs="Arial"/>
                    <w:sz w:val="16"/>
                    <w:szCs w:val="16"/>
                  </w:rPr>
                  <w:t>d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45169C" w14:textId="4464F908" w:rsidR="009D7E27" w:rsidRDefault="000C0A8B">
    <w:pPr>
      <w:spacing w:line="200" w:lineRule="exact"/>
    </w:pPr>
    <w:r>
      <w:pict w14:anchorId="3F4516A6">
        <v:shapetype id="_x0000_t202" coordsize="21600,21600" o:spt="202" path="m,l,21600r21600,l21600,xe">
          <v:stroke joinstyle="miter"/>
          <v:path gradientshapeok="t" o:connecttype="rect"/>
        </v:shapetype>
        <v:shape id="_x0000_s2069" type="#_x0000_t202" style="position:absolute;margin-left:224.75pt;margin-top:809.95pt;width:147.05pt;height:10.05pt;z-index:-251658237;mso-position-horizontal-relative:page;mso-position-vertical-relative:page" filled="f" stroked="f">
          <v:textbox style="mso-next-textbox:#_x0000_s2069" inset="0,0,0,0">
            <w:txbxContent>
              <w:p w14:paraId="3F4516BA" w14:textId="01F47341" w:rsidR="009D7E27" w:rsidRDefault="009D7E27">
                <w:pPr>
                  <w:ind w:left="20" w:right="-24"/>
                  <w:rPr>
                    <w:rFonts w:ascii="Arial" w:eastAsia="Arial" w:hAnsi="Arial" w:cs="Arial"/>
                    <w:sz w:val="16"/>
                    <w:szCs w:val="16"/>
                  </w:rPr>
                </w:pPr>
                <w:r>
                  <w:rPr>
                    <w:rFonts w:ascii="Arial" w:eastAsia="Arial" w:hAnsi="Arial" w:cs="Arial"/>
                    <w:spacing w:val="-1"/>
                    <w:sz w:val="16"/>
                    <w:szCs w:val="16"/>
                  </w:rPr>
                  <w:t>©201</w:t>
                </w:r>
                <w:r>
                  <w:rPr>
                    <w:rFonts w:ascii="Arial" w:eastAsia="Arial" w:hAnsi="Arial" w:cs="Arial"/>
                    <w:sz w:val="16"/>
                    <w:szCs w:val="16"/>
                  </w:rPr>
                  <w:t>7</w:t>
                </w:r>
                <w:r>
                  <w:rPr>
                    <w:rFonts w:ascii="Arial" w:eastAsia="Arial" w:hAnsi="Arial" w:cs="Arial"/>
                    <w:spacing w:val="1"/>
                    <w:sz w:val="16"/>
                    <w:szCs w:val="16"/>
                  </w:rPr>
                  <w:t xml:space="preserve"> A</w:t>
                </w:r>
                <w:r>
                  <w:rPr>
                    <w:rFonts w:ascii="Arial" w:eastAsia="Arial" w:hAnsi="Arial" w:cs="Arial"/>
                    <w:spacing w:val="-1"/>
                    <w:sz w:val="16"/>
                    <w:szCs w:val="16"/>
                  </w:rPr>
                  <w:t>vanad</w:t>
                </w:r>
                <w:r>
                  <w:rPr>
                    <w:rFonts w:ascii="Arial" w:eastAsia="Arial" w:hAnsi="Arial" w:cs="Arial"/>
                    <w:sz w:val="16"/>
                    <w:szCs w:val="16"/>
                  </w:rPr>
                  <w:t>e</w:t>
                </w:r>
                <w:r>
                  <w:rPr>
                    <w:rFonts w:ascii="Arial" w:eastAsia="Arial" w:hAnsi="Arial" w:cs="Arial"/>
                    <w:spacing w:val="1"/>
                    <w:sz w:val="16"/>
                    <w:szCs w:val="16"/>
                  </w:rPr>
                  <w:t xml:space="preserve"> I</w:t>
                </w:r>
                <w:r>
                  <w:rPr>
                    <w:rFonts w:ascii="Arial" w:eastAsia="Arial" w:hAnsi="Arial" w:cs="Arial"/>
                    <w:spacing w:val="-1"/>
                    <w:sz w:val="16"/>
                    <w:szCs w:val="16"/>
                  </w:rPr>
                  <w:t>nc</w:t>
                </w:r>
                <w:r>
                  <w:rPr>
                    <w:rFonts w:ascii="Arial" w:eastAsia="Arial" w:hAnsi="Arial" w:cs="Arial"/>
                    <w:sz w:val="16"/>
                    <w:szCs w:val="16"/>
                  </w:rPr>
                  <w:t xml:space="preserve">. </w:t>
                </w:r>
                <w:r>
                  <w:rPr>
                    <w:rFonts w:ascii="Arial" w:eastAsia="Arial" w:hAnsi="Arial" w:cs="Arial"/>
                    <w:spacing w:val="1"/>
                    <w:sz w:val="16"/>
                    <w:szCs w:val="16"/>
                  </w:rPr>
                  <w:t>A</w:t>
                </w:r>
                <w:r>
                  <w:rPr>
                    <w:rFonts w:ascii="Arial" w:eastAsia="Arial" w:hAnsi="Arial" w:cs="Arial"/>
                    <w:sz w:val="16"/>
                    <w:szCs w:val="16"/>
                  </w:rPr>
                  <w:t>ll</w:t>
                </w:r>
                <w:r>
                  <w:rPr>
                    <w:rFonts w:ascii="Arial" w:eastAsia="Arial" w:hAnsi="Arial" w:cs="Arial"/>
                    <w:spacing w:val="-1"/>
                    <w:sz w:val="16"/>
                    <w:szCs w:val="16"/>
                  </w:rPr>
                  <w:t xml:space="preserve"> R</w:t>
                </w:r>
                <w:r>
                  <w:rPr>
                    <w:rFonts w:ascii="Arial" w:eastAsia="Arial" w:hAnsi="Arial" w:cs="Arial"/>
                    <w:sz w:val="16"/>
                    <w:szCs w:val="16"/>
                  </w:rPr>
                  <w:t>ig</w:t>
                </w:r>
                <w:r>
                  <w:rPr>
                    <w:rFonts w:ascii="Arial" w:eastAsia="Arial" w:hAnsi="Arial" w:cs="Arial"/>
                    <w:spacing w:val="-1"/>
                    <w:sz w:val="16"/>
                    <w:szCs w:val="16"/>
                  </w:rPr>
                  <w:t>ht</w:t>
                </w:r>
                <w:r>
                  <w:rPr>
                    <w:rFonts w:ascii="Arial" w:eastAsia="Arial" w:hAnsi="Arial" w:cs="Arial"/>
                    <w:sz w:val="16"/>
                    <w:szCs w:val="16"/>
                  </w:rPr>
                  <w:t>s</w:t>
                </w:r>
                <w:r>
                  <w:rPr>
                    <w:rFonts w:ascii="Arial" w:eastAsia="Arial" w:hAnsi="Arial" w:cs="Arial"/>
                    <w:spacing w:val="2"/>
                    <w:sz w:val="16"/>
                    <w:szCs w:val="16"/>
                  </w:rPr>
                  <w:t xml:space="preserve"> </w:t>
                </w:r>
                <w:r>
                  <w:rPr>
                    <w:rFonts w:ascii="Arial" w:eastAsia="Arial" w:hAnsi="Arial" w:cs="Arial"/>
                    <w:spacing w:val="-1"/>
                    <w:sz w:val="16"/>
                    <w:szCs w:val="16"/>
                  </w:rPr>
                  <w:t>R</w:t>
                </w:r>
                <w:r>
                  <w:rPr>
                    <w:rFonts w:ascii="Arial" w:eastAsia="Arial" w:hAnsi="Arial" w:cs="Arial"/>
                    <w:spacing w:val="-3"/>
                    <w:sz w:val="16"/>
                    <w:szCs w:val="16"/>
                  </w:rPr>
                  <w:t>e</w:t>
                </w:r>
                <w:r>
                  <w:rPr>
                    <w:rFonts w:ascii="Arial" w:eastAsia="Arial" w:hAnsi="Arial" w:cs="Arial"/>
                    <w:spacing w:val="1"/>
                    <w:sz w:val="16"/>
                    <w:szCs w:val="16"/>
                  </w:rPr>
                  <w:t>s</w:t>
                </w:r>
                <w:r>
                  <w:rPr>
                    <w:rFonts w:ascii="Arial" w:eastAsia="Arial" w:hAnsi="Arial" w:cs="Arial"/>
                    <w:spacing w:val="-1"/>
                    <w:sz w:val="16"/>
                    <w:szCs w:val="16"/>
                  </w:rPr>
                  <w:t>erve</w:t>
                </w:r>
                <w:r>
                  <w:rPr>
                    <w:rFonts w:ascii="Arial" w:eastAsia="Arial" w:hAnsi="Arial" w:cs="Arial"/>
                    <w:sz w:val="16"/>
                    <w:szCs w:val="16"/>
                  </w:rPr>
                  <w:t>d</w:t>
                </w:r>
              </w:p>
            </w:txbxContent>
          </v:textbox>
          <w10:wrap anchorx="page" anchory="page"/>
        </v:shape>
      </w:pict>
    </w:r>
    <w:r w:rsidR="009D7E27">
      <w:rPr>
        <w:noProof/>
        <w:color w:val="1F497D" w:themeColor="text2"/>
        <w:lang w:val="de-DE" w:eastAsia="de-DE"/>
      </w:rPr>
      <w:drawing>
        <wp:anchor distT="0" distB="0" distL="114300" distR="114300" simplePos="0" relativeHeight="251658258" behindDoc="0" locked="0" layoutInCell="1" allowOverlap="1" wp14:anchorId="7FA36012" wp14:editId="4E90E781">
          <wp:simplePos x="0" y="0"/>
          <wp:positionH relativeFrom="column">
            <wp:posOffset>0</wp:posOffset>
          </wp:positionH>
          <wp:positionV relativeFrom="paragraph">
            <wp:posOffset>-518160</wp:posOffset>
          </wp:positionV>
          <wp:extent cx="1727835" cy="633095"/>
          <wp:effectExtent l="0" t="0" r="5715" b="0"/>
          <wp:wrapSquare wrapText="bothSides"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AvanadeLogoNoTM_AWColor_FEB_CMYK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27835" cy="6330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00BD68" w14:textId="4CEA3D4C" w:rsidR="009D7E27" w:rsidRDefault="009D7E27">
    <w:pPr>
      <w:spacing w:line="200" w:lineRule="exact"/>
    </w:pPr>
    <w:r>
      <w:rPr>
        <w:noProof/>
        <w:color w:val="1F497D" w:themeColor="text2"/>
        <w:lang w:val="de-DE" w:eastAsia="de-DE"/>
      </w:rPr>
      <w:drawing>
        <wp:anchor distT="0" distB="0" distL="114300" distR="114300" simplePos="0" relativeHeight="251658257" behindDoc="0" locked="0" layoutInCell="1" allowOverlap="1" wp14:anchorId="513E731C" wp14:editId="1449A05A">
          <wp:simplePos x="0" y="0"/>
          <wp:positionH relativeFrom="column">
            <wp:posOffset>0</wp:posOffset>
          </wp:positionH>
          <wp:positionV relativeFrom="paragraph">
            <wp:posOffset>-615315</wp:posOffset>
          </wp:positionV>
          <wp:extent cx="1727835" cy="633095"/>
          <wp:effectExtent l="0" t="0" r="5715" b="0"/>
          <wp:wrapSquare wrapText="bothSides"/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AvanadeLogoNoTM_AWColor_FEB_CMYK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27835" cy="6330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C0A8B">
      <w:pict w14:anchorId="03E4511E">
        <v:group id="_x0000_s2083" style="position:absolute;margin-left:25.3pt;margin-top:772.2pt;width:546pt;height:0;z-index:-251658227;mso-position-horizontal-relative:page;mso-position-vertical-relative:page" coordorigin="506,15444" coordsize="10920,0">
          <v:shape id="_x0000_s2084" style="position:absolute;left:2530;top:77220;width:10920;height:0" coordorigin="506,15444" coordsize="10920,0" path="m506,15444r10920,e" filled="f" strokecolor="#f60" strokeweight=".72pt">
            <v:path arrowok="t"/>
            <o:lock v:ext="edit" verticies="t"/>
          </v:shape>
          <w10:wrap anchorx="page" anchory="page"/>
        </v:group>
      </w:pict>
    </w:r>
    <w:r w:rsidR="000C0A8B">
      <w:pict w14:anchorId="69089B8D">
        <v:shapetype id="_x0000_t202" coordsize="21600,21600" o:spt="202" path="m,l,21600r21600,l21600,xe">
          <v:stroke joinstyle="miter"/>
          <v:path gradientshapeok="t" o:connecttype="rect"/>
        </v:shapetype>
        <v:shape id="_x0000_s2085" type="#_x0000_t202" style="position:absolute;margin-left:511.35pt;margin-top:791.1pt;width:15.05pt;height:11.95pt;z-index:-251658226;mso-position-horizontal-relative:page;mso-position-vertical-relative:page" filled="f" stroked="f">
          <v:textbox style="mso-next-textbox:#_x0000_s2085" inset="0,0,0,0">
            <w:txbxContent>
              <w:p w14:paraId="7BDC76D2" w14:textId="469735ED" w:rsidR="009D7E27" w:rsidRDefault="009D7E27">
                <w:pPr>
                  <w:spacing w:line="220" w:lineRule="exact"/>
                  <w:ind w:left="40"/>
                  <w:rPr>
                    <w:rFonts w:ascii="Arial" w:eastAsia="Arial" w:hAnsi="Arial" w:cs="Arial"/>
                  </w:rPr>
                </w:pPr>
                <w:r>
                  <w:fldChar w:fldCharType="begin"/>
                </w:r>
                <w:r>
                  <w:rPr>
                    <w:rFonts w:ascii="Arial" w:eastAsia="Arial" w:hAnsi="Arial" w:cs="Arial"/>
                    <w:color w:val="747678"/>
                  </w:rPr>
                  <w:instrText xml:space="preserve"> PAGE </w:instrText>
                </w:r>
                <w:r>
                  <w:fldChar w:fldCharType="separate"/>
                </w:r>
                <w:r w:rsidR="000C0A8B">
                  <w:rPr>
                    <w:rFonts w:ascii="Arial" w:eastAsia="Arial" w:hAnsi="Arial" w:cs="Arial"/>
                    <w:noProof/>
                    <w:color w:val="747678"/>
                  </w:rP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 w:rsidR="000C0A8B">
      <w:pict w14:anchorId="0A445E25">
        <v:shape id="_x0000_s2086" type="#_x0000_t202" style="position:absolute;margin-left:169.65pt;margin-top:793.35pt;width:260.2pt;height:19.4pt;z-index:-251658225;mso-position-horizontal-relative:page;mso-position-vertical-relative:page" filled="f" stroked="f">
          <v:textbox style="mso-next-textbox:#_x0000_s2086" inset="0,0,0,0">
            <w:txbxContent>
              <w:p w14:paraId="22732455" w14:textId="77777777" w:rsidR="009D7E27" w:rsidRDefault="009D7E27">
                <w:pPr>
                  <w:ind w:left="-12" w:right="-12"/>
                  <w:jc w:val="center"/>
                  <w:rPr>
                    <w:rFonts w:ascii="Arial" w:eastAsia="Arial" w:hAnsi="Arial" w:cs="Arial"/>
                    <w:sz w:val="16"/>
                    <w:szCs w:val="16"/>
                  </w:rPr>
                </w:pPr>
                <w:r>
                  <w:rPr>
                    <w:rFonts w:ascii="Arial" w:eastAsia="Arial" w:hAnsi="Arial" w:cs="Arial"/>
                    <w:color w:val="FF5700"/>
                    <w:sz w:val="16"/>
                    <w:szCs w:val="16"/>
                  </w:rPr>
                  <w:t>&lt;</w:t>
                </w:r>
                <w:r>
                  <w:rPr>
                    <w:rFonts w:ascii="Arial" w:eastAsia="Arial" w:hAnsi="Arial" w:cs="Arial"/>
                    <w:color w:val="FF5700"/>
                    <w:spacing w:val="-1"/>
                    <w:sz w:val="16"/>
                    <w:szCs w:val="16"/>
                  </w:rPr>
                  <w:t>Re</w:t>
                </w:r>
                <w:r>
                  <w:rPr>
                    <w:rFonts w:ascii="Arial" w:eastAsia="Arial" w:hAnsi="Arial" w:cs="Arial"/>
                    <w:color w:val="FF5700"/>
                    <w:spacing w:val="1"/>
                    <w:sz w:val="16"/>
                    <w:szCs w:val="16"/>
                  </w:rPr>
                  <w:t>st</w:t>
                </w:r>
                <w:r>
                  <w:rPr>
                    <w:rFonts w:ascii="Arial" w:eastAsia="Arial" w:hAnsi="Arial" w:cs="Arial"/>
                    <w:color w:val="FF5700"/>
                    <w:spacing w:val="-1"/>
                    <w:sz w:val="16"/>
                    <w:szCs w:val="16"/>
                  </w:rPr>
                  <w:t>r</w:t>
                </w:r>
                <w:r>
                  <w:rPr>
                    <w:rFonts w:ascii="Arial" w:eastAsia="Arial" w:hAnsi="Arial" w:cs="Arial"/>
                    <w:color w:val="FF5700"/>
                    <w:spacing w:val="-2"/>
                    <w:sz w:val="16"/>
                    <w:szCs w:val="16"/>
                  </w:rPr>
                  <w:t>i</w:t>
                </w:r>
                <w:r>
                  <w:rPr>
                    <w:rFonts w:ascii="Arial" w:eastAsia="Arial" w:hAnsi="Arial" w:cs="Arial"/>
                    <w:color w:val="FF5700"/>
                    <w:spacing w:val="1"/>
                    <w:sz w:val="16"/>
                    <w:szCs w:val="16"/>
                  </w:rPr>
                  <w:t>ct</w:t>
                </w:r>
                <w:r>
                  <w:rPr>
                    <w:rFonts w:ascii="Arial" w:eastAsia="Arial" w:hAnsi="Arial" w:cs="Arial"/>
                    <w:color w:val="FF5700"/>
                    <w:spacing w:val="-1"/>
                    <w:sz w:val="16"/>
                    <w:szCs w:val="16"/>
                  </w:rPr>
                  <w:t>e</w:t>
                </w:r>
                <w:r>
                  <w:rPr>
                    <w:rFonts w:ascii="Arial" w:eastAsia="Arial" w:hAnsi="Arial" w:cs="Arial"/>
                    <w:color w:val="FF5700"/>
                    <w:spacing w:val="1"/>
                    <w:sz w:val="16"/>
                    <w:szCs w:val="16"/>
                  </w:rPr>
                  <w:t>d</w:t>
                </w:r>
                <w:r>
                  <w:rPr>
                    <w:rFonts w:ascii="Arial" w:eastAsia="Arial" w:hAnsi="Arial" w:cs="Arial"/>
                    <w:color w:val="FF5700"/>
                    <w:sz w:val="16"/>
                    <w:szCs w:val="16"/>
                  </w:rPr>
                  <w:t>&gt;</w:t>
                </w:r>
                <w:r>
                  <w:rPr>
                    <w:rFonts w:ascii="Arial" w:eastAsia="Arial" w:hAnsi="Arial" w:cs="Arial"/>
                    <w:color w:val="FF5700"/>
                    <w:spacing w:val="-1"/>
                    <w:sz w:val="16"/>
                    <w:szCs w:val="16"/>
                  </w:rPr>
                  <w:t xml:space="preserve"> </w:t>
                </w:r>
                <w:r>
                  <w:rPr>
                    <w:rFonts w:ascii="Arial" w:eastAsia="Arial" w:hAnsi="Arial" w:cs="Arial"/>
                    <w:color w:val="000000"/>
                    <w:spacing w:val="1"/>
                    <w:sz w:val="16"/>
                    <w:szCs w:val="16"/>
                  </w:rPr>
                  <w:t>S</w:t>
                </w:r>
                <w:r>
                  <w:rPr>
                    <w:rFonts w:ascii="Arial" w:eastAsia="Arial" w:hAnsi="Arial" w:cs="Arial"/>
                    <w:color w:val="000000"/>
                    <w:spacing w:val="-1"/>
                    <w:sz w:val="16"/>
                    <w:szCs w:val="16"/>
                  </w:rPr>
                  <w:t>e</w:t>
                </w:r>
                <w:r>
                  <w:rPr>
                    <w:rFonts w:ascii="Arial" w:eastAsia="Arial" w:hAnsi="Arial" w:cs="Arial"/>
                    <w:color w:val="000000"/>
                    <w:sz w:val="16"/>
                    <w:szCs w:val="16"/>
                  </w:rPr>
                  <w:t>e</w:t>
                </w:r>
                <w:r>
                  <w:rPr>
                    <w:rFonts w:ascii="Arial" w:eastAsia="Arial" w:hAnsi="Arial" w:cs="Arial"/>
                    <w:color w:val="000000"/>
                    <w:spacing w:val="-2"/>
                    <w:sz w:val="16"/>
                    <w:szCs w:val="16"/>
                  </w:rPr>
                  <w:t xml:space="preserve"> </w:t>
                </w:r>
                <w:r>
                  <w:rPr>
                    <w:rFonts w:ascii="Arial" w:eastAsia="Arial" w:hAnsi="Arial" w:cs="Arial"/>
                    <w:color w:val="000000"/>
                    <w:spacing w:val="1"/>
                    <w:sz w:val="16"/>
                    <w:szCs w:val="16"/>
                  </w:rPr>
                  <w:t>A</w:t>
                </w:r>
                <w:r>
                  <w:rPr>
                    <w:rFonts w:ascii="Arial" w:eastAsia="Arial" w:hAnsi="Arial" w:cs="Arial"/>
                    <w:color w:val="000000"/>
                    <w:spacing w:val="-1"/>
                    <w:sz w:val="16"/>
                    <w:szCs w:val="16"/>
                  </w:rPr>
                  <w:t>vanade</w:t>
                </w:r>
                <w:r>
                  <w:rPr>
                    <w:rFonts w:ascii="Arial" w:eastAsia="Arial" w:hAnsi="Arial" w:cs="Arial"/>
                    <w:color w:val="000000"/>
                    <w:sz w:val="16"/>
                    <w:szCs w:val="16"/>
                  </w:rPr>
                  <w:t xml:space="preserve">’s </w:t>
                </w:r>
                <w:r>
                  <w:rPr>
                    <w:rFonts w:ascii="Arial" w:eastAsia="Arial" w:hAnsi="Arial" w:cs="Arial"/>
                    <w:color w:val="FF5700"/>
                    <w:spacing w:val="-41"/>
                    <w:sz w:val="16"/>
                    <w:szCs w:val="16"/>
                  </w:rPr>
                  <w:t xml:space="preserve"> </w:t>
                </w:r>
                <w:hyperlink r:id="rId2">
                  <w:r>
                    <w:rPr>
                      <w:rFonts w:ascii="Arial" w:eastAsia="Arial" w:hAnsi="Arial" w:cs="Arial"/>
                      <w:color w:val="FF5700"/>
                      <w:spacing w:val="-1"/>
                      <w:sz w:val="16"/>
                      <w:szCs w:val="16"/>
                      <w:u w:val="single" w:color="FF5700"/>
                    </w:rPr>
                    <w:t>D</w:t>
                  </w:r>
                  <w:r>
                    <w:rPr>
                      <w:rFonts w:ascii="Arial" w:eastAsia="Arial" w:hAnsi="Arial" w:cs="Arial"/>
                      <w:color w:val="FF5700"/>
                      <w:spacing w:val="-3"/>
                      <w:sz w:val="16"/>
                      <w:szCs w:val="16"/>
                      <w:u w:val="single" w:color="FF5700"/>
                    </w:rPr>
                    <w:t>a</w:t>
                  </w:r>
                  <w:r>
                    <w:rPr>
                      <w:rFonts w:ascii="Arial" w:eastAsia="Arial" w:hAnsi="Arial" w:cs="Arial"/>
                      <w:color w:val="FF5700"/>
                      <w:spacing w:val="-1"/>
                      <w:sz w:val="16"/>
                      <w:szCs w:val="16"/>
                      <w:u w:val="single" w:color="FF5700"/>
                    </w:rPr>
                    <w:t>t</w:t>
                  </w:r>
                  <w:r>
                    <w:rPr>
                      <w:rFonts w:ascii="Arial" w:eastAsia="Arial" w:hAnsi="Arial" w:cs="Arial"/>
                      <w:color w:val="FF5700"/>
                      <w:sz w:val="16"/>
                      <w:szCs w:val="16"/>
                      <w:u w:val="single" w:color="FF5700"/>
                    </w:rPr>
                    <w:t xml:space="preserve">a </w:t>
                  </w:r>
                  <w:r>
                    <w:rPr>
                      <w:rFonts w:ascii="Arial" w:eastAsia="Arial" w:hAnsi="Arial" w:cs="Arial"/>
                      <w:color w:val="FF5700"/>
                      <w:spacing w:val="-1"/>
                      <w:sz w:val="16"/>
                      <w:szCs w:val="16"/>
                      <w:u w:val="single" w:color="FF5700"/>
                    </w:rPr>
                    <w:t>C</w:t>
                  </w:r>
                  <w:r>
                    <w:rPr>
                      <w:rFonts w:ascii="Arial" w:eastAsia="Arial" w:hAnsi="Arial" w:cs="Arial"/>
                      <w:color w:val="FF5700"/>
                      <w:sz w:val="16"/>
                      <w:szCs w:val="16"/>
                      <w:u w:val="single" w:color="FF5700"/>
                    </w:rPr>
                    <w:t>la</w:t>
                  </w:r>
                  <w:r>
                    <w:rPr>
                      <w:rFonts w:ascii="Arial" w:eastAsia="Arial" w:hAnsi="Arial" w:cs="Arial"/>
                      <w:color w:val="FF5700"/>
                      <w:spacing w:val="-1"/>
                      <w:sz w:val="16"/>
                      <w:szCs w:val="16"/>
                      <w:u w:val="single" w:color="FF5700"/>
                    </w:rPr>
                    <w:t>s</w:t>
                  </w:r>
                  <w:r>
                    <w:rPr>
                      <w:rFonts w:ascii="Arial" w:eastAsia="Arial" w:hAnsi="Arial" w:cs="Arial"/>
                      <w:color w:val="FF5700"/>
                      <w:spacing w:val="1"/>
                      <w:sz w:val="16"/>
                      <w:szCs w:val="16"/>
                      <w:u w:val="single" w:color="FF5700"/>
                    </w:rPr>
                    <w:t>s</w:t>
                  </w:r>
                  <w:r>
                    <w:rPr>
                      <w:rFonts w:ascii="Arial" w:eastAsia="Arial" w:hAnsi="Arial" w:cs="Arial"/>
                      <w:color w:val="FF5700"/>
                      <w:sz w:val="16"/>
                      <w:szCs w:val="16"/>
                      <w:u w:val="single" w:color="FF5700"/>
                    </w:rPr>
                    <w:t>i</w:t>
                  </w:r>
                  <w:r>
                    <w:rPr>
                      <w:rFonts w:ascii="Arial" w:eastAsia="Arial" w:hAnsi="Arial" w:cs="Arial"/>
                      <w:color w:val="FF5700"/>
                      <w:spacing w:val="-1"/>
                      <w:sz w:val="16"/>
                      <w:szCs w:val="16"/>
                      <w:u w:val="single" w:color="FF5700"/>
                    </w:rPr>
                    <w:t>f</w:t>
                  </w:r>
                  <w:r>
                    <w:rPr>
                      <w:rFonts w:ascii="Arial" w:eastAsia="Arial" w:hAnsi="Arial" w:cs="Arial"/>
                      <w:color w:val="FF5700"/>
                      <w:sz w:val="16"/>
                      <w:szCs w:val="16"/>
                      <w:u w:val="single" w:color="FF5700"/>
                    </w:rPr>
                    <w:t>i</w:t>
                  </w:r>
                  <w:r>
                    <w:rPr>
                      <w:rFonts w:ascii="Arial" w:eastAsia="Arial" w:hAnsi="Arial" w:cs="Arial"/>
                      <w:color w:val="FF5700"/>
                      <w:spacing w:val="1"/>
                      <w:sz w:val="16"/>
                      <w:szCs w:val="16"/>
                      <w:u w:val="single" w:color="FF5700"/>
                    </w:rPr>
                    <w:t>c</w:t>
                  </w:r>
                  <w:r>
                    <w:rPr>
                      <w:rFonts w:ascii="Arial" w:eastAsia="Arial" w:hAnsi="Arial" w:cs="Arial"/>
                      <w:color w:val="FF5700"/>
                      <w:spacing w:val="-3"/>
                      <w:sz w:val="16"/>
                      <w:szCs w:val="16"/>
                      <w:u w:val="single" w:color="FF5700"/>
                    </w:rPr>
                    <w:t>a</w:t>
                  </w:r>
                  <w:r>
                    <w:rPr>
                      <w:rFonts w:ascii="Arial" w:eastAsia="Arial" w:hAnsi="Arial" w:cs="Arial"/>
                      <w:color w:val="FF5700"/>
                      <w:spacing w:val="1"/>
                      <w:sz w:val="16"/>
                      <w:szCs w:val="16"/>
                      <w:u w:val="single" w:color="FF5700"/>
                    </w:rPr>
                    <w:t>t</w:t>
                  </w:r>
                  <w:r>
                    <w:rPr>
                      <w:rFonts w:ascii="Arial" w:eastAsia="Arial" w:hAnsi="Arial" w:cs="Arial"/>
                      <w:color w:val="FF5700"/>
                      <w:sz w:val="16"/>
                      <w:szCs w:val="16"/>
                      <w:u w:val="single" w:color="FF5700"/>
                    </w:rPr>
                    <w:t xml:space="preserve">ion </w:t>
                  </w:r>
                  <w:r>
                    <w:rPr>
                      <w:rFonts w:ascii="Arial" w:eastAsia="Arial" w:hAnsi="Arial" w:cs="Arial"/>
                      <w:color w:val="FF5700"/>
                      <w:spacing w:val="-1"/>
                      <w:sz w:val="16"/>
                      <w:szCs w:val="16"/>
                      <w:u w:val="single" w:color="FF5700"/>
                    </w:rPr>
                    <w:t>an</w:t>
                  </w:r>
                  <w:r>
                    <w:rPr>
                      <w:rFonts w:ascii="Arial" w:eastAsia="Arial" w:hAnsi="Arial" w:cs="Arial"/>
                      <w:color w:val="FF5700"/>
                      <w:sz w:val="16"/>
                      <w:szCs w:val="16"/>
                      <w:u w:val="single" w:color="FF5700"/>
                    </w:rPr>
                    <w:t>d</w:t>
                  </w:r>
                  <w:r>
                    <w:rPr>
                      <w:rFonts w:ascii="Arial" w:eastAsia="Arial" w:hAnsi="Arial" w:cs="Arial"/>
                      <w:color w:val="FF5700"/>
                      <w:spacing w:val="-2"/>
                      <w:sz w:val="16"/>
                      <w:szCs w:val="16"/>
                      <w:u w:val="single" w:color="FF5700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FF5700"/>
                      <w:spacing w:val="1"/>
                      <w:sz w:val="16"/>
                      <w:szCs w:val="16"/>
                      <w:u w:val="single" w:color="FF5700"/>
                    </w:rPr>
                    <w:t>P</w:t>
                  </w:r>
                  <w:r>
                    <w:rPr>
                      <w:rFonts w:ascii="Arial" w:eastAsia="Arial" w:hAnsi="Arial" w:cs="Arial"/>
                      <w:color w:val="FF5700"/>
                      <w:spacing w:val="-1"/>
                      <w:sz w:val="16"/>
                      <w:szCs w:val="16"/>
                      <w:u w:val="single" w:color="FF5700"/>
                    </w:rPr>
                    <w:t>ro</w:t>
                  </w:r>
                  <w:r>
                    <w:rPr>
                      <w:rFonts w:ascii="Arial" w:eastAsia="Arial" w:hAnsi="Arial" w:cs="Arial"/>
                      <w:color w:val="FF5700"/>
                      <w:spacing w:val="1"/>
                      <w:sz w:val="16"/>
                      <w:szCs w:val="16"/>
                      <w:u w:val="single" w:color="FF5700"/>
                    </w:rPr>
                    <w:t>t</w:t>
                  </w:r>
                  <w:r>
                    <w:rPr>
                      <w:rFonts w:ascii="Arial" w:eastAsia="Arial" w:hAnsi="Arial" w:cs="Arial"/>
                      <w:color w:val="FF5700"/>
                      <w:spacing w:val="-3"/>
                      <w:sz w:val="16"/>
                      <w:szCs w:val="16"/>
                      <w:u w:val="single" w:color="FF5700"/>
                    </w:rPr>
                    <w:t>e</w:t>
                  </w:r>
                  <w:r>
                    <w:rPr>
                      <w:rFonts w:ascii="Arial" w:eastAsia="Arial" w:hAnsi="Arial" w:cs="Arial"/>
                      <w:color w:val="FF5700"/>
                      <w:spacing w:val="1"/>
                      <w:sz w:val="16"/>
                      <w:szCs w:val="16"/>
                      <w:u w:val="single" w:color="FF5700"/>
                    </w:rPr>
                    <w:t>ct</w:t>
                  </w:r>
                  <w:r>
                    <w:rPr>
                      <w:rFonts w:ascii="Arial" w:eastAsia="Arial" w:hAnsi="Arial" w:cs="Arial"/>
                      <w:color w:val="FF5700"/>
                      <w:sz w:val="16"/>
                      <w:szCs w:val="16"/>
                      <w:u w:val="single" w:color="FF5700"/>
                    </w:rPr>
                    <w:t>ion</w:t>
                  </w:r>
                  <w:r>
                    <w:rPr>
                      <w:rFonts w:ascii="Arial" w:eastAsia="Arial" w:hAnsi="Arial" w:cs="Arial"/>
                      <w:color w:val="FF5700"/>
                      <w:spacing w:val="-3"/>
                      <w:sz w:val="16"/>
                      <w:szCs w:val="16"/>
                      <w:u w:val="single" w:color="FF5700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FF5700"/>
                      <w:spacing w:val="-2"/>
                      <w:sz w:val="16"/>
                      <w:szCs w:val="16"/>
                      <w:u w:val="single" w:color="FF5700"/>
                    </w:rPr>
                    <w:t>S</w:t>
                  </w:r>
                  <w:r>
                    <w:rPr>
                      <w:rFonts w:ascii="Arial" w:eastAsia="Arial" w:hAnsi="Arial" w:cs="Arial"/>
                      <w:color w:val="FF5700"/>
                      <w:spacing w:val="1"/>
                      <w:sz w:val="16"/>
                      <w:szCs w:val="16"/>
                      <w:u w:val="single" w:color="FF5700"/>
                    </w:rPr>
                    <w:t>t</w:t>
                  </w:r>
                  <w:r>
                    <w:rPr>
                      <w:rFonts w:ascii="Arial" w:eastAsia="Arial" w:hAnsi="Arial" w:cs="Arial"/>
                      <w:color w:val="FF5700"/>
                      <w:spacing w:val="-3"/>
                      <w:sz w:val="16"/>
                      <w:szCs w:val="16"/>
                      <w:u w:val="single" w:color="FF5700"/>
                    </w:rPr>
                    <w:t>a</w:t>
                  </w:r>
                  <w:r>
                    <w:rPr>
                      <w:rFonts w:ascii="Arial" w:eastAsia="Arial" w:hAnsi="Arial" w:cs="Arial"/>
                      <w:color w:val="FF5700"/>
                      <w:spacing w:val="-1"/>
                      <w:sz w:val="16"/>
                      <w:szCs w:val="16"/>
                      <w:u w:val="single" w:color="FF5700"/>
                    </w:rPr>
                    <w:t>ndar</w:t>
                  </w:r>
                  <w:r>
                    <w:rPr>
                      <w:rFonts w:ascii="Arial" w:eastAsia="Arial" w:hAnsi="Arial" w:cs="Arial"/>
                      <w:color w:val="FF5700"/>
                      <w:sz w:val="16"/>
                      <w:szCs w:val="16"/>
                      <w:u w:val="single" w:color="FF5700"/>
                    </w:rPr>
                    <w:t>d</w:t>
                  </w:r>
                </w:hyperlink>
              </w:p>
              <w:p w14:paraId="36458C86" w14:textId="77777777" w:rsidR="009D7E27" w:rsidRDefault="009D7E27">
                <w:pPr>
                  <w:spacing w:before="3"/>
                  <w:ind w:left="1090" w:right="1149"/>
                  <w:jc w:val="center"/>
                  <w:rPr>
                    <w:rFonts w:ascii="Arial" w:eastAsia="Arial" w:hAnsi="Arial" w:cs="Arial"/>
                    <w:sz w:val="16"/>
                    <w:szCs w:val="16"/>
                  </w:rPr>
                </w:pPr>
                <w:r>
                  <w:rPr>
                    <w:rFonts w:ascii="Arial" w:eastAsia="Arial" w:hAnsi="Arial" w:cs="Arial"/>
                    <w:spacing w:val="-1"/>
                    <w:sz w:val="16"/>
                    <w:szCs w:val="16"/>
                  </w:rPr>
                  <w:t>©201</w:t>
                </w:r>
                <w:r>
                  <w:rPr>
                    <w:rFonts w:ascii="Arial" w:eastAsia="Arial" w:hAnsi="Arial" w:cs="Arial"/>
                    <w:sz w:val="16"/>
                    <w:szCs w:val="16"/>
                  </w:rPr>
                  <w:t>5</w:t>
                </w:r>
                <w:r>
                  <w:rPr>
                    <w:rFonts w:ascii="Arial" w:eastAsia="Arial" w:hAnsi="Arial" w:cs="Arial"/>
                    <w:spacing w:val="1"/>
                    <w:sz w:val="16"/>
                    <w:szCs w:val="16"/>
                  </w:rPr>
                  <w:t xml:space="preserve"> A</w:t>
                </w:r>
                <w:r>
                  <w:rPr>
                    <w:rFonts w:ascii="Arial" w:eastAsia="Arial" w:hAnsi="Arial" w:cs="Arial"/>
                    <w:spacing w:val="-1"/>
                    <w:sz w:val="16"/>
                    <w:szCs w:val="16"/>
                  </w:rPr>
                  <w:t>vanad</w:t>
                </w:r>
                <w:r>
                  <w:rPr>
                    <w:rFonts w:ascii="Arial" w:eastAsia="Arial" w:hAnsi="Arial" w:cs="Arial"/>
                    <w:sz w:val="16"/>
                    <w:szCs w:val="16"/>
                  </w:rPr>
                  <w:t>e</w:t>
                </w:r>
                <w:r>
                  <w:rPr>
                    <w:rFonts w:ascii="Arial" w:eastAsia="Arial" w:hAnsi="Arial" w:cs="Arial"/>
                    <w:spacing w:val="1"/>
                    <w:sz w:val="16"/>
                    <w:szCs w:val="16"/>
                  </w:rPr>
                  <w:t xml:space="preserve"> I</w:t>
                </w:r>
                <w:r>
                  <w:rPr>
                    <w:rFonts w:ascii="Arial" w:eastAsia="Arial" w:hAnsi="Arial" w:cs="Arial"/>
                    <w:spacing w:val="-1"/>
                    <w:sz w:val="16"/>
                    <w:szCs w:val="16"/>
                  </w:rPr>
                  <w:t>nc</w:t>
                </w:r>
                <w:r>
                  <w:rPr>
                    <w:rFonts w:ascii="Arial" w:eastAsia="Arial" w:hAnsi="Arial" w:cs="Arial"/>
                    <w:sz w:val="16"/>
                    <w:szCs w:val="16"/>
                  </w:rPr>
                  <w:t xml:space="preserve">. </w:t>
                </w:r>
                <w:r>
                  <w:rPr>
                    <w:rFonts w:ascii="Arial" w:eastAsia="Arial" w:hAnsi="Arial" w:cs="Arial"/>
                    <w:spacing w:val="1"/>
                    <w:sz w:val="16"/>
                    <w:szCs w:val="16"/>
                  </w:rPr>
                  <w:t>A</w:t>
                </w:r>
                <w:r>
                  <w:rPr>
                    <w:rFonts w:ascii="Arial" w:eastAsia="Arial" w:hAnsi="Arial" w:cs="Arial"/>
                    <w:sz w:val="16"/>
                    <w:szCs w:val="16"/>
                  </w:rPr>
                  <w:t>ll</w:t>
                </w:r>
                <w:r>
                  <w:rPr>
                    <w:rFonts w:ascii="Arial" w:eastAsia="Arial" w:hAnsi="Arial" w:cs="Arial"/>
                    <w:spacing w:val="-1"/>
                    <w:sz w:val="16"/>
                    <w:szCs w:val="16"/>
                  </w:rPr>
                  <w:t xml:space="preserve"> R</w:t>
                </w:r>
                <w:r>
                  <w:rPr>
                    <w:rFonts w:ascii="Arial" w:eastAsia="Arial" w:hAnsi="Arial" w:cs="Arial"/>
                    <w:sz w:val="16"/>
                    <w:szCs w:val="16"/>
                  </w:rPr>
                  <w:t>ig</w:t>
                </w:r>
                <w:r>
                  <w:rPr>
                    <w:rFonts w:ascii="Arial" w:eastAsia="Arial" w:hAnsi="Arial" w:cs="Arial"/>
                    <w:spacing w:val="-1"/>
                    <w:sz w:val="16"/>
                    <w:szCs w:val="16"/>
                  </w:rPr>
                  <w:t>ht</w:t>
                </w:r>
                <w:r>
                  <w:rPr>
                    <w:rFonts w:ascii="Arial" w:eastAsia="Arial" w:hAnsi="Arial" w:cs="Arial"/>
                    <w:sz w:val="16"/>
                    <w:szCs w:val="16"/>
                  </w:rPr>
                  <w:t>s</w:t>
                </w:r>
                <w:r>
                  <w:rPr>
                    <w:rFonts w:ascii="Arial" w:eastAsia="Arial" w:hAnsi="Arial" w:cs="Arial"/>
                    <w:spacing w:val="2"/>
                    <w:sz w:val="16"/>
                    <w:szCs w:val="16"/>
                  </w:rPr>
                  <w:t xml:space="preserve"> </w:t>
                </w:r>
                <w:r>
                  <w:rPr>
                    <w:rFonts w:ascii="Arial" w:eastAsia="Arial" w:hAnsi="Arial" w:cs="Arial"/>
                    <w:spacing w:val="-1"/>
                    <w:sz w:val="16"/>
                    <w:szCs w:val="16"/>
                  </w:rPr>
                  <w:t>R</w:t>
                </w:r>
                <w:r>
                  <w:rPr>
                    <w:rFonts w:ascii="Arial" w:eastAsia="Arial" w:hAnsi="Arial" w:cs="Arial"/>
                    <w:spacing w:val="-3"/>
                    <w:sz w:val="16"/>
                    <w:szCs w:val="16"/>
                  </w:rPr>
                  <w:t>e</w:t>
                </w:r>
                <w:r>
                  <w:rPr>
                    <w:rFonts w:ascii="Arial" w:eastAsia="Arial" w:hAnsi="Arial" w:cs="Arial"/>
                    <w:spacing w:val="1"/>
                    <w:sz w:val="16"/>
                    <w:szCs w:val="16"/>
                  </w:rPr>
                  <w:t>s</w:t>
                </w:r>
                <w:r>
                  <w:rPr>
                    <w:rFonts w:ascii="Arial" w:eastAsia="Arial" w:hAnsi="Arial" w:cs="Arial"/>
                    <w:spacing w:val="-1"/>
                    <w:sz w:val="16"/>
                    <w:szCs w:val="16"/>
                  </w:rPr>
                  <w:t>erve</w:t>
                </w:r>
                <w:r>
                  <w:rPr>
                    <w:rFonts w:ascii="Arial" w:eastAsia="Arial" w:hAnsi="Arial" w:cs="Arial"/>
                    <w:sz w:val="16"/>
                    <w:szCs w:val="16"/>
                  </w:rPr>
                  <w:t>d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45169D" w14:textId="510D1792" w:rsidR="009D7E27" w:rsidRDefault="009D7E27">
    <w:pPr>
      <w:spacing w:line="200" w:lineRule="exact"/>
    </w:pPr>
    <w:r>
      <w:rPr>
        <w:noProof/>
        <w:color w:val="1F497D" w:themeColor="text2"/>
        <w:lang w:val="de-DE" w:eastAsia="de-DE"/>
      </w:rPr>
      <w:drawing>
        <wp:anchor distT="0" distB="0" distL="114300" distR="114300" simplePos="0" relativeHeight="251658259" behindDoc="0" locked="0" layoutInCell="1" allowOverlap="1" wp14:anchorId="7E4E2CE1" wp14:editId="12656436">
          <wp:simplePos x="0" y="0"/>
          <wp:positionH relativeFrom="column">
            <wp:posOffset>0</wp:posOffset>
          </wp:positionH>
          <wp:positionV relativeFrom="paragraph">
            <wp:posOffset>-488315</wp:posOffset>
          </wp:positionV>
          <wp:extent cx="1727835" cy="633095"/>
          <wp:effectExtent l="0" t="0" r="5715" b="0"/>
          <wp:wrapSquare wrapText="bothSides"/>
          <wp:docPr id="19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AvanadeLogoNoTM_AWColor_FEB_CMYK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27835" cy="6330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C0A8B">
      <w:pict w14:anchorId="3F4516A8">
        <v:group id="_x0000_s2066" style="position:absolute;margin-left:25.3pt;margin-top:772.2pt;width:546pt;height:0;z-index:-251658236;mso-position-horizontal-relative:page;mso-position-vertical-relative:page" coordorigin="506,15444" coordsize="10920,0">
          <v:shape id="_x0000_s2067" style="position:absolute;left:2530;top:77220;width:10920;height:0" coordorigin="506,15444" coordsize="10920,0" path="m506,15444r10920,e" filled="f" strokecolor="#f60" strokeweight=".72pt">
            <v:path arrowok="t"/>
            <o:lock v:ext="edit" verticies="t"/>
          </v:shape>
          <w10:wrap anchorx="page" anchory="page"/>
        </v:group>
      </w:pict>
    </w:r>
    <w:r w:rsidR="000C0A8B">
      <w:pict w14:anchorId="3F4516A9">
        <v:shapetype id="_x0000_t202" coordsize="21600,21600" o:spt="202" path="m,l,21600r21600,l21600,xe">
          <v:stroke joinstyle="miter"/>
          <v:path gradientshapeok="t" o:connecttype="rect"/>
        </v:shapetype>
        <v:shape id="_x0000_s2065" type="#_x0000_t202" style="position:absolute;margin-left:511.35pt;margin-top:791.1pt;width:15.05pt;height:11.95pt;z-index:-251658235;mso-position-horizontal-relative:page;mso-position-vertical-relative:page" filled="f" stroked="f">
          <v:textbox style="mso-next-textbox:#_x0000_s2065" inset="0,0,0,0">
            <w:txbxContent>
              <w:p w14:paraId="3F4516BB" w14:textId="7ABDE714" w:rsidR="009D7E27" w:rsidRDefault="009D7E27">
                <w:pPr>
                  <w:spacing w:line="220" w:lineRule="exact"/>
                  <w:ind w:left="40"/>
                  <w:rPr>
                    <w:rFonts w:ascii="Arial" w:eastAsia="Arial" w:hAnsi="Arial" w:cs="Arial"/>
                  </w:rPr>
                </w:pPr>
                <w:r>
                  <w:fldChar w:fldCharType="begin"/>
                </w:r>
                <w:r>
                  <w:rPr>
                    <w:rFonts w:ascii="Arial" w:eastAsia="Arial" w:hAnsi="Arial" w:cs="Arial"/>
                    <w:color w:val="747678"/>
                  </w:rPr>
                  <w:instrText xml:space="preserve"> PAGE </w:instrText>
                </w:r>
                <w:r>
                  <w:fldChar w:fldCharType="separate"/>
                </w:r>
                <w:r w:rsidR="000C0A8B">
                  <w:rPr>
                    <w:rFonts w:ascii="Arial" w:eastAsia="Arial" w:hAnsi="Arial" w:cs="Arial"/>
                    <w:noProof/>
                    <w:color w:val="747678"/>
                  </w:rP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 w:rsidR="000C0A8B">
      <w:pict w14:anchorId="3F4516AA">
        <v:shape id="_x0000_s2064" type="#_x0000_t202" style="position:absolute;margin-left:169.65pt;margin-top:793.35pt;width:260.2pt;height:19.4pt;z-index:-251658234;mso-position-horizontal-relative:page;mso-position-vertical-relative:page" filled="f" stroked="f">
          <v:textbox style="mso-next-textbox:#_x0000_s2064" inset="0,0,0,0">
            <w:txbxContent>
              <w:p w14:paraId="3F4516BC" w14:textId="77777777" w:rsidR="009D7E27" w:rsidRDefault="009D7E27">
                <w:pPr>
                  <w:ind w:left="-12" w:right="-12"/>
                  <w:jc w:val="center"/>
                  <w:rPr>
                    <w:rFonts w:ascii="Arial" w:eastAsia="Arial" w:hAnsi="Arial" w:cs="Arial"/>
                    <w:sz w:val="16"/>
                    <w:szCs w:val="16"/>
                  </w:rPr>
                </w:pPr>
                <w:r>
                  <w:rPr>
                    <w:rFonts w:ascii="Arial" w:eastAsia="Arial" w:hAnsi="Arial" w:cs="Arial"/>
                    <w:color w:val="FF5700"/>
                    <w:sz w:val="16"/>
                    <w:szCs w:val="16"/>
                  </w:rPr>
                  <w:t>&lt;</w:t>
                </w:r>
                <w:r>
                  <w:rPr>
                    <w:rFonts w:ascii="Arial" w:eastAsia="Arial" w:hAnsi="Arial" w:cs="Arial"/>
                    <w:color w:val="FF5700"/>
                    <w:spacing w:val="-1"/>
                    <w:sz w:val="16"/>
                    <w:szCs w:val="16"/>
                  </w:rPr>
                  <w:t>Re</w:t>
                </w:r>
                <w:r>
                  <w:rPr>
                    <w:rFonts w:ascii="Arial" w:eastAsia="Arial" w:hAnsi="Arial" w:cs="Arial"/>
                    <w:color w:val="FF5700"/>
                    <w:spacing w:val="1"/>
                    <w:sz w:val="16"/>
                    <w:szCs w:val="16"/>
                  </w:rPr>
                  <w:t>st</w:t>
                </w:r>
                <w:r>
                  <w:rPr>
                    <w:rFonts w:ascii="Arial" w:eastAsia="Arial" w:hAnsi="Arial" w:cs="Arial"/>
                    <w:color w:val="FF5700"/>
                    <w:spacing w:val="-1"/>
                    <w:sz w:val="16"/>
                    <w:szCs w:val="16"/>
                  </w:rPr>
                  <w:t>r</w:t>
                </w:r>
                <w:r>
                  <w:rPr>
                    <w:rFonts w:ascii="Arial" w:eastAsia="Arial" w:hAnsi="Arial" w:cs="Arial"/>
                    <w:color w:val="FF5700"/>
                    <w:spacing w:val="-2"/>
                    <w:sz w:val="16"/>
                    <w:szCs w:val="16"/>
                  </w:rPr>
                  <w:t>i</w:t>
                </w:r>
                <w:r>
                  <w:rPr>
                    <w:rFonts w:ascii="Arial" w:eastAsia="Arial" w:hAnsi="Arial" w:cs="Arial"/>
                    <w:color w:val="FF5700"/>
                    <w:spacing w:val="1"/>
                    <w:sz w:val="16"/>
                    <w:szCs w:val="16"/>
                  </w:rPr>
                  <w:t>ct</w:t>
                </w:r>
                <w:r>
                  <w:rPr>
                    <w:rFonts w:ascii="Arial" w:eastAsia="Arial" w:hAnsi="Arial" w:cs="Arial"/>
                    <w:color w:val="FF5700"/>
                    <w:spacing w:val="-1"/>
                    <w:sz w:val="16"/>
                    <w:szCs w:val="16"/>
                  </w:rPr>
                  <w:t>e</w:t>
                </w:r>
                <w:r>
                  <w:rPr>
                    <w:rFonts w:ascii="Arial" w:eastAsia="Arial" w:hAnsi="Arial" w:cs="Arial"/>
                    <w:color w:val="FF5700"/>
                    <w:spacing w:val="1"/>
                    <w:sz w:val="16"/>
                    <w:szCs w:val="16"/>
                  </w:rPr>
                  <w:t>d</w:t>
                </w:r>
                <w:r>
                  <w:rPr>
                    <w:rFonts w:ascii="Arial" w:eastAsia="Arial" w:hAnsi="Arial" w:cs="Arial"/>
                    <w:color w:val="FF5700"/>
                    <w:sz w:val="16"/>
                    <w:szCs w:val="16"/>
                  </w:rPr>
                  <w:t>&gt;</w:t>
                </w:r>
                <w:r>
                  <w:rPr>
                    <w:rFonts w:ascii="Arial" w:eastAsia="Arial" w:hAnsi="Arial" w:cs="Arial"/>
                    <w:color w:val="FF5700"/>
                    <w:spacing w:val="-1"/>
                    <w:sz w:val="16"/>
                    <w:szCs w:val="16"/>
                  </w:rPr>
                  <w:t xml:space="preserve"> </w:t>
                </w:r>
                <w:r>
                  <w:rPr>
                    <w:rFonts w:ascii="Arial" w:eastAsia="Arial" w:hAnsi="Arial" w:cs="Arial"/>
                    <w:color w:val="000000"/>
                    <w:spacing w:val="1"/>
                    <w:sz w:val="16"/>
                    <w:szCs w:val="16"/>
                  </w:rPr>
                  <w:t>S</w:t>
                </w:r>
                <w:r>
                  <w:rPr>
                    <w:rFonts w:ascii="Arial" w:eastAsia="Arial" w:hAnsi="Arial" w:cs="Arial"/>
                    <w:color w:val="000000"/>
                    <w:spacing w:val="-1"/>
                    <w:sz w:val="16"/>
                    <w:szCs w:val="16"/>
                  </w:rPr>
                  <w:t>e</w:t>
                </w:r>
                <w:r>
                  <w:rPr>
                    <w:rFonts w:ascii="Arial" w:eastAsia="Arial" w:hAnsi="Arial" w:cs="Arial"/>
                    <w:color w:val="000000"/>
                    <w:sz w:val="16"/>
                    <w:szCs w:val="16"/>
                  </w:rPr>
                  <w:t>e</w:t>
                </w:r>
                <w:r>
                  <w:rPr>
                    <w:rFonts w:ascii="Arial" w:eastAsia="Arial" w:hAnsi="Arial" w:cs="Arial"/>
                    <w:color w:val="000000"/>
                    <w:spacing w:val="-2"/>
                    <w:sz w:val="16"/>
                    <w:szCs w:val="16"/>
                  </w:rPr>
                  <w:t xml:space="preserve"> </w:t>
                </w:r>
                <w:r>
                  <w:rPr>
                    <w:rFonts w:ascii="Arial" w:eastAsia="Arial" w:hAnsi="Arial" w:cs="Arial"/>
                    <w:color w:val="000000"/>
                    <w:spacing w:val="1"/>
                    <w:sz w:val="16"/>
                    <w:szCs w:val="16"/>
                  </w:rPr>
                  <w:t>A</w:t>
                </w:r>
                <w:r>
                  <w:rPr>
                    <w:rFonts w:ascii="Arial" w:eastAsia="Arial" w:hAnsi="Arial" w:cs="Arial"/>
                    <w:color w:val="000000"/>
                    <w:spacing w:val="-1"/>
                    <w:sz w:val="16"/>
                    <w:szCs w:val="16"/>
                  </w:rPr>
                  <w:t>vanade</w:t>
                </w:r>
                <w:r>
                  <w:rPr>
                    <w:rFonts w:ascii="Arial" w:eastAsia="Arial" w:hAnsi="Arial" w:cs="Arial"/>
                    <w:color w:val="000000"/>
                    <w:sz w:val="16"/>
                    <w:szCs w:val="16"/>
                  </w:rPr>
                  <w:t xml:space="preserve">’s </w:t>
                </w:r>
                <w:r>
                  <w:rPr>
                    <w:rFonts w:ascii="Arial" w:eastAsia="Arial" w:hAnsi="Arial" w:cs="Arial"/>
                    <w:color w:val="FF5700"/>
                    <w:spacing w:val="-41"/>
                    <w:sz w:val="16"/>
                    <w:szCs w:val="16"/>
                  </w:rPr>
                  <w:t xml:space="preserve"> </w:t>
                </w:r>
                <w:hyperlink r:id="rId2">
                  <w:r>
                    <w:rPr>
                      <w:rFonts w:ascii="Arial" w:eastAsia="Arial" w:hAnsi="Arial" w:cs="Arial"/>
                      <w:color w:val="FF5700"/>
                      <w:spacing w:val="-1"/>
                      <w:sz w:val="16"/>
                      <w:szCs w:val="16"/>
                      <w:u w:val="single" w:color="FF5700"/>
                    </w:rPr>
                    <w:t>D</w:t>
                  </w:r>
                  <w:r>
                    <w:rPr>
                      <w:rFonts w:ascii="Arial" w:eastAsia="Arial" w:hAnsi="Arial" w:cs="Arial"/>
                      <w:color w:val="FF5700"/>
                      <w:spacing w:val="-3"/>
                      <w:sz w:val="16"/>
                      <w:szCs w:val="16"/>
                      <w:u w:val="single" w:color="FF5700"/>
                    </w:rPr>
                    <w:t>a</w:t>
                  </w:r>
                  <w:r>
                    <w:rPr>
                      <w:rFonts w:ascii="Arial" w:eastAsia="Arial" w:hAnsi="Arial" w:cs="Arial"/>
                      <w:color w:val="FF5700"/>
                      <w:spacing w:val="-1"/>
                      <w:sz w:val="16"/>
                      <w:szCs w:val="16"/>
                      <w:u w:val="single" w:color="FF5700"/>
                    </w:rPr>
                    <w:t>t</w:t>
                  </w:r>
                  <w:r>
                    <w:rPr>
                      <w:rFonts w:ascii="Arial" w:eastAsia="Arial" w:hAnsi="Arial" w:cs="Arial"/>
                      <w:color w:val="FF5700"/>
                      <w:sz w:val="16"/>
                      <w:szCs w:val="16"/>
                      <w:u w:val="single" w:color="FF5700"/>
                    </w:rPr>
                    <w:t xml:space="preserve">a </w:t>
                  </w:r>
                  <w:r>
                    <w:rPr>
                      <w:rFonts w:ascii="Arial" w:eastAsia="Arial" w:hAnsi="Arial" w:cs="Arial"/>
                      <w:color w:val="FF5700"/>
                      <w:spacing w:val="-1"/>
                      <w:sz w:val="16"/>
                      <w:szCs w:val="16"/>
                      <w:u w:val="single" w:color="FF5700"/>
                    </w:rPr>
                    <w:t>C</w:t>
                  </w:r>
                  <w:r>
                    <w:rPr>
                      <w:rFonts w:ascii="Arial" w:eastAsia="Arial" w:hAnsi="Arial" w:cs="Arial"/>
                      <w:color w:val="FF5700"/>
                      <w:sz w:val="16"/>
                      <w:szCs w:val="16"/>
                      <w:u w:val="single" w:color="FF5700"/>
                    </w:rPr>
                    <w:t>la</w:t>
                  </w:r>
                  <w:r>
                    <w:rPr>
                      <w:rFonts w:ascii="Arial" w:eastAsia="Arial" w:hAnsi="Arial" w:cs="Arial"/>
                      <w:color w:val="FF5700"/>
                      <w:spacing w:val="-1"/>
                      <w:sz w:val="16"/>
                      <w:szCs w:val="16"/>
                      <w:u w:val="single" w:color="FF5700"/>
                    </w:rPr>
                    <w:t>s</w:t>
                  </w:r>
                  <w:r>
                    <w:rPr>
                      <w:rFonts w:ascii="Arial" w:eastAsia="Arial" w:hAnsi="Arial" w:cs="Arial"/>
                      <w:color w:val="FF5700"/>
                      <w:spacing w:val="1"/>
                      <w:sz w:val="16"/>
                      <w:szCs w:val="16"/>
                      <w:u w:val="single" w:color="FF5700"/>
                    </w:rPr>
                    <w:t>s</w:t>
                  </w:r>
                  <w:r>
                    <w:rPr>
                      <w:rFonts w:ascii="Arial" w:eastAsia="Arial" w:hAnsi="Arial" w:cs="Arial"/>
                      <w:color w:val="FF5700"/>
                      <w:sz w:val="16"/>
                      <w:szCs w:val="16"/>
                      <w:u w:val="single" w:color="FF5700"/>
                    </w:rPr>
                    <w:t>i</w:t>
                  </w:r>
                  <w:r>
                    <w:rPr>
                      <w:rFonts w:ascii="Arial" w:eastAsia="Arial" w:hAnsi="Arial" w:cs="Arial"/>
                      <w:color w:val="FF5700"/>
                      <w:spacing w:val="-1"/>
                      <w:sz w:val="16"/>
                      <w:szCs w:val="16"/>
                      <w:u w:val="single" w:color="FF5700"/>
                    </w:rPr>
                    <w:t>f</w:t>
                  </w:r>
                  <w:r>
                    <w:rPr>
                      <w:rFonts w:ascii="Arial" w:eastAsia="Arial" w:hAnsi="Arial" w:cs="Arial"/>
                      <w:color w:val="FF5700"/>
                      <w:sz w:val="16"/>
                      <w:szCs w:val="16"/>
                      <w:u w:val="single" w:color="FF5700"/>
                    </w:rPr>
                    <w:t>i</w:t>
                  </w:r>
                  <w:r>
                    <w:rPr>
                      <w:rFonts w:ascii="Arial" w:eastAsia="Arial" w:hAnsi="Arial" w:cs="Arial"/>
                      <w:color w:val="FF5700"/>
                      <w:spacing w:val="1"/>
                      <w:sz w:val="16"/>
                      <w:szCs w:val="16"/>
                      <w:u w:val="single" w:color="FF5700"/>
                    </w:rPr>
                    <w:t>c</w:t>
                  </w:r>
                  <w:r>
                    <w:rPr>
                      <w:rFonts w:ascii="Arial" w:eastAsia="Arial" w:hAnsi="Arial" w:cs="Arial"/>
                      <w:color w:val="FF5700"/>
                      <w:spacing w:val="-3"/>
                      <w:sz w:val="16"/>
                      <w:szCs w:val="16"/>
                      <w:u w:val="single" w:color="FF5700"/>
                    </w:rPr>
                    <w:t>a</w:t>
                  </w:r>
                  <w:r>
                    <w:rPr>
                      <w:rFonts w:ascii="Arial" w:eastAsia="Arial" w:hAnsi="Arial" w:cs="Arial"/>
                      <w:color w:val="FF5700"/>
                      <w:spacing w:val="1"/>
                      <w:sz w:val="16"/>
                      <w:szCs w:val="16"/>
                      <w:u w:val="single" w:color="FF5700"/>
                    </w:rPr>
                    <w:t>t</w:t>
                  </w:r>
                  <w:r>
                    <w:rPr>
                      <w:rFonts w:ascii="Arial" w:eastAsia="Arial" w:hAnsi="Arial" w:cs="Arial"/>
                      <w:color w:val="FF5700"/>
                      <w:sz w:val="16"/>
                      <w:szCs w:val="16"/>
                      <w:u w:val="single" w:color="FF5700"/>
                    </w:rPr>
                    <w:t xml:space="preserve">ion </w:t>
                  </w:r>
                  <w:r>
                    <w:rPr>
                      <w:rFonts w:ascii="Arial" w:eastAsia="Arial" w:hAnsi="Arial" w:cs="Arial"/>
                      <w:color w:val="FF5700"/>
                      <w:spacing w:val="-1"/>
                      <w:sz w:val="16"/>
                      <w:szCs w:val="16"/>
                      <w:u w:val="single" w:color="FF5700"/>
                    </w:rPr>
                    <w:t>an</w:t>
                  </w:r>
                  <w:r>
                    <w:rPr>
                      <w:rFonts w:ascii="Arial" w:eastAsia="Arial" w:hAnsi="Arial" w:cs="Arial"/>
                      <w:color w:val="FF5700"/>
                      <w:sz w:val="16"/>
                      <w:szCs w:val="16"/>
                      <w:u w:val="single" w:color="FF5700"/>
                    </w:rPr>
                    <w:t>d</w:t>
                  </w:r>
                  <w:r>
                    <w:rPr>
                      <w:rFonts w:ascii="Arial" w:eastAsia="Arial" w:hAnsi="Arial" w:cs="Arial"/>
                      <w:color w:val="FF5700"/>
                      <w:spacing w:val="-2"/>
                      <w:sz w:val="16"/>
                      <w:szCs w:val="16"/>
                      <w:u w:val="single" w:color="FF5700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FF5700"/>
                      <w:spacing w:val="1"/>
                      <w:sz w:val="16"/>
                      <w:szCs w:val="16"/>
                      <w:u w:val="single" w:color="FF5700"/>
                    </w:rPr>
                    <w:t>P</w:t>
                  </w:r>
                  <w:r>
                    <w:rPr>
                      <w:rFonts w:ascii="Arial" w:eastAsia="Arial" w:hAnsi="Arial" w:cs="Arial"/>
                      <w:color w:val="FF5700"/>
                      <w:spacing w:val="-1"/>
                      <w:sz w:val="16"/>
                      <w:szCs w:val="16"/>
                      <w:u w:val="single" w:color="FF5700"/>
                    </w:rPr>
                    <w:t>ro</w:t>
                  </w:r>
                  <w:r>
                    <w:rPr>
                      <w:rFonts w:ascii="Arial" w:eastAsia="Arial" w:hAnsi="Arial" w:cs="Arial"/>
                      <w:color w:val="FF5700"/>
                      <w:spacing w:val="1"/>
                      <w:sz w:val="16"/>
                      <w:szCs w:val="16"/>
                      <w:u w:val="single" w:color="FF5700"/>
                    </w:rPr>
                    <w:t>t</w:t>
                  </w:r>
                  <w:r>
                    <w:rPr>
                      <w:rFonts w:ascii="Arial" w:eastAsia="Arial" w:hAnsi="Arial" w:cs="Arial"/>
                      <w:color w:val="FF5700"/>
                      <w:spacing w:val="-3"/>
                      <w:sz w:val="16"/>
                      <w:szCs w:val="16"/>
                      <w:u w:val="single" w:color="FF5700"/>
                    </w:rPr>
                    <w:t>e</w:t>
                  </w:r>
                  <w:r>
                    <w:rPr>
                      <w:rFonts w:ascii="Arial" w:eastAsia="Arial" w:hAnsi="Arial" w:cs="Arial"/>
                      <w:color w:val="FF5700"/>
                      <w:spacing w:val="1"/>
                      <w:sz w:val="16"/>
                      <w:szCs w:val="16"/>
                      <w:u w:val="single" w:color="FF5700"/>
                    </w:rPr>
                    <w:t>ct</w:t>
                  </w:r>
                  <w:r>
                    <w:rPr>
                      <w:rFonts w:ascii="Arial" w:eastAsia="Arial" w:hAnsi="Arial" w:cs="Arial"/>
                      <w:color w:val="FF5700"/>
                      <w:sz w:val="16"/>
                      <w:szCs w:val="16"/>
                      <w:u w:val="single" w:color="FF5700"/>
                    </w:rPr>
                    <w:t>ion</w:t>
                  </w:r>
                  <w:r>
                    <w:rPr>
                      <w:rFonts w:ascii="Arial" w:eastAsia="Arial" w:hAnsi="Arial" w:cs="Arial"/>
                      <w:color w:val="FF5700"/>
                      <w:spacing w:val="-3"/>
                      <w:sz w:val="16"/>
                      <w:szCs w:val="16"/>
                      <w:u w:val="single" w:color="FF5700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FF5700"/>
                      <w:spacing w:val="-2"/>
                      <w:sz w:val="16"/>
                      <w:szCs w:val="16"/>
                      <w:u w:val="single" w:color="FF5700"/>
                    </w:rPr>
                    <w:t>S</w:t>
                  </w:r>
                  <w:r>
                    <w:rPr>
                      <w:rFonts w:ascii="Arial" w:eastAsia="Arial" w:hAnsi="Arial" w:cs="Arial"/>
                      <w:color w:val="FF5700"/>
                      <w:spacing w:val="1"/>
                      <w:sz w:val="16"/>
                      <w:szCs w:val="16"/>
                      <w:u w:val="single" w:color="FF5700"/>
                    </w:rPr>
                    <w:t>t</w:t>
                  </w:r>
                  <w:r>
                    <w:rPr>
                      <w:rFonts w:ascii="Arial" w:eastAsia="Arial" w:hAnsi="Arial" w:cs="Arial"/>
                      <w:color w:val="FF5700"/>
                      <w:spacing w:val="-3"/>
                      <w:sz w:val="16"/>
                      <w:szCs w:val="16"/>
                      <w:u w:val="single" w:color="FF5700"/>
                    </w:rPr>
                    <w:t>a</w:t>
                  </w:r>
                  <w:r>
                    <w:rPr>
                      <w:rFonts w:ascii="Arial" w:eastAsia="Arial" w:hAnsi="Arial" w:cs="Arial"/>
                      <w:color w:val="FF5700"/>
                      <w:spacing w:val="-1"/>
                      <w:sz w:val="16"/>
                      <w:szCs w:val="16"/>
                      <w:u w:val="single" w:color="FF5700"/>
                    </w:rPr>
                    <w:t>ndar</w:t>
                  </w:r>
                  <w:r>
                    <w:rPr>
                      <w:rFonts w:ascii="Arial" w:eastAsia="Arial" w:hAnsi="Arial" w:cs="Arial"/>
                      <w:color w:val="FF5700"/>
                      <w:sz w:val="16"/>
                      <w:szCs w:val="16"/>
                      <w:u w:val="single" w:color="FF5700"/>
                    </w:rPr>
                    <w:t>d</w:t>
                  </w:r>
                </w:hyperlink>
              </w:p>
              <w:p w14:paraId="3F4516BD" w14:textId="130EAA89" w:rsidR="009D7E27" w:rsidRDefault="009D7E27">
                <w:pPr>
                  <w:spacing w:before="3"/>
                  <w:ind w:left="1090" w:right="1149"/>
                  <w:jc w:val="center"/>
                  <w:rPr>
                    <w:rFonts w:ascii="Arial" w:eastAsia="Arial" w:hAnsi="Arial" w:cs="Arial"/>
                    <w:sz w:val="16"/>
                    <w:szCs w:val="16"/>
                  </w:rPr>
                </w:pPr>
                <w:r>
                  <w:rPr>
                    <w:rFonts w:ascii="Arial" w:eastAsia="Arial" w:hAnsi="Arial" w:cs="Arial"/>
                    <w:spacing w:val="-1"/>
                    <w:sz w:val="16"/>
                    <w:szCs w:val="16"/>
                  </w:rPr>
                  <w:t>©201</w:t>
                </w:r>
                <w:r>
                  <w:rPr>
                    <w:rFonts w:ascii="Arial" w:eastAsia="Arial" w:hAnsi="Arial" w:cs="Arial"/>
                    <w:sz w:val="16"/>
                    <w:szCs w:val="16"/>
                  </w:rPr>
                  <w:t>7</w:t>
                </w:r>
                <w:r>
                  <w:rPr>
                    <w:rFonts w:ascii="Arial" w:eastAsia="Arial" w:hAnsi="Arial" w:cs="Arial"/>
                    <w:spacing w:val="1"/>
                    <w:sz w:val="16"/>
                    <w:szCs w:val="16"/>
                  </w:rPr>
                  <w:t xml:space="preserve"> A</w:t>
                </w:r>
                <w:r>
                  <w:rPr>
                    <w:rFonts w:ascii="Arial" w:eastAsia="Arial" w:hAnsi="Arial" w:cs="Arial"/>
                    <w:spacing w:val="-1"/>
                    <w:sz w:val="16"/>
                    <w:szCs w:val="16"/>
                  </w:rPr>
                  <w:t>vanad</w:t>
                </w:r>
                <w:r>
                  <w:rPr>
                    <w:rFonts w:ascii="Arial" w:eastAsia="Arial" w:hAnsi="Arial" w:cs="Arial"/>
                    <w:sz w:val="16"/>
                    <w:szCs w:val="16"/>
                  </w:rPr>
                  <w:t>e</w:t>
                </w:r>
                <w:r>
                  <w:rPr>
                    <w:rFonts w:ascii="Arial" w:eastAsia="Arial" w:hAnsi="Arial" w:cs="Arial"/>
                    <w:spacing w:val="1"/>
                    <w:sz w:val="16"/>
                    <w:szCs w:val="16"/>
                  </w:rPr>
                  <w:t xml:space="preserve"> I</w:t>
                </w:r>
                <w:r>
                  <w:rPr>
                    <w:rFonts w:ascii="Arial" w:eastAsia="Arial" w:hAnsi="Arial" w:cs="Arial"/>
                    <w:spacing w:val="-1"/>
                    <w:sz w:val="16"/>
                    <w:szCs w:val="16"/>
                  </w:rPr>
                  <w:t>nc</w:t>
                </w:r>
                <w:r>
                  <w:rPr>
                    <w:rFonts w:ascii="Arial" w:eastAsia="Arial" w:hAnsi="Arial" w:cs="Arial"/>
                    <w:sz w:val="16"/>
                    <w:szCs w:val="16"/>
                  </w:rPr>
                  <w:t xml:space="preserve">. </w:t>
                </w:r>
                <w:r>
                  <w:rPr>
                    <w:rFonts w:ascii="Arial" w:eastAsia="Arial" w:hAnsi="Arial" w:cs="Arial"/>
                    <w:spacing w:val="1"/>
                    <w:sz w:val="16"/>
                    <w:szCs w:val="16"/>
                  </w:rPr>
                  <w:t>A</w:t>
                </w:r>
                <w:r>
                  <w:rPr>
                    <w:rFonts w:ascii="Arial" w:eastAsia="Arial" w:hAnsi="Arial" w:cs="Arial"/>
                    <w:sz w:val="16"/>
                    <w:szCs w:val="16"/>
                  </w:rPr>
                  <w:t>ll</w:t>
                </w:r>
                <w:r>
                  <w:rPr>
                    <w:rFonts w:ascii="Arial" w:eastAsia="Arial" w:hAnsi="Arial" w:cs="Arial"/>
                    <w:spacing w:val="-1"/>
                    <w:sz w:val="16"/>
                    <w:szCs w:val="16"/>
                  </w:rPr>
                  <w:t xml:space="preserve"> R</w:t>
                </w:r>
                <w:r>
                  <w:rPr>
                    <w:rFonts w:ascii="Arial" w:eastAsia="Arial" w:hAnsi="Arial" w:cs="Arial"/>
                    <w:sz w:val="16"/>
                    <w:szCs w:val="16"/>
                  </w:rPr>
                  <w:t>ig</w:t>
                </w:r>
                <w:r>
                  <w:rPr>
                    <w:rFonts w:ascii="Arial" w:eastAsia="Arial" w:hAnsi="Arial" w:cs="Arial"/>
                    <w:spacing w:val="-1"/>
                    <w:sz w:val="16"/>
                    <w:szCs w:val="16"/>
                  </w:rPr>
                  <w:t>ht</w:t>
                </w:r>
                <w:r>
                  <w:rPr>
                    <w:rFonts w:ascii="Arial" w:eastAsia="Arial" w:hAnsi="Arial" w:cs="Arial"/>
                    <w:sz w:val="16"/>
                    <w:szCs w:val="16"/>
                  </w:rPr>
                  <w:t>s</w:t>
                </w:r>
                <w:r>
                  <w:rPr>
                    <w:rFonts w:ascii="Arial" w:eastAsia="Arial" w:hAnsi="Arial" w:cs="Arial"/>
                    <w:spacing w:val="2"/>
                    <w:sz w:val="16"/>
                    <w:szCs w:val="16"/>
                  </w:rPr>
                  <w:t xml:space="preserve"> </w:t>
                </w:r>
                <w:r>
                  <w:rPr>
                    <w:rFonts w:ascii="Arial" w:eastAsia="Arial" w:hAnsi="Arial" w:cs="Arial"/>
                    <w:spacing w:val="-1"/>
                    <w:sz w:val="16"/>
                    <w:szCs w:val="16"/>
                  </w:rPr>
                  <w:t>R</w:t>
                </w:r>
                <w:r>
                  <w:rPr>
                    <w:rFonts w:ascii="Arial" w:eastAsia="Arial" w:hAnsi="Arial" w:cs="Arial"/>
                    <w:spacing w:val="-3"/>
                    <w:sz w:val="16"/>
                    <w:szCs w:val="16"/>
                  </w:rPr>
                  <w:t>e</w:t>
                </w:r>
                <w:r>
                  <w:rPr>
                    <w:rFonts w:ascii="Arial" w:eastAsia="Arial" w:hAnsi="Arial" w:cs="Arial"/>
                    <w:spacing w:val="1"/>
                    <w:sz w:val="16"/>
                    <w:szCs w:val="16"/>
                  </w:rPr>
                  <w:t>s</w:t>
                </w:r>
                <w:r>
                  <w:rPr>
                    <w:rFonts w:ascii="Arial" w:eastAsia="Arial" w:hAnsi="Arial" w:cs="Arial"/>
                    <w:spacing w:val="-1"/>
                    <w:sz w:val="16"/>
                    <w:szCs w:val="16"/>
                  </w:rPr>
                  <w:t>erve</w:t>
                </w:r>
                <w:r>
                  <w:rPr>
                    <w:rFonts w:ascii="Arial" w:eastAsia="Arial" w:hAnsi="Arial" w:cs="Arial"/>
                    <w:sz w:val="16"/>
                    <w:szCs w:val="16"/>
                  </w:rPr>
                  <w:t>d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45169F" w14:textId="7EFC7B87" w:rsidR="009D7E27" w:rsidRDefault="009D7E27">
    <w:pPr>
      <w:spacing w:line="200" w:lineRule="exact"/>
    </w:pPr>
    <w:r>
      <w:rPr>
        <w:noProof/>
        <w:color w:val="1F497D" w:themeColor="text2"/>
        <w:lang w:val="de-DE" w:eastAsia="de-DE"/>
      </w:rPr>
      <w:drawing>
        <wp:anchor distT="0" distB="0" distL="114300" distR="114300" simplePos="0" relativeHeight="251658260" behindDoc="0" locked="0" layoutInCell="1" allowOverlap="1" wp14:anchorId="371BED65" wp14:editId="3B815FC4">
          <wp:simplePos x="0" y="0"/>
          <wp:positionH relativeFrom="column">
            <wp:posOffset>0</wp:posOffset>
          </wp:positionH>
          <wp:positionV relativeFrom="paragraph">
            <wp:posOffset>-488315</wp:posOffset>
          </wp:positionV>
          <wp:extent cx="1727835" cy="633095"/>
          <wp:effectExtent l="0" t="0" r="5715" b="0"/>
          <wp:wrapSquare wrapText="bothSides"/>
          <wp:docPr id="20" name="Picture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AvanadeLogoNoTM_AWColor_FEB_CMYK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27835" cy="6330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C0A8B">
      <w:pict w14:anchorId="3F4516B0">
        <v:group id="_x0000_s2056" style="position:absolute;margin-left:25.3pt;margin-top:772.2pt;width:546pt;height:0;z-index:-251658233;mso-position-horizontal-relative:page;mso-position-vertical-relative:page" coordorigin="506,15444" coordsize="10920,0">
          <v:shape id="_x0000_s2057" style="position:absolute;left:2530;top:77220;width:10920;height:0" coordorigin="506,15444" coordsize="10920,0" path="m506,15444r10920,e" filled="f" strokecolor="#f60" strokeweight=".72pt">
            <v:path arrowok="t"/>
            <o:lock v:ext="edit" verticies="t"/>
          </v:shape>
          <w10:wrap anchorx="page" anchory="page"/>
        </v:group>
      </w:pict>
    </w:r>
    <w:r w:rsidR="000C0A8B">
      <w:pict w14:anchorId="3F4516B1"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511.35pt;margin-top:791.1pt;width:15.05pt;height:11.95pt;z-index:-251658232;mso-position-horizontal-relative:page;mso-position-vertical-relative:page" filled="f" stroked="f">
          <v:textbox style="mso-next-textbox:#_x0000_s2055" inset="0,0,0,0">
            <w:txbxContent>
              <w:p w14:paraId="3F4516C1" w14:textId="1B77CA78" w:rsidR="009D7E27" w:rsidRDefault="009D7E27">
                <w:pPr>
                  <w:spacing w:line="220" w:lineRule="exact"/>
                  <w:ind w:left="40"/>
                  <w:rPr>
                    <w:rFonts w:ascii="Arial" w:eastAsia="Arial" w:hAnsi="Arial" w:cs="Arial"/>
                  </w:rPr>
                </w:pPr>
                <w:r>
                  <w:fldChar w:fldCharType="begin"/>
                </w:r>
                <w:r>
                  <w:rPr>
                    <w:rFonts w:ascii="Arial" w:eastAsia="Arial" w:hAnsi="Arial" w:cs="Arial"/>
                    <w:color w:val="747678"/>
                  </w:rPr>
                  <w:instrText xml:space="preserve"> PAGE </w:instrText>
                </w:r>
                <w:r>
                  <w:fldChar w:fldCharType="separate"/>
                </w:r>
                <w:r w:rsidR="000C0A8B">
                  <w:rPr>
                    <w:rFonts w:ascii="Arial" w:eastAsia="Arial" w:hAnsi="Arial" w:cs="Arial"/>
                    <w:noProof/>
                    <w:color w:val="747678"/>
                  </w:rP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 w:rsidR="000C0A8B">
      <w:pict w14:anchorId="3F4516B2">
        <v:shape id="_x0000_s2054" type="#_x0000_t202" style="position:absolute;margin-left:169.65pt;margin-top:793.35pt;width:260.2pt;height:19.4pt;z-index:-251658231;mso-position-horizontal-relative:page;mso-position-vertical-relative:page" filled="f" stroked="f">
          <v:textbox style="mso-next-textbox:#_x0000_s2054" inset="0,0,0,0">
            <w:txbxContent>
              <w:p w14:paraId="3F4516C2" w14:textId="77777777" w:rsidR="009D7E27" w:rsidRDefault="009D7E27">
                <w:pPr>
                  <w:ind w:left="-12" w:right="-12"/>
                  <w:jc w:val="center"/>
                  <w:rPr>
                    <w:rFonts w:ascii="Arial" w:eastAsia="Arial" w:hAnsi="Arial" w:cs="Arial"/>
                    <w:sz w:val="16"/>
                    <w:szCs w:val="16"/>
                  </w:rPr>
                </w:pPr>
                <w:r>
                  <w:rPr>
                    <w:rFonts w:ascii="Arial" w:eastAsia="Arial" w:hAnsi="Arial" w:cs="Arial"/>
                    <w:color w:val="FF5700"/>
                    <w:sz w:val="16"/>
                    <w:szCs w:val="16"/>
                  </w:rPr>
                  <w:t>&lt;</w:t>
                </w:r>
                <w:r>
                  <w:rPr>
                    <w:rFonts w:ascii="Arial" w:eastAsia="Arial" w:hAnsi="Arial" w:cs="Arial"/>
                    <w:color w:val="FF5700"/>
                    <w:spacing w:val="-1"/>
                    <w:sz w:val="16"/>
                    <w:szCs w:val="16"/>
                  </w:rPr>
                  <w:t>Re</w:t>
                </w:r>
                <w:r>
                  <w:rPr>
                    <w:rFonts w:ascii="Arial" w:eastAsia="Arial" w:hAnsi="Arial" w:cs="Arial"/>
                    <w:color w:val="FF5700"/>
                    <w:spacing w:val="1"/>
                    <w:sz w:val="16"/>
                    <w:szCs w:val="16"/>
                  </w:rPr>
                  <w:t>st</w:t>
                </w:r>
                <w:r>
                  <w:rPr>
                    <w:rFonts w:ascii="Arial" w:eastAsia="Arial" w:hAnsi="Arial" w:cs="Arial"/>
                    <w:color w:val="FF5700"/>
                    <w:spacing w:val="-1"/>
                    <w:sz w:val="16"/>
                    <w:szCs w:val="16"/>
                  </w:rPr>
                  <w:t>r</w:t>
                </w:r>
                <w:r>
                  <w:rPr>
                    <w:rFonts w:ascii="Arial" w:eastAsia="Arial" w:hAnsi="Arial" w:cs="Arial"/>
                    <w:color w:val="FF5700"/>
                    <w:spacing w:val="-2"/>
                    <w:sz w:val="16"/>
                    <w:szCs w:val="16"/>
                  </w:rPr>
                  <w:t>i</w:t>
                </w:r>
                <w:r>
                  <w:rPr>
                    <w:rFonts w:ascii="Arial" w:eastAsia="Arial" w:hAnsi="Arial" w:cs="Arial"/>
                    <w:color w:val="FF5700"/>
                    <w:spacing w:val="1"/>
                    <w:sz w:val="16"/>
                    <w:szCs w:val="16"/>
                  </w:rPr>
                  <w:t>ct</w:t>
                </w:r>
                <w:r>
                  <w:rPr>
                    <w:rFonts w:ascii="Arial" w:eastAsia="Arial" w:hAnsi="Arial" w:cs="Arial"/>
                    <w:color w:val="FF5700"/>
                    <w:spacing w:val="-1"/>
                    <w:sz w:val="16"/>
                    <w:szCs w:val="16"/>
                  </w:rPr>
                  <w:t>e</w:t>
                </w:r>
                <w:r>
                  <w:rPr>
                    <w:rFonts w:ascii="Arial" w:eastAsia="Arial" w:hAnsi="Arial" w:cs="Arial"/>
                    <w:color w:val="FF5700"/>
                    <w:spacing w:val="1"/>
                    <w:sz w:val="16"/>
                    <w:szCs w:val="16"/>
                  </w:rPr>
                  <w:t>d</w:t>
                </w:r>
                <w:r>
                  <w:rPr>
                    <w:rFonts w:ascii="Arial" w:eastAsia="Arial" w:hAnsi="Arial" w:cs="Arial"/>
                    <w:color w:val="FF5700"/>
                    <w:sz w:val="16"/>
                    <w:szCs w:val="16"/>
                  </w:rPr>
                  <w:t>&gt;</w:t>
                </w:r>
                <w:r>
                  <w:rPr>
                    <w:rFonts w:ascii="Arial" w:eastAsia="Arial" w:hAnsi="Arial" w:cs="Arial"/>
                    <w:color w:val="FF5700"/>
                    <w:spacing w:val="-1"/>
                    <w:sz w:val="16"/>
                    <w:szCs w:val="16"/>
                  </w:rPr>
                  <w:t xml:space="preserve"> </w:t>
                </w:r>
                <w:r>
                  <w:rPr>
                    <w:rFonts w:ascii="Arial" w:eastAsia="Arial" w:hAnsi="Arial" w:cs="Arial"/>
                    <w:color w:val="000000"/>
                    <w:spacing w:val="1"/>
                    <w:sz w:val="16"/>
                    <w:szCs w:val="16"/>
                  </w:rPr>
                  <w:t>S</w:t>
                </w:r>
                <w:r>
                  <w:rPr>
                    <w:rFonts w:ascii="Arial" w:eastAsia="Arial" w:hAnsi="Arial" w:cs="Arial"/>
                    <w:color w:val="000000"/>
                    <w:spacing w:val="-1"/>
                    <w:sz w:val="16"/>
                    <w:szCs w:val="16"/>
                  </w:rPr>
                  <w:t>e</w:t>
                </w:r>
                <w:r>
                  <w:rPr>
                    <w:rFonts w:ascii="Arial" w:eastAsia="Arial" w:hAnsi="Arial" w:cs="Arial"/>
                    <w:color w:val="000000"/>
                    <w:sz w:val="16"/>
                    <w:szCs w:val="16"/>
                  </w:rPr>
                  <w:t>e</w:t>
                </w:r>
                <w:r>
                  <w:rPr>
                    <w:rFonts w:ascii="Arial" w:eastAsia="Arial" w:hAnsi="Arial" w:cs="Arial"/>
                    <w:color w:val="000000"/>
                    <w:spacing w:val="-2"/>
                    <w:sz w:val="16"/>
                    <w:szCs w:val="16"/>
                  </w:rPr>
                  <w:t xml:space="preserve"> </w:t>
                </w:r>
                <w:r>
                  <w:rPr>
                    <w:rFonts w:ascii="Arial" w:eastAsia="Arial" w:hAnsi="Arial" w:cs="Arial"/>
                    <w:color w:val="000000"/>
                    <w:spacing w:val="1"/>
                    <w:sz w:val="16"/>
                    <w:szCs w:val="16"/>
                  </w:rPr>
                  <w:t>A</w:t>
                </w:r>
                <w:r>
                  <w:rPr>
                    <w:rFonts w:ascii="Arial" w:eastAsia="Arial" w:hAnsi="Arial" w:cs="Arial"/>
                    <w:color w:val="000000"/>
                    <w:spacing w:val="-1"/>
                    <w:sz w:val="16"/>
                    <w:szCs w:val="16"/>
                  </w:rPr>
                  <w:t>vanade</w:t>
                </w:r>
                <w:r>
                  <w:rPr>
                    <w:rFonts w:ascii="Arial" w:eastAsia="Arial" w:hAnsi="Arial" w:cs="Arial"/>
                    <w:color w:val="000000"/>
                    <w:sz w:val="16"/>
                    <w:szCs w:val="16"/>
                  </w:rPr>
                  <w:t xml:space="preserve">’s </w:t>
                </w:r>
                <w:r>
                  <w:rPr>
                    <w:rFonts w:ascii="Arial" w:eastAsia="Arial" w:hAnsi="Arial" w:cs="Arial"/>
                    <w:color w:val="FF5700"/>
                    <w:spacing w:val="-41"/>
                    <w:sz w:val="16"/>
                    <w:szCs w:val="16"/>
                  </w:rPr>
                  <w:t xml:space="preserve"> </w:t>
                </w:r>
                <w:hyperlink r:id="rId2">
                  <w:r>
                    <w:rPr>
                      <w:rFonts w:ascii="Arial" w:eastAsia="Arial" w:hAnsi="Arial" w:cs="Arial"/>
                      <w:color w:val="FF5700"/>
                      <w:spacing w:val="-1"/>
                      <w:sz w:val="16"/>
                      <w:szCs w:val="16"/>
                      <w:u w:val="single" w:color="FF5700"/>
                    </w:rPr>
                    <w:t>D</w:t>
                  </w:r>
                  <w:r>
                    <w:rPr>
                      <w:rFonts w:ascii="Arial" w:eastAsia="Arial" w:hAnsi="Arial" w:cs="Arial"/>
                      <w:color w:val="FF5700"/>
                      <w:spacing w:val="-3"/>
                      <w:sz w:val="16"/>
                      <w:szCs w:val="16"/>
                      <w:u w:val="single" w:color="FF5700"/>
                    </w:rPr>
                    <w:t>a</w:t>
                  </w:r>
                  <w:r>
                    <w:rPr>
                      <w:rFonts w:ascii="Arial" w:eastAsia="Arial" w:hAnsi="Arial" w:cs="Arial"/>
                      <w:color w:val="FF5700"/>
                      <w:spacing w:val="-1"/>
                      <w:sz w:val="16"/>
                      <w:szCs w:val="16"/>
                      <w:u w:val="single" w:color="FF5700"/>
                    </w:rPr>
                    <w:t>t</w:t>
                  </w:r>
                  <w:r>
                    <w:rPr>
                      <w:rFonts w:ascii="Arial" w:eastAsia="Arial" w:hAnsi="Arial" w:cs="Arial"/>
                      <w:color w:val="FF5700"/>
                      <w:sz w:val="16"/>
                      <w:szCs w:val="16"/>
                      <w:u w:val="single" w:color="FF5700"/>
                    </w:rPr>
                    <w:t xml:space="preserve">a </w:t>
                  </w:r>
                  <w:r>
                    <w:rPr>
                      <w:rFonts w:ascii="Arial" w:eastAsia="Arial" w:hAnsi="Arial" w:cs="Arial"/>
                      <w:color w:val="FF5700"/>
                      <w:spacing w:val="-1"/>
                      <w:sz w:val="16"/>
                      <w:szCs w:val="16"/>
                      <w:u w:val="single" w:color="FF5700"/>
                    </w:rPr>
                    <w:t>C</w:t>
                  </w:r>
                  <w:r>
                    <w:rPr>
                      <w:rFonts w:ascii="Arial" w:eastAsia="Arial" w:hAnsi="Arial" w:cs="Arial"/>
                      <w:color w:val="FF5700"/>
                      <w:sz w:val="16"/>
                      <w:szCs w:val="16"/>
                      <w:u w:val="single" w:color="FF5700"/>
                    </w:rPr>
                    <w:t>la</w:t>
                  </w:r>
                  <w:r>
                    <w:rPr>
                      <w:rFonts w:ascii="Arial" w:eastAsia="Arial" w:hAnsi="Arial" w:cs="Arial"/>
                      <w:color w:val="FF5700"/>
                      <w:spacing w:val="-1"/>
                      <w:sz w:val="16"/>
                      <w:szCs w:val="16"/>
                      <w:u w:val="single" w:color="FF5700"/>
                    </w:rPr>
                    <w:t>s</w:t>
                  </w:r>
                  <w:r>
                    <w:rPr>
                      <w:rFonts w:ascii="Arial" w:eastAsia="Arial" w:hAnsi="Arial" w:cs="Arial"/>
                      <w:color w:val="FF5700"/>
                      <w:spacing w:val="1"/>
                      <w:sz w:val="16"/>
                      <w:szCs w:val="16"/>
                      <w:u w:val="single" w:color="FF5700"/>
                    </w:rPr>
                    <w:t>s</w:t>
                  </w:r>
                  <w:r>
                    <w:rPr>
                      <w:rFonts w:ascii="Arial" w:eastAsia="Arial" w:hAnsi="Arial" w:cs="Arial"/>
                      <w:color w:val="FF5700"/>
                      <w:sz w:val="16"/>
                      <w:szCs w:val="16"/>
                      <w:u w:val="single" w:color="FF5700"/>
                    </w:rPr>
                    <w:t>i</w:t>
                  </w:r>
                  <w:r>
                    <w:rPr>
                      <w:rFonts w:ascii="Arial" w:eastAsia="Arial" w:hAnsi="Arial" w:cs="Arial"/>
                      <w:color w:val="FF5700"/>
                      <w:spacing w:val="-1"/>
                      <w:sz w:val="16"/>
                      <w:szCs w:val="16"/>
                      <w:u w:val="single" w:color="FF5700"/>
                    </w:rPr>
                    <w:t>f</w:t>
                  </w:r>
                  <w:r>
                    <w:rPr>
                      <w:rFonts w:ascii="Arial" w:eastAsia="Arial" w:hAnsi="Arial" w:cs="Arial"/>
                      <w:color w:val="FF5700"/>
                      <w:sz w:val="16"/>
                      <w:szCs w:val="16"/>
                      <w:u w:val="single" w:color="FF5700"/>
                    </w:rPr>
                    <w:t>i</w:t>
                  </w:r>
                  <w:r>
                    <w:rPr>
                      <w:rFonts w:ascii="Arial" w:eastAsia="Arial" w:hAnsi="Arial" w:cs="Arial"/>
                      <w:color w:val="FF5700"/>
                      <w:spacing w:val="1"/>
                      <w:sz w:val="16"/>
                      <w:szCs w:val="16"/>
                      <w:u w:val="single" w:color="FF5700"/>
                    </w:rPr>
                    <w:t>c</w:t>
                  </w:r>
                  <w:r>
                    <w:rPr>
                      <w:rFonts w:ascii="Arial" w:eastAsia="Arial" w:hAnsi="Arial" w:cs="Arial"/>
                      <w:color w:val="FF5700"/>
                      <w:spacing w:val="-3"/>
                      <w:sz w:val="16"/>
                      <w:szCs w:val="16"/>
                      <w:u w:val="single" w:color="FF5700"/>
                    </w:rPr>
                    <w:t>a</w:t>
                  </w:r>
                  <w:r>
                    <w:rPr>
                      <w:rFonts w:ascii="Arial" w:eastAsia="Arial" w:hAnsi="Arial" w:cs="Arial"/>
                      <w:color w:val="FF5700"/>
                      <w:spacing w:val="1"/>
                      <w:sz w:val="16"/>
                      <w:szCs w:val="16"/>
                      <w:u w:val="single" w:color="FF5700"/>
                    </w:rPr>
                    <w:t>t</w:t>
                  </w:r>
                  <w:r>
                    <w:rPr>
                      <w:rFonts w:ascii="Arial" w:eastAsia="Arial" w:hAnsi="Arial" w:cs="Arial"/>
                      <w:color w:val="FF5700"/>
                      <w:sz w:val="16"/>
                      <w:szCs w:val="16"/>
                      <w:u w:val="single" w:color="FF5700"/>
                    </w:rPr>
                    <w:t xml:space="preserve">ion </w:t>
                  </w:r>
                  <w:r>
                    <w:rPr>
                      <w:rFonts w:ascii="Arial" w:eastAsia="Arial" w:hAnsi="Arial" w:cs="Arial"/>
                      <w:color w:val="FF5700"/>
                      <w:spacing w:val="-1"/>
                      <w:sz w:val="16"/>
                      <w:szCs w:val="16"/>
                      <w:u w:val="single" w:color="FF5700"/>
                    </w:rPr>
                    <w:t>an</w:t>
                  </w:r>
                  <w:r>
                    <w:rPr>
                      <w:rFonts w:ascii="Arial" w:eastAsia="Arial" w:hAnsi="Arial" w:cs="Arial"/>
                      <w:color w:val="FF5700"/>
                      <w:sz w:val="16"/>
                      <w:szCs w:val="16"/>
                      <w:u w:val="single" w:color="FF5700"/>
                    </w:rPr>
                    <w:t>d</w:t>
                  </w:r>
                  <w:r>
                    <w:rPr>
                      <w:rFonts w:ascii="Arial" w:eastAsia="Arial" w:hAnsi="Arial" w:cs="Arial"/>
                      <w:color w:val="FF5700"/>
                      <w:spacing w:val="-2"/>
                      <w:sz w:val="16"/>
                      <w:szCs w:val="16"/>
                      <w:u w:val="single" w:color="FF5700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FF5700"/>
                      <w:spacing w:val="1"/>
                      <w:sz w:val="16"/>
                      <w:szCs w:val="16"/>
                      <w:u w:val="single" w:color="FF5700"/>
                    </w:rPr>
                    <w:t>P</w:t>
                  </w:r>
                  <w:r>
                    <w:rPr>
                      <w:rFonts w:ascii="Arial" w:eastAsia="Arial" w:hAnsi="Arial" w:cs="Arial"/>
                      <w:color w:val="FF5700"/>
                      <w:spacing w:val="-1"/>
                      <w:sz w:val="16"/>
                      <w:szCs w:val="16"/>
                      <w:u w:val="single" w:color="FF5700"/>
                    </w:rPr>
                    <w:t>ro</w:t>
                  </w:r>
                  <w:r>
                    <w:rPr>
                      <w:rFonts w:ascii="Arial" w:eastAsia="Arial" w:hAnsi="Arial" w:cs="Arial"/>
                      <w:color w:val="FF5700"/>
                      <w:spacing w:val="1"/>
                      <w:sz w:val="16"/>
                      <w:szCs w:val="16"/>
                      <w:u w:val="single" w:color="FF5700"/>
                    </w:rPr>
                    <w:t>t</w:t>
                  </w:r>
                  <w:r>
                    <w:rPr>
                      <w:rFonts w:ascii="Arial" w:eastAsia="Arial" w:hAnsi="Arial" w:cs="Arial"/>
                      <w:color w:val="FF5700"/>
                      <w:spacing w:val="-3"/>
                      <w:sz w:val="16"/>
                      <w:szCs w:val="16"/>
                      <w:u w:val="single" w:color="FF5700"/>
                    </w:rPr>
                    <w:t>e</w:t>
                  </w:r>
                  <w:r>
                    <w:rPr>
                      <w:rFonts w:ascii="Arial" w:eastAsia="Arial" w:hAnsi="Arial" w:cs="Arial"/>
                      <w:color w:val="FF5700"/>
                      <w:spacing w:val="1"/>
                      <w:sz w:val="16"/>
                      <w:szCs w:val="16"/>
                      <w:u w:val="single" w:color="FF5700"/>
                    </w:rPr>
                    <w:t>ct</w:t>
                  </w:r>
                  <w:r>
                    <w:rPr>
                      <w:rFonts w:ascii="Arial" w:eastAsia="Arial" w:hAnsi="Arial" w:cs="Arial"/>
                      <w:color w:val="FF5700"/>
                      <w:sz w:val="16"/>
                      <w:szCs w:val="16"/>
                      <w:u w:val="single" w:color="FF5700"/>
                    </w:rPr>
                    <w:t>ion</w:t>
                  </w:r>
                  <w:r>
                    <w:rPr>
                      <w:rFonts w:ascii="Arial" w:eastAsia="Arial" w:hAnsi="Arial" w:cs="Arial"/>
                      <w:color w:val="FF5700"/>
                      <w:spacing w:val="-3"/>
                      <w:sz w:val="16"/>
                      <w:szCs w:val="16"/>
                      <w:u w:val="single" w:color="FF5700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FF5700"/>
                      <w:spacing w:val="-2"/>
                      <w:sz w:val="16"/>
                      <w:szCs w:val="16"/>
                      <w:u w:val="single" w:color="FF5700"/>
                    </w:rPr>
                    <w:t>S</w:t>
                  </w:r>
                  <w:r>
                    <w:rPr>
                      <w:rFonts w:ascii="Arial" w:eastAsia="Arial" w:hAnsi="Arial" w:cs="Arial"/>
                      <w:color w:val="FF5700"/>
                      <w:spacing w:val="1"/>
                      <w:sz w:val="16"/>
                      <w:szCs w:val="16"/>
                      <w:u w:val="single" w:color="FF5700"/>
                    </w:rPr>
                    <w:t>t</w:t>
                  </w:r>
                  <w:r>
                    <w:rPr>
                      <w:rFonts w:ascii="Arial" w:eastAsia="Arial" w:hAnsi="Arial" w:cs="Arial"/>
                      <w:color w:val="FF5700"/>
                      <w:spacing w:val="-3"/>
                      <w:sz w:val="16"/>
                      <w:szCs w:val="16"/>
                      <w:u w:val="single" w:color="FF5700"/>
                    </w:rPr>
                    <w:t>a</w:t>
                  </w:r>
                  <w:r>
                    <w:rPr>
                      <w:rFonts w:ascii="Arial" w:eastAsia="Arial" w:hAnsi="Arial" w:cs="Arial"/>
                      <w:color w:val="FF5700"/>
                      <w:spacing w:val="-1"/>
                      <w:sz w:val="16"/>
                      <w:szCs w:val="16"/>
                      <w:u w:val="single" w:color="FF5700"/>
                    </w:rPr>
                    <w:t>ndar</w:t>
                  </w:r>
                  <w:r>
                    <w:rPr>
                      <w:rFonts w:ascii="Arial" w:eastAsia="Arial" w:hAnsi="Arial" w:cs="Arial"/>
                      <w:color w:val="FF5700"/>
                      <w:sz w:val="16"/>
                      <w:szCs w:val="16"/>
                      <w:u w:val="single" w:color="FF5700"/>
                    </w:rPr>
                    <w:t>d</w:t>
                  </w:r>
                </w:hyperlink>
              </w:p>
              <w:p w14:paraId="3F4516C3" w14:textId="77777777" w:rsidR="009D7E27" w:rsidRDefault="009D7E27">
                <w:pPr>
                  <w:spacing w:before="3"/>
                  <w:ind w:left="1090" w:right="1149"/>
                  <w:jc w:val="center"/>
                  <w:rPr>
                    <w:rFonts w:ascii="Arial" w:eastAsia="Arial" w:hAnsi="Arial" w:cs="Arial"/>
                    <w:sz w:val="16"/>
                    <w:szCs w:val="16"/>
                  </w:rPr>
                </w:pPr>
                <w:r>
                  <w:rPr>
                    <w:rFonts w:ascii="Arial" w:eastAsia="Arial" w:hAnsi="Arial" w:cs="Arial"/>
                    <w:spacing w:val="-1"/>
                    <w:sz w:val="16"/>
                    <w:szCs w:val="16"/>
                  </w:rPr>
                  <w:t>©201</w:t>
                </w:r>
                <w:r>
                  <w:rPr>
                    <w:rFonts w:ascii="Arial" w:eastAsia="Arial" w:hAnsi="Arial" w:cs="Arial"/>
                    <w:sz w:val="16"/>
                    <w:szCs w:val="16"/>
                  </w:rPr>
                  <w:t>5</w:t>
                </w:r>
                <w:r>
                  <w:rPr>
                    <w:rFonts w:ascii="Arial" w:eastAsia="Arial" w:hAnsi="Arial" w:cs="Arial"/>
                    <w:spacing w:val="1"/>
                    <w:sz w:val="16"/>
                    <w:szCs w:val="16"/>
                  </w:rPr>
                  <w:t xml:space="preserve"> A</w:t>
                </w:r>
                <w:r>
                  <w:rPr>
                    <w:rFonts w:ascii="Arial" w:eastAsia="Arial" w:hAnsi="Arial" w:cs="Arial"/>
                    <w:spacing w:val="-1"/>
                    <w:sz w:val="16"/>
                    <w:szCs w:val="16"/>
                  </w:rPr>
                  <w:t>vanad</w:t>
                </w:r>
                <w:r>
                  <w:rPr>
                    <w:rFonts w:ascii="Arial" w:eastAsia="Arial" w:hAnsi="Arial" w:cs="Arial"/>
                    <w:sz w:val="16"/>
                    <w:szCs w:val="16"/>
                  </w:rPr>
                  <w:t>e</w:t>
                </w:r>
                <w:r>
                  <w:rPr>
                    <w:rFonts w:ascii="Arial" w:eastAsia="Arial" w:hAnsi="Arial" w:cs="Arial"/>
                    <w:spacing w:val="1"/>
                    <w:sz w:val="16"/>
                    <w:szCs w:val="16"/>
                  </w:rPr>
                  <w:t xml:space="preserve"> I</w:t>
                </w:r>
                <w:r>
                  <w:rPr>
                    <w:rFonts w:ascii="Arial" w:eastAsia="Arial" w:hAnsi="Arial" w:cs="Arial"/>
                    <w:spacing w:val="-1"/>
                    <w:sz w:val="16"/>
                    <w:szCs w:val="16"/>
                  </w:rPr>
                  <w:t>nc</w:t>
                </w:r>
                <w:r>
                  <w:rPr>
                    <w:rFonts w:ascii="Arial" w:eastAsia="Arial" w:hAnsi="Arial" w:cs="Arial"/>
                    <w:sz w:val="16"/>
                    <w:szCs w:val="16"/>
                  </w:rPr>
                  <w:t xml:space="preserve">. </w:t>
                </w:r>
                <w:r>
                  <w:rPr>
                    <w:rFonts w:ascii="Arial" w:eastAsia="Arial" w:hAnsi="Arial" w:cs="Arial"/>
                    <w:spacing w:val="1"/>
                    <w:sz w:val="16"/>
                    <w:szCs w:val="16"/>
                  </w:rPr>
                  <w:t>A</w:t>
                </w:r>
                <w:r>
                  <w:rPr>
                    <w:rFonts w:ascii="Arial" w:eastAsia="Arial" w:hAnsi="Arial" w:cs="Arial"/>
                    <w:sz w:val="16"/>
                    <w:szCs w:val="16"/>
                  </w:rPr>
                  <w:t>ll</w:t>
                </w:r>
                <w:r>
                  <w:rPr>
                    <w:rFonts w:ascii="Arial" w:eastAsia="Arial" w:hAnsi="Arial" w:cs="Arial"/>
                    <w:spacing w:val="-1"/>
                    <w:sz w:val="16"/>
                    <w:szCs w:val="16"/>
                  </w:rPr>
                  <w:t xml:space="preserve"> R</w:t>
                </w:r>
                <w:r>
                  <w:rPr>
                    <w:rFonts w:ascii="Arial" w:eastAsia="Arial" w:hAnsi="Arial" w:cs="Arial"/>
                    <w:sz w:val="16"/>
                    <w:szCs w:val="16"/>
                  </w:rPr>
                  <w:t>ig</w:t>
                </w:r>
                <w:r>
                  <w:rPr>
                    <w:rFonts w:ascii="Arial" w:eastAsia="Arial" w:hAnsi="Arial" w:cs="Arial"/>
                    <w:spacing w:val="-1"/>
                    <w:sz w:val="16"/>
                    <w:szCs w:val="16"/>
                  </w:rPr>
                  <w:t>ht</w:t>
                </w:r>
                <w:r>
                  <w:rPr>
                    <w:rFonts w:ascii="Arial" w:eastAsia="Arial" w:hAnsi="Arial" w:cs="Arial"/>
                    <w:sz w:val="16"/>
                    <w:szCs w:val="16"/>
                  </w:rPr>
                  <w:t>s</w:t>
                </w:r>
                <w:r>
                  <w:rPr>
                    <w:rFonts w:ascii="Arial" w:eastAsia="Arial" w:hAnsi="Arial" w:cs="Arial"/>
                    <w:spacing w:val="2"/>
                    <w:sz w:val="16"/>
                    <w:szCs w:val="16"/>
                  </w:rPr>
                  <w:t xml:space="preserve"> </w:t>
                </w:r>
                <w:r>
                  <w:rPr>
                    <w:rFonts w:ascii="Arial" w:eastAsia="Arial" w:hAnsi="Arial" w:cs="Arial"/>
                    <w:spacing w:val="-1"/>
                    <w:sz w:val="16"/>
                    <w:szCs w:val="16"/>
                  </w:rPr>
                  <w:t>R</w:t>
                </w:r>
                <w:r>
                  <w:rPr>
                    <w:rFonts w:ascii="Arial" w:eastAsia="Arial" w:hAnsi="Arial" w:cs="Arial"/>
                    <w:spacing w:val="-3"/>
                    <w:sz w:val="16"/>
                    <w:szCs w:val="16"/>
                  </w:rPr>
                  <w:t>e</w:t>
                </w:r>
                <w:r>
                  <w:rPr>
                    <w:rFonts w:ascii="Arial" w:eastAsia="Arial" w:hAnsi="Arial" w:cs="Arial"/>
                    <w:spacing w:val="1"/>
                    <w:sz w:val="16"/>
                    <w:szCs w:val="16"/>
                  </w:rPr>
                  <w:t>s</w:t>
                </w:r>
                <w:r>
                  <w:rPr>
                    <w:rFonts w:ascii="Arial" w:eastAsia="Arial" w:hAnsi="Arial" w:cs="Arial"/>
                    <w:spacing w:val="-1"/>
                    <w:sz w:val="16"/>
                    <w:szCs w:val="16"/>
                  </w:rPr>
                  <w:t>erve</w:t>
                </w:r>
                <w:r>
                  <w:rPr>
                    <w:rFonts w:ascii="Arial" w:eastAsia="Arial" w:hAnsi="Arial" w:cs="Arial"/>
                    <w:sz w:val="16"/>
                    <w:szCs w:val="16"/>
                  </w:rPr>
                  <w:t>d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4516A0" w14:textId="24D57C8A" w:rsidR="009D7E27" w:rsidRDefault="009D7E27">
    <w:pPr>
      <w:spacing w:line="200" w:lineRule="exact"/>
    </w:pPr>
    <w:r>
      <w:rPr>
        <w:noProof/>
        <w:color w:val="1F497D" w:themeColor="text2"/>
        <w:lang w:val="de-DE" w:eastAsia="de-DE"/>
      </w:rPr>
      <w:drawing>
        <wp:anchor distT="0" distB="0" distL="114300" distR="114300" simplePos="0" relativeHeight="251658261" behindDoc="0" locked="0" layoutInCell="1" allowOverlap="1" wp14:anchorId="2D179087" wp14:editId="49ED9E55">
          <wp:simplePos x="0" y="0"/>
          <wp:positionH relativeFrom="column">
            <wp:posOffset>0</wp:posOffset>
          </wp:positionH>
          <wp:positionV relativeFrom="paragraph">
            <wp:posOffset>-112395</wp:posOffset>
          </wp:positionV>
          <wp:extent cx="1727835" cy="633095"/>
          <wp:effectExtent l="0" t="0" r="5715" b="0"/>
          <wp:wrapSquare wrapText="bothSides"/>
          <wp:docPr id="21" name="Pictur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AvanadeLogoNoTM_AWColor_FEB_CMYK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27835" cy="6330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C0A8B">
      <w:pict w14:anchorId="3F4516B4">
        <v:group id="_x0000_s2051" style="position:absolute;margin-left:25.3pt;margin-top:772.2pt;width:546pt;height:0;z-index:-251658230;mso-position-horizontal-relative:page;mso-position-vertical-relative:page" coordorigin="506,15444" coordsize="10920,0">
          <v:shape id="_x0000_s2052" style="position:absolute;left:2530;top:77220;width:10920;height:0" coordorigin="506,15444" coordsize="10920,0" path="m506,15444r10920,e" filled="f" strokecolor="#f60" strokeweight=".72pt">
            <v:path arrowok="t"/>
            <o:lock v:ext="edit" verticies="t"/>
          </v:shape>
          <w10:wrap anchorx="page" anchory="page"/>
        </v:group>
      </w:pict>
    </w:r>
    <w:r w:rsidR="000C0A8B">
      <w:pict w14:anchorId="3F4516B5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511.35pt;margin-top:791.1pt;width:15.05pt;height:11.95pt;z-index:-251658229;mso-position-horizontal-relative:page;mso-position-vertical-relative:page" filled="f" stroked="f">
          <v:textbox style="mso-next-textbox:#_x0000_s2050" inset="0,0,0,0">
            <w:txbxContent>
              <w:p w14:paraId="3F4516C4" w14:textId="6023D8FC" w:rsidR="009D7E27" w:rsidRDefault="009D7E27">
                <w:pPr>
                  <w:spacing w:line="220" w:lineRule="exact"/>
                  <w:ind w:left="40"/>
                  <w:rPr>
                    <w:rFonts w:ascii="Arial" w:eastAsia="Arial" w:hAnsi="Arial" w:cs="Arial"/>
                  </w:rPr>
                </w:pPr>
                <w:r>
                  <w:fldChar w:fldCharType="begin"/>
                </w:r>
                <w:r>
                  <w:rPr>
                    <w:rFonts w:ascii="Arial" w:eastAsia="Arial" w:hAnsi="Arial" w:cs="Arial"/>
                    <w:color w:val="747678"/>
                  </w:rPr>
                  <w:instrText xml:space="preserve"> PAGE </w:instrText>
                </w:r>
                <w:r>
                  <w:fldChar w:fldCharType="separate"/>
                </w:r>
                <w:r w:rsidR="000C0A8B">
                  <w:rPr>
                    <w:rFonts w:ascii="Arial" w:eastAsia="Arial" w:hAnsi="Arial" w:cs="Arial"/>
                    <w:noProof/>
                    <w:color w:val="747678"/>
                  </w:rPr>
                  <w:t>21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 w:rsidR="000C0A8B">
      <w:pict w14:anchorId="3F4516B6">
        <v:shape id="_x0000_s2049" type="#_x0000_t202" style="position:absolute;margin-left:169.65pt;margin-top:793.35pt;width:260.2pt;height:19.4pt;z-index:-251658228;mso-position-horizontal-relative:page;mso-position-vertical-relative:page" filled="f" stroked="f">
          <v:textbox style="mso-next-textbox:#_x0000_s2049" inset="0,0,0,0">
            <w:txbxContent>
              <w:p w14:paraId="3F4516C5" w14:textId="77777777" w:rsidR="009D7E27" w:rsidRDefault="009D7E27">
                <w:pPr>
                  <w:ind w:left="-12" w:right="-12"/>
                  <w:jc w:val="center"/>
                  <w:rPr>
                    <w:rFonts w:ascii="Arial" w:eastAsia="Arial" w:hAnsi="Arial" w:cs="Arial"/>
                    <w:sz w:val="16"/>
                    <w:szCs w:val="16"/>
                  </w:rPr>
                </w:pPr>
                <w:r>
                  <w:rPr>
                    <w:rFonts w:ascii="Arial" w:eastAsia="Arial" w:hAnsi="Arial" w:cs="Arial"/>
                    <w:color w:val="FF5700"/>
                    <w:sz w:val="16"/>
                    <w:szCs w:val="16"/>
                  </w:rPr>
                  <w:t>&lt;</w:t>
                </w:r>
                <w:r>
                  <w:rPr>
                    <w:rFonts w:ascii="Arial" w:eastAsia="Arial" w:hAnsi="Arial" w:cs="Arial"/>
                    <w:color w:val="FF5700"/>
                    <w:spacing w:val="-1"/>
                    <w:sz w:val="16"/>
                    <w:szCs w:val="16"/>
                  </w:rPr>
                  <w:t>Re</w:t>
                </w:r>
                <w:r>
                  <w:rPr>
                    <w:rFonts w:ascii="Arial" w:eastAsia="Arial" w:hAnsi="Arial" w:cs="Arial"/>
                    <w:color w:val="FF5700"/>
                    <w:spacing w:val="1"/>
                    <w:sz w:val="16"/>
                    <w:szCs w:val="16"/>
                  </w:rPr>
                  <w:t>st</w:t>
                </w:r>
                <w:r>
                  <w:rPr>
                    <w:rFonts w:ascii="Arial" w:eastAsia="Arial" w:hAnsi="Arial" w:cs="Arial"/>
                    <w:color w:val="FF5700"/>
                    <w:spacing w:val="-1"/>
                    <w:sz w:val="16"/>
                    <w:szCs w:val="16"/>
                  </w:rPr>
                  <w:t>r</w:t>
                </w:r>
                <w:r>
                  <w:rPr>
                    <w:rFonts w:ascii="Arial" w:eastAsia="Arial" w:hAnsi="Arial" w:cs="Arial"/>
                    <w:color w:val="FF5700"/>
                    <w:spacing w:val="-2"/>
                    <w:sz w:val="16"/>
                    <w:szCs w:val="16"/>
                  </w:rPr>
                  <w:t>i</w:t>
                </w:r>
                <w:r>
                  <w:rPr>
                    <w:rFonts w:ascii="Arial" w:eastAsia="Arial" w:hAnsi="Arial" w:cs="Arial"/>
                    <w:color w:val="FF5700"/>
                    <w:spacing w:val="1"/>
                    <w:sz w:val="16"/>
                    <w:szCs w:val="16"/>
                  </w:rPr>
                  <w:t>ct</w:t>
                </w:r>
                <w:r>
                  <w:rPr>
                    <w:rFonts w:ascii="Arial" w:eastAsia="Arial" w:hAnsi="Arial" w:cs="Arial"/>
                    <w:color w:val="FF5700"/>
                    <w:spacing w:val="-1"/>
                    <w:sz w:val="16"/>
                    <w:szCs w:val="16"/>
                  </w:rPr>
                  <w:t>e</w:t>
                </w:r>
                <w:r>
                  <w:rPr>
                    <w:rFonts w:ascii="Arial" w:eastAsia="Arial" w:hAnsi="Arial" w:cs="Arial"/>
                    <w:color w:val="FF5700"/>
                    <w:spacing w:val="1"/>
                    <w:sz w:val="16"/>
                    <w:szCs w:val="16"/>
                  </w:rPr>
                  <w:t>d</w:t>
                </w:r>
                <w:r>
                  <w:rPr>
                    <w:rFonts w:ascii="Arial" w:eastAsia="Arial" w:hAnsi="Arial" w:cs="Arial"/>
                    <w:color w:val="FF5700"/>
                    <w:sz w:val="16"/>
                    <w:szCs w:val="16"/>
                  </w:rPr>
                  <w:t>&gt;</w:t>
                </w:r>
                <w:r>
                  <w:rPr>
                    <w:rFonts w:ascii="Arial" w:eastAsia="Arial" w:hAnsi="Arial" w:cs="Arial"/>
                    <w:color w:val="FF5700"/>
                    <w:spacing w:val="-1"/>
                    <w:sz w:val="16"/>
                    <w:szCs w:val="16"/>
                  </w:rPr>
                  <w:t xml:space="preserve"> </w:t>
                </w:r>
                <w:r>
                  <w:rPr>
                    <w:rFonts w:ascii="Arial" w:eastAsia="Arial" w:hAnsi="Arial" w:cs="Arial"/>
                    <w:color w:val="000000"/>
                    <w:spacing w:val="1"/>
                    <w:sz w:val="16"/>
                    <w:szCs w:val="16"/>
                  </w:rPr>
                  <w:t>S</w:t>
                </w:r>
                <w:r>
                  <w:rPr>
                    <w:rFonts w:ascii="Arial" w:eastAsia="Arial" w:hAnsi="Arial" w:cs="Arial"/>
                    <w:color w:val="000000"/>
                    <w:spacing w:val="-1"/>
                    <w:sz w:val="16"/>
                    <w:szCs w:val="16"/>
                  </w:rPr>
                  <w:t>e</w:t>
                </w:r>
                <w:r>
                  <w:rPr>
                    <w:rFonts w:ascii="Arial" w:eastAsia="Arial" w:hAnsi="Arial" w:cs="Arial"/>
                    <w:color w:val="000000"/>
                    <w:sz w:val="16"/>
                    <w:szCs w:val="16"/>
                  </w:rPr>
                  <w:t>e</w:t>
                </w:r>
                <w:r>
                  <w:rPr>
                    <w:rFonts w:ascii="Arial" w:eastAsia="Arial" w:hAnsi="Arial" w:cs="Arial"/>
                    <w:color w:val="000000"/>
                    <w:spacing w:val="-2"/>
                    <w:sz w:val="16"/>
                    <w:szCs w:val="16"/>
                  </w:rPr>
                  <w:t xml:space="preserve"> </w:t>
                </w:r>
                <w:r>
                  <w:rPr>
                    <w:rFonts w:ascii="Arial" w:eastAsia="Arial" w:hAnsi="Arial" w:cs="Arial"/>
                    <w:color w:val="000000"/>
                    <w:spacing w:val="1"/>
                    <w:sz w:val="16"/>
                    <w:szCs w:val="16"/>
                  </w:rPr>
                  <w:t>A</w:t>
                </w:r>
                <w:r>
                  <w:rPr>
                    <w:rFonts w:ascii="Arial" w:eastAsia="Arial" w:hAnsi="Arial" w:cs="Arial"/>
                    <w:color w:val="000000"/>
                    <w:spacing w:val="-1"/>
                    <w:sz w:val="16"/>
                    <w:szCs w:val="16"/>
                  </w:rPr>
                  <w:t>vanade</w:t>
                </w:r>
                <w:r>
                  <w:rPr>
                    <w:rFonts w:ascii="Arial" w:eastAsia="Arial" w:hAnsi="Arial" w:cs="Arial"/>
                    <w:color w:val="000000"/>
                    <w:sz w:val="16"/>
                    <w:szCs w:val="16"/>
                  </w:rPr>
                  <w:t xml:space="preserve">’s </w:t>
                </w:r>
                <w:r>
                  <w:rPr>
                    <w:rFonts w:ascii="Arial" w:eastAsia="Arial" w:hAnsi="Arial" w:cs="Arial"/>
                    <w:color w:val="FF5700"/>
                    <w:spacing w:val="-41"/>
                    <w:sz w:val="16"/>
                    <w:szCs w:val="16"/>
                  </w:rPr>
                  <w:t xml:space="preserve"> </w:t>
                </w:r>
                <w:hyperlink r:id="rId2">
                  <w:r>
                    <w:rPr>
                      <w:rFonts w:ascii="Arial" w:eastAsia="Arial" w:hAnsi="Arial" w:cs="Arial"/>
                      <w:color w:val="FF5700"/>
                      <w:spacing w:val="-1"/>
                      <w:sz w:val="16"/>
                      <w:szCs w:val="16"/>
                      <w:u w:val="single" w:color="FF5700"/>
                    </w:rPr>
                    <w:t>D</w:t>
                  </w:r>
                  <w:r>
                    <w:rPr>
                      <w:rFonts w:ascii="Arial" w:eastAsia="Arial" w:hAnsi="Arial" w:cs="Arial"/>
                      <w:color w:val="FF5700"/>
                      <w:spacing w:val="-3"/>
                      <w:sz w:val="16"/>
                      <w:szCs w:val="16"/>
                      <w:u w:val="single" w:color="FF5700"/>
                    </w:rPr>
                    <w:t>a</w:t>
                  </w:r>
                  <w:r>
                    <w:rPr>
                      <w:rFonts w:ascii="Arial" w:eastAsia="Arial" w:hAnsi="Arial" w:cs="Arial"/>
                      <w:color w:val="FF5700"/>
                      <w:spacing w:val="-1"/>
                      <w:sz w:val="16"/>
                      <w:szCs w:val="16"/>
                      <w:u w:val="single" w:color="FF5700"/>
                    </w:rPr>
                    <w:t>t</w:t>
                  </w:r>
                  <w:r>
                    <w:rPr>
                      <w:rFonts w:ascii="Arial" w:eastAsia="Arial" w:hAnsi="Arial" w:cs="Arial"/>
                      <w:color w:val="FF5700"/>
                      <w:sz w:val="16"/>
                      <w:szCs w:val="16"/>
                      <w:u w:val="single" w:color="FF5700"/>
                    </w:rPr>
                    <w:t xml:space="preserve">a </w:t>
                  </w:r>
                  <w:r>
                    <w:rPr>
                      <w:rFonts w:ascii="Arial" w:eastAsia="Arial" w:hAnsi="Arial" w:cs="Arial"/>
                      <w:color w:val="FF5700"/>
                      <w:spacing w:val="-1"/>
                      <w:sz w:val="16"/>
                      <w:szCs w:val="16"/>
                      <w:u w:val="single" w:color="FF5700"/>
                    </w:rPr>
                    <w:t>C</w:t>
                  </w:r>
                  <w:r>
                    <w:rPr>
                      <w:rFonts w:ascii="Arial" w:eastAsia="Arial" w:hAnsi="Arial" w:cs="Arial"/>
                      <w:color w:val="FF5700"/>
                      <w:sz w:val="16"/>
                      <w:szCs w:val="16"/>
                      <w:u w:val="single" w:color="FF5700"/>
                    </w:rPr>
                    <w:t>la</w:t>
                  </w:r>
                  <w:r>
                    <w:rPr>
                      <w:rFonts w:ascii="Arial" w:eastAsia="Arial" w:hAnsi="Arial" w:cs="Arial"/>
                      <w:color w:val="FF5700"/>
                      <w:spacing w:val="-1"/>
                      <w:sz w:val="16"/>
                      <w:szCs w:val="16"/>
                      <w:u w:val="single" w:color="FF5700"/>
                    </w:rPr>
                    <w:t>s</w:t>
                  </w:r>
                  <w:r>
                    <w:rPr>
                      <w:rFonts w:ascii="Arial" w:eastAsia="Arial" w:hAnsi="Arial" w:cs="Arial"/>
                      <w:color w:val="FF5700"/>
                      <w:spacing w:val="1"/>
                      <w:sz w:val="16"/>
                      <w:szCs w:val="16"/>
                      <w:u w:val="single" w:color="FF5700"/>
                    </w:rPr>
                    <w:t>s</w:t>
                  </w:r>
                  <w:r>
                    <w:rPr>
                      <w:rFonts w:ascii="Arial" w:eastAsia="Arial" w:hAnsi="Arial" w:cs="Arial"/>
                      <w:color w:val="FF5700"/>
                      <w:sz w:val="16"/>
                      <w:szCs w:val="16"/>
                      <w:u w:val="single" w:color="FF5700"/>
                    </w:rPr>
                    <w:t>i</w:t>
                  </w:r>
                  <w:r>
                    <w:rPr>
                      <w:rFonts w:ascii="Arial" w:eastAsia="Arial" w:hAnsi="Arial" w:cs="Arial"/>
                      <w:color w:val="FF5700"/>
                      <w:spacing w:val="-1"/>
                      <w:sz w:val="16"/>
                      <w:szCs w:val="16"/>
                      <w:u w:val="single" w:color="FF5700"/>
                    </w:rPr>
                    <w:t>f</w:t>
                  </w:r>
                  <w:r>
                    <w:rPr>
                      <w:rFonts w:ascii="Arial" w:eastAsia="Arial" w:hAnsi="Arial" w:cs="Arial"/>
                      <w:color w:val="FF5700"/>
                      <w:sz w:val="16"/>
                      <w:szCs w:val="16"/>
                      <w:u w:val="single" w:color="FF5700"/>
                    </w:rPr>
                    <w:t>i</w:t>
                  </w:r>
                  <w:r>
                    <w:rPr>
                      <w:rFonts w:ascii="Arial" w:eastAsia="Arial" w:hAnsi="Arial" w:cs="Arial"/>
                      <w:color w:val="FF5700"/>
                      <w:spacing w:val="1"/>
                      <w:sz w:val="16"/>
                      <w:szCs w:val="16"/>
                      <w:u w:val="single" w:color="FF5700"/>
                    </w:rPr>
                    <w:t>c</w:t>
                  </w:r>
                  <w:r>
                    <w:rPr>
                      <w:rFonts w:ascii="Arial" w:eastAsia="Arial" w:hAnsi="Arial" w:cs="Arial"/>
                      <w:color w:val="FF5700"/>
                      <w:spacing w:val="-3"/>
                      <w:sz w:val="16"/>
                      <w:szCs w:val="16"/>
                      <w:u w:val="single" w:color="FF5700"/>
                    </w:rPr>
                    <w:t>a</w:t>
                  </w:r>
                  <w:r>
                    <w:rPr>
                      <w:rFonts w:ascii="Arial" w:eastAsia="Arial" w:hAnsi="Arial" w:cs="Arial"/>
                      <w:color w:val="FF5700"/>
                      <w:spacing w:val="1"/>
                      <w:sz w:val="16"/>
                      <w:szCs w:val="16"/>
                      <w:u w:val="single" w:color="FF5700"/>
                    </w:rPr>
                    <w:t>t</w:t>
                  </w:r>
                  <w:r>
                    <w:rPr>
                      <w:rFonts w:ascii="Arial" w:eastAsia="Arial" w:hAnsi="Arial" w:cs="Arial"/>
                      <w:color w:val="FF5700"/>
                      <w:sz w:val="16"/>
                      <w:szCs w:val="16"/>
                      <w:u w:val="single" w:color="FF5700"/>
                    </w:rPr>
                    <w:t xml:space="preserve">ion </w:t>
                  </w:r>
                  <w:r>
                    <w:rPr>
                      <w:rFonts w:ascii="Arial" w:eastAsia="Arial" w:hAnsi="Arial" w:cs="Arial"/>
                      <w:color w:val="FF5700"/>
                      <w:spacing w:val="-1"/>
                      <w:sz w:val="16"/>
                      <w:szCs w:val="16"/>
                      <w:u w:val="single" w:color="FF5700"/>
                    </w:rPr>
                    <w:t>an</w:t>
                  </w:r>
                  <w:r>
                    <w:rPr>
                      <w:rFonts w:ascii="Arial" w:eastAsia="Arial" w:hAnsi="Arial" w:cs="Arial"/>
                      <w:color w:val="FF5700"/>
                      <w:sz w:val="16"/>
                      <w:szCs w:val="16"/>
                      <w:u w:val="single" w:color="FF5700"/>
                    </w:rPr>
                    <w:t>d</w:t>
                  </w:r>
                  <w:r>
                    <w:rPr>
                      <w:rFonts w:ascii="Arial" w:eastAsia="Arial" w:hAnsi="Arial" w:cs="Arial"/>
                      <w:color w:val="FF5700"/>
                      <w:spacing w:val="-2"/>
                      <w:sz w:val="16"/>
                      <w:szCs w:val="16"/>
                      <w:u w:val="single" w:color="FF5700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FF5700"/>
                      <w:spacing w:val="1"/>
                      <w:sz w:val="16"/>
                      <w:szCs w:val="16"/>
                      <w:u w:val="single" w:color="FF5700"/>
                    </w:rPr>
                    <w:t>P</w:t>
                  </w:r>
                  <w:r>
                    <w:rPr>
                      <w:rFonts w:ascii="Arial" w:eastAsia="Arial" w:hAnsi="Arial" w:cs="Arial"/>
                      <w:color w:val="FF5700"/>
                      <w:spacing w:val="-1"/>
                      <w:sz w:val="16"/>
                      <w:szCs w:val="16"/>
                      <w:u w:val="single" w:color="FF5700"/>
                    </w:rPr>
                    <w:t>ro</w:t>
                  </w:r>
                  <w:r>
                    <w:rPr>
                      <w:rFonts w:ascii="Arial" w:eastAsia="Arial" w:hAnsi="Arial" w:cs="Arial"/>
                      <w:color w:val="FF5700"/>
                      <w:spacing w:val="1"/>
                      <w:sz w:val="16"/>
                      <w:szCs w:val="16"/>
                      <w:u w:val="single" w:color="FF5700"/>
                    </w:rPr>
                    <w:t>t</w:t>
                  </w:r>
                  <w:r>
                    <w:rPr>
                      <w:rFonts w:ascii="Arial" w:eastAsia="Arial" w:hAnsi="Arial" w:cs="Arial"/>
                      <w:color w:val="FF5700"/>
                      <w:spacing w:val="-3"/>
                      <w:sz w:val="16"/>
                      <w:szCs w:val="16"/>
                      <w:u w:val="single" w:color="FF5700"/>
                    </w:rPr>
                    <w:t>e</w:t>
                  </w:r>
                  <w:r>
                    <w:rPr>
                      <w:rFonts w:ascii="Arial" w:eastAsia="Arial" w:hAnsi="Arial" w:cs="Arial"/>
                      <w:color w:val="FF5700"/>
                      <w:spacing w:val="1"/>
                      <w:sz w:val="16"/>
                      <w:szCs w:val="16"/>
                      <w:u w:val="single" w:color="FF5700"/>
                    </w:rPr>
                    <w:t>ct</w:t>
                  </w:r>
                  <w:r>
                    <w:rPr>
                      <w:rFonts w:ascii="Arial" w:eastAsia="Arial" w:hAnsi="Arial" w:cs="Arial"/>
                      <w:color w:val="FF5700"/>
                      <w:sz w:val="16"/>
                      <w:szCs w:val="16"/>
                      <w:u w:val="single" w:color="FF5700"/>
                    </w:rPr>
                    <w:t>ion</w:t>
                  </w:r>
                  <w:r>
                    <w:rPr>
                      <w:rFonts w:ascii="Arial" w:eastAsia="Arial" w:hAnsi="Arial" w:cs="Arial"/>
                      <w:color w:val="FF5700"/>
                      <w:spacing w:val="-3"/>
                      <w:sz w:val="16"/>
                      <w:szCs w:val="16"/>
                      <w:u w:val="single" w:color="FF5700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FF5700"/>
                      <w:spacing w:val="-2"/>
                      <w:sz w:val="16"/>
                      <w:szCs w:val="16"/>
                      <w:u w:val="single" w:color="FF5700"/>
                    </w:rPr>
                    <w:t>S</w:t>
                  </w:r>
                  <w:r>
                    <w:rPr>
                      <w:rFonts w:ascii="Arial" w:eastAsia="Arial" w:hAnsi="Arial" w:cs="Arial"/>
                      <w:color w:val="FF5700"/>
                      <w:spacing w:val="1"/>
                      <w:sz w:val="16"/>
                      <w:szCs w:val="16"/>
                      <w:u w:val="single" w:color="FF5700"/>
                    </w:rPr>
                    <w:t>t</w:t>
                  </w:r>
                  <w:r>
                    <w:rPr>
                      <w:rFonts w:ascii="Arial" w:eastAsia="Arial" w:hAnsi="Arial" w:cs="Arial"/>
                      <w:color w:val="FF5700"/>
                      <w:spacing w:val="-3"/>
                      <w:sz w:val="16"/>
                      <w:szCs w:val="16"/>
                      <w:u w:val="single" w:color="FF5700"/>
                    </w:rPr>
                    <w:t>a</w:t>
                  </w:r>
                  <w:r>
                    <w:rPr>
                      <w:rFonts w:ascii="Arial" w:eastAsia="Arial" w:hAnsi="Arial" w:cs="Arial"/>
                      <w:color w:val="FF5700"/>
                      <w:spacing w:val="-1"/>
                      <w:sz w:val="16"/>
                      <w:szCs w:val="16"/>
                      <w:u w:val="single" w:color="FF5700"/>
                    </w:rPr>
                    <w:t>ndar</w:t>
                  </w:r>
                  <w:r>
                    <w:rPr>
                      <w:rFonts w:ascii="Arial" w:eastAsia="Arial" w:hAnsi="Arial" w:cs="Arial"/>
                      <w:color w:val="FF5700"/>
                      <w:sz w:val="16"/>
                      <w:szCs w:val="16"/>
                      <w:u w:val="single" w:color="FF5700"/>
                    </w:rPr>
                    <w:t>d</w:t>
                  </w:r>
                </w:hyperlink>
              </w:p>
              <w:p w14:paraId="3F4516C6" w14:textId="5DEE1975" w:rsidR="009D7E27" w:rsidRDefault="009D7E27">
                <w:pPr>
                  <w:spacing w:before="3"/>
                  <w:ind w:left="1090" w:right="1149"/>
                  <w:jc w:val="center"/>
                  <w:rPr>
                    <w:rFonts w:ascii="Arial" w:eastAsia="Arial" w:hAnsi="Arial" w:cs="Arial"/>
                    <w:sz w:val="16"/>
                    <w:szCs w:val="16"/>
                  </w:rPr>
                </w:pPr>
                <w:r>
                  <w:rPr>
                    <w:rFonts w:ascii="Arial" w:eastAsia="Arial" w:hAnsi="Arial" w:cs="Arial"/>
                    <w:spacing w:val="-1"/>
                    <w:sz w:val="16"/>
                    <w:szCs w:val="16"/>
                  </w:rPr>
                  <w:t>©201</w:t>
                </w:r>
                <w:r>
                  <w:rPr>
                    <w:rFonts w:ascii="Arial" w:eastAsia="Arial" w:hAnsi="Arial" w:cs="Arial"/>
                    <w:sz w:val="16"/>
                    <w:szCs w:val="16"/>
                  </w:rPr>
                  <w:t>7</w:t>
                </w:r>
                <w:r>
                  <w:rPr>
                    <w:rFonts w:ascii="Arial" w:eastAsia="Arial" w:hAnsi="Arial" w:cs="Arial"/>
                    <w:spacing w:val="1"/>
                    <w:sz w:val="16"/>
                    <w:szCs w:val="16"/>
                  </w:rPr>
                  <w:t xml:space="preserve"> A</w:t>
                </w:r>
                <w:r>
                  <w:rPr>
                    <w:rFonts w:ascii="Arial" w:eastAsia="Arial" w:hAnsi="Arial" w:cs="Arial"/>
                    <w:spacing w:val="-1"/>
                    <w:sz w:val="16"/>
                    <w:szCs w:val="16"/>
                  </w:rPr>
                  <w:t>vanad</w:t>
                </w:r>
                <w:r>
                  <w:rPr>
                    <w:rFonts w:ascii="Arial" w:eastAsia="Arial" w:hAnsi="Arial" w:cs="Arial"/>
                    <w:sz w:val="16"/>
                    <w:szCs w:val="16"/>
                  </w:rPr>
                  <w:t>e</w:t>
                </w:r>
                <w:r>
                  <w:rPr>
                    <w:rFonts w:ascii="Arial" w:eastAsia="Arial" w:hAnsi="Arial" w:cs="Arial"/>
                    <w:spacing w:val="1"/>
                    <w:sz w:val="16"/>
                    <w:szCs w:val="16"/>
                  </w:rPr>
                  <w:t xml:space="preserve"> I</w:t>
                </w:r>
                <w:r>
                  <w:rPr>
                    <w:rFonts w:ascii="Arial" w:eastAsia="Arial" w:hAnsi="Arial" w:cs="Arial"/>
                    <w:spacing w:val="-1"/>
                    <w:sz w:val="16"/>
                    <w:szCs w:val="16"/>
                  </w:rPr>
                  <w:t>nc</w:t>
                </w:r>
                <w:r>
                  <w:rPr>
                    <w:rFonts w:ascii="Arial" w:eastAsia="Arial" w:hAnsi="Arial" w:cs="Arial"/>
                    <w:sz w:val="16"/>
                    <w:szCs w:val="16"/>
                  </w:rPr>
                  <w:t xml:space="preserve">. </w:t>
                </w:r>
                <w:r>
                  <w:rPr>
                    <w:rFonts w:ascii="Arial" w:eastAsia="Arial" w:hAnsi="Arial" w:cs="Arial"/>
                    <w:spacing w:val="1"/>
                    <w:sz w:val="16"/>
                    <w:szCs w:val="16"/>
                  </w:rPr>
                  <w:t>A</w:t>
                </w:r>
                <w:r>
                  <w:rPr>
                    <w:rFonts w:ascii="Arial" w:eastAsia="Arial" w:hAnsi="Arial" w:cs="Arial"/>
                    <w:sz w:val="16"/>
                    <w:szCs w:val="16"/>
                  </w:rPr>
                  <w:t>ll</w:t>
                </w:r>
                <w:r>
                  <w:rPr>
                    <w:rFonts w:ascii="Arial" w:eastAsia="Arial" w:hAnsi="Arial" w:cs="Arial"/>
                    <w:spacing w:val="-1"/>
                    <w:sz w:val="16"/>
                    <w:szCs w:val="16"/>
                  </w:rPr>
                  <w:t xml:space="preserve"> R</w:t>
                </w:r>
                <w:r>
                  <w:rPr>
                    <w:rFonts w:ascii="Arial" w:eastAsia="Arial" w:hAnsi="Arial" w:cs="Arial"/>
                    <w:sz w:val="16"/>
                    <w:szCs w:val="16"/>
                  </w:rPr>
                  <w:t>ig</w:t>
                </w:r>
                <w:r>
                  <w:rPr>
                    <w:rFonts w:ascii="Arial" w:eastAsia="Arial" w:hAnsi="Arial" w:cs="Arial"/>
                    <w:spacing w:val="-1"/>
                    <w:sz w:val="16"/>
                    <w:szCs w:val="16"/>
                  </w:rPr>
                  <w:t>ht</w:t>
                </w:r>
                <w:r>
                  <w:rPr>
                    <w:rFonts w:ascii="Arial" w:eastAsia="Arial" w:hAnsi="Arial" w:cs="Arial"/>
                    <w:sz w:val="16"/>
                    <w:szCs w:val="16"/>
                  </w:rPr>
                  <w:t>s</w:t>
                </w:r>
                <w:r>
                  <w:rPr>
                    <w:rFonts w:ascii="Arial" w:eastAsia="Arial" w:hAnsi="Arial" w:cs="Arial"/>
                    <w:spacing w:val="2"/>
                    <w:sz w:val="16"/>
                    <w:szCs w:val="16"/>
                  </w:rPr>
                  <w:t xml:space="preserve"> </w:t>
                </w:r>
                <w:r>
                  <w:rPr>
                    <w:rFonts w:ascii="Arial" w:eastAsia="Arial" w:hAnsi="Arial" w:cs="Arial"/>
                    <w:spacing w:val="-1"/>
                    <w:sz w:val="16"/>
                    <w:szCs w:val="16"/>
                  </w:rPr>
                  <w:t>R</w:t>
                </w:r>
                <w:r>
                  <w:rPr>
                    <w:rFonts w:ascii="Arial" w:eastAsia="Arial" w:hAnsi="Arial" w:cs="Arial"/>
                    <w:spacing w:val="-3"/>
                    <w:sz w:val="16"/>
                    <w:szCs w:val="16"/>
                  </w:rPr>
                  <w:t>e</w:t>
                </w:r>
                <w:r>
                  <w:rPr>
                    <w:rFonts w:ascii="Arial" w:eastAsia="Arial" w:hAnsi="Arial" w:cs="Arial"/>
                    <w:spacing w:val="1"/>
                    <w:sz w:val="16"/>
                    <w:szCs w:val="16"/>
                  </w:rPr>
                  <w:t>s</w:t>
                </w:r>
                <w:r>
                  <w:rPr>
                    <w:rFonts w:ascii="Arial" w:eastAsia="Arial" w:hAnsi="Arial" w:cs="Arial"/>
                    <w:spacing w:val="-1"/>
                    <w:sz w:val="16"/>
                    <w:szCs w:val="16"/>
                  </w:rPr>
                  <w:t>erve</w:t>
                </w:r>
                <w:r>
                  <w:rPr>
                    <w:rFonts w:ascii="Arial" w:eastAsia="Arial" w:hAnsi="Arial" w:cs="Arial"/>
                    <w:sz w:val="16"/>
                    <w:szCs w:val="16"/>
                  </w:rPr>
                  <w:t>d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571EDC" w14:textId="77777777" w:rsidR="009D7E27" w:rsidRDefault="009D7E27">
      <w:r>
        <w:separator/>
      </w:r>
    </w:p>
  </w:footnote>
  <w:footnote w:type="continuationSeparator" w:id="0">
    <w:p w14:paraId="5BB48ABD" w14:textId="77777777" w:rsidR="009D7E27" w:rsidRDefault="009D7E27">
      <w:r>
        <w:continuationSeparator/>
      </w:r>
    </w:p>
  </w:footnote>
  <w:footnote w:type="continuationNotice" w:id="1">
    <w:p w14:paraId="39C696C4" w14:textId="77777777" w:rsidR="001A669C" w:rsidRDefault="001A669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E878BA"/>
    <w:multiLevelType w:val="hybridMultilevel"/>
    <w:tmpl w:val="85B03C8A"/>
    <w:lvl w:ilvl="0" w:tplc="F82696A4">
      <w:start w:val="1"/>
      <w:numFmt w:val="lowerLetter"/>
      <w:lvlText w:val="%1."/>
      <w:lvlJc w:val="left"/>
      <w:pPr>
        <w:ind w:left="21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96" w:hanging="360"/>
      </w:pPr>
    </w:lvl>
    <w:lvl w:ilvl="2" w:tplc="0409001B" w:tentative="1">
      <w:start w:val="1"/>
      <w:numFmt w:val="lowerRoman"/>
      <w:lvlText w:val="%3."/>
      <w:lvlJc w:val="right"/>
      <w:pPr>
        <w:ind w:left="3616" w:hanging="180"/>
      </w:pPr>
    </w:lvl>
    <w:lvl w:ilvl="3" w:tplc="0409000F" w:tentative="1">
      <w:start w:val="1"/>
      <w:numFmt w:val="decimal"/>
      <w:lvlText w:val="%4."/>
      <w:lvlJc w:val="left"/>
      <w:pPr>
        <w:ind w:left="4336" w:hanging="360"/>
      </w:pPr>
    </w:lvl>
    <w:lvl w:ilvl="4" w:tplc="04090019" w:tentative="1">
      <w:start w:val="1"/>
      <w:numFmt w:val="lowerLetter"/>
      <w:lvlText w:val="%5."/>
      <w:lvlJc w:val="left"/>
      <w:pPr>
        <w:ind w:left="5056" w:hanging="360"/>
      </w:pPr>
    </w:lvl>
    <w:lvl w:ilvl="5" w:tplc="0409001B" w:tentative="1">
      <w:start w:val="1"/>
      <w:numFmt w:val="lowerRoman"/>
      <w:lvlText w:val="%6."/>
      <w:lvlJc w:val="right"/>
      <w:pPr>
        <w:ind w:left="5776" w:hanging="180"/>
      </w:pPr>
    </w:lvl>
    <w:lvl w:ilvl="6" w:tplc="0409000F" w:tentative="1">
      <w:start w:val="1"/>
      <w:numFmt w:val="decimal"/>
      <w:lvlText w:val="%7."/>
      <w:lvlJc w:val="left"/>
      <w:pPr>
        <w:ind w:left="6496" w:hanging="360"/>
      </w:pPr>
    </w:lvl>
    <w:lvl w:ilvl="7" w:tplc="04090019" w:tentative="1">
      <w:start w:val="1"/>
      <w:numFmt w:val="lowerLetter"/>
      <w:lvlText w:val="%8."/>
      <w:lvlJc w:val="left"/>
      <w:pPr>
        <w:ind w:left="7216" w:hanging="360"/>
      </w:pPr>
    </w:lvl>
    <w:lvl w:ilvl="8" w:tplc="0409001B" w:tentative="1">
      <w:start w:val="1"/>
      <w:numFmt w:val="lowerRoman"/>
      <w:lvlText w:val="%9."/>
      <w:lvlJc w:val="right"/>
      <w:pPr>
        <w:ind w:left="7936" w:hanging="180"/>
      </w:pPr>
    </w:lvl>
  </w:abstractNum>
  <w:abstractNum w:abstractNumId="1" w15:restartNumberingAfterBreak="0">
    <w:nsid w:val="1F9144DB"/>
    <w:multiLevelType w:val="hybridMultilevel"/>
    <w:tmpl w:val="4D9E2F8E"/>
    <w:lvl w:ilvl="0" w:tplc="0409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5A717BC5"/>
    <w:multiLevelType w:val="hybridMultilevel"/>
    <w:tmpl w:val="2F6A7812"/>
    <w:lvl w:ilvl="0" w:tplc="04090019">
      <w:start w:val="1"/>
      <w:numFmt w:val="lowerLetter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" w15:restartNumberingAfterBreak="0">
    <w:nsid w:val="5D251C32"/>
    <w:multiLevelType w:val="hybridMultilevel"/>
    <w:tmpl w:val="A4C4A46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5ECD179D"/>
    <w:multiLevelType w:val="multilevel"/>
    <w:tmpl w:val="301C2966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6BF27F8C"/>
    <w:multiLevelType w:val="hybridMultilevel"/>
    <w:tmpl w:val="700E2806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  <w:num w:numId="6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Tripti Sethi">
    <w15:presenceInfo w15:providerId="AD" w15:userId="S-1-5-21-1482476501-2139871995-682003330-43368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93"/>
    <o:shapelayout v:ext="edit">
      <o:idmap v:ext="edit" data="2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287D"/>
    <w:rsid w:val="0001351C"/>
    <w:rsid w:val="000C0A8B"/>
    <w:rsid w:val="000C5337"/>
    <w:rsid w:val="000D39D3"/>
    <w:rsid w:val="001A669C"/>
    <w:rsid w:val="001B1796"/>
    <w:rsid w:val="002553FB"/>
    <w:rsid w:val="00257C50"/>
    <w:rsid w:val="002B4F75"/>
    <w:rsid w:val="003563A3"/>
    <w:rsid w:val="00372319"/>
    <w:rsid w:val="00385D4E"/>
    <w:rsid w:val="004351D2"/>
    <w:rsid w:val="00495E15"/>
    <w:rsid w:val="004D1444"/>
    <w:rsid w:val="004D27A8"/>
    <w:rsid w:val="004E4248"/>
    <w:rsid w:val="00597792"/>
    <w:rsid w:val="00597B3C"/>
    <w:rsid w:val="005B4A82"/>
    <w:rsid w:val="00607593"/>
    <w:rsid w:val="00642423"/>
    <w:rsid w:val="006D6638"/>
    <w:rsid w:val="00721570"/>
    <w:rsid w:val="008464E0"/>
    <w:rsid w:val="00855587"/>
    <w:rsid w:val="00863220"/>
    <w:rsid w:val="008B0590"/>
    <w:rsid w:val="008E278F"/>
    <w:rsid w:val="008F0D8C"/>
    <w:rsid w:val="009174EC"/>
    <w:rsid w:val="00984057"/>
    <w:rsid w:val="009A3D4F"/>
    <w:rsid w:val="009B5FCD"/>
    <w:rsid w:val="009D7E27"/>
    <w:rsid w:val="009F2FFD"/>
    <w:rsid w:val="00A1448A"/>
    <w:rsid w:val="00A72C74"/>
    <w:rsid w:val="00A90FD3"/>
    <w:rsid w:val="00A94097"/>
    <w:rsid w:val="00AB5F47"/>
    <w:rsid w:val="00AB716E"/>
    <w:rsid w:val="00B22E71"/>
    <w:rsid w:val="00BA47CF"/>
    <w:rsid w:val="00BB0969"/>
    <w:rsid w:val="00C006FA"/>
    <w:rsid w:val="00C021D2"/>
    <w:rsid w:val="00C57478"/>
    <w:rsid w:val="00C73BC4"/>
    <w:rsid w:val="00CD3B2B"/>
    <w:rsid w:val="00CF22EB"/>
    <w:rsid w:val="00D16344"/>
    <w:rsid w:val="00D21DC3"/>
    <w:rsid w:val="00D54CBC"/>
    <w:rsid w:val="00D9287D"/>
    <w:rsid w:val="00E05D8A"/>
    <w:rsid w:val="00E6501D"/>
    <w:rsid w:val="00EA53EF"/>
    <w:rsid w:val="00F53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3"/>
    <o:shapelayout v:ext="edit">
      <o:idmap v:ext="edit" data="1"/>
    </o:shapelayout>
  </w:shapeDefaults>
  <w:decimalSymbol w:val="."/>
  <w:listSeparator w:val=","/>
  <w14:docId w14:val="3F45152D"/>
  <w14:conflictMode/>
  <w15:docId w15:val="{DF84866A-2ED8-4114-905D-5A598BC21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257C50"/>
    <w:pPr>
      <w:spacing w:before="100" w:beforeAutospacing="1" w:after="100" w:afterAutospacing="1"/>
    </w:pPr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257C50"/>
    <w:pPr>
      <w:ind w:left="720"/>
      <w:contextualSpacing/>
    </w:pPr>
  </w:style>
  <w:style w:type="paragraph" w:styleId="NoSpacing">
    <w:name w:val="No Spacing"/>
    <w:uiPriority w:val="1"/>
    <w:qFormat/>
    <w:rsid w:val="00257C50"/>
  </w:style>
  <w:style w:type="paragraph" w:styleId="Header">
    <w:name w:val="header"/>
    <w:basedOn w:val="Normal"/>
    <w:link w:val="HeaderChar"/>
    <w:uiPriority w:val="99"/>
    <w:unhideWhenUsed/>
    <w:rsid w:val="004E4248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E4248"/>
  </w:style>
  <w:style w:type="paragraph" w:styleId="Footer">
    <w:name w:val="footer"/>
    <w:basedOn w:val="Normal"/>
    <w:link w:val="FooterChar"/>
    <w:uiPriority w:val="99"/>
    <w:unhideWhenUsed/>
    <w:rsid w:val="004E4248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E4248"/>
  </w:style>
  <w:style w:type="character" w:styleId="CommentReference">
    <w:name w:val="annotation reference"/>
    <w:basedOn w:val="DefaultParagraphFont"/>
    <w:uiPriority w:val="99"/>
    <w:semiHidden/>
    <w:unhideWhenUsed/>
    <w:rsid w:val="00A72C7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72C74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72C7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2C7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2C7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2C7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2C74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0C0A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056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16.jpe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at.avanade.com/organizations/Policies/Policies2/Forms/Document%20Set/docsethomepage.aspx?ID=670&amp;FolderCTID=0x0120D52000634FE8B87F4B4141A21BFCB3CDC3E3D6&amp;List=caf52708-714a-4e5f-ba50-5017dacf9744&amp;RootFolder=/organizations/Policies/Policies2/Data%20Management" TargetMode="External"/><Relationship Id="rId34" Type="http://schemas.openxmlformats.org/officeDocument/2006/relationships/image" Target="media/image22.jpeg"/><Relationship Id="rId7" Type="http://schemas.openxmlformats.org/officeDocument/2006/relationships/footer" Target="footer1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footer" Target="footer4.xml"/><Relationship Id="rId33" Type="http://schemas.openxmlformats.org/officeDocument/2006/relationships/footer" Target="footer6.xml"/><Relationship Id="rId38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29" Type="http://schemas.openxmlformats.org/officeDocument/2006/relationships/image" Target="media/image1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jpeg"/><Relationship Id="rId32" Type="http://schemas.openxmlformats.org/officeDocument/2006/relationships/footer" Target="footer5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3.xml"/><Relationship Id="rId28" Type="http://schemas.openxmlformats.org/officeDocument/2006/relationships/image" Target="media/image18.png"/><Relationship Id="rId36" Type="http://schemas.openxmlformats.org/officeDocument/2006/relationships/image" Target="media/image24.jpe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1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image" Target="media/image23.jpe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at.avanade.com/organizations/Policies/Policies2/Forms/Document%20Set/docsethomepage.aspx?ID=670&amp;FolderCTID=0x0120D52000634FE8B87F4B4141A21BFCB3CDC3E3D6&amp;List=caf52708-714a-4e5f-ba50-5017dacf9744&amp;RootFolder=/organizations/Policies/Policies2/Data%20Management" TargetMode="External"/><Relationship Id="rId1" Type="http://schemas.openxmlformats.org/officeDocument/2006/relationships/image" Target="media/image1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hyperlink" Target="https://at.avanade.com/organizations/Policies/Policies2/Forms/Document%20Set/docsethomepage.aspx?ID=670&amp;FolderCTID=0x0120D52000634FE8B87F4B4141A21BFCB3CDC3E3D6&amp;List=caf52708-714a-4e5f-ba50-5017dacf9744&amp;RootFolder=/organizations/Policies/Policies2/Data%20Management" TargetMode="External"/><Relationship Id="rId1" Type="http://schemas.openxmlformats.org/officeDocument/2006/relationships/image" Target="media/image1.jpg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hyperlink" Target="https://at.avanade.com/organizations/Policies/Policies2/Forms/Document%20Set/docsethomepage.aspx?ID=670&amp;FolderCTID=0x0120D52000634FE8B87F4B4141A21BFCB3CDC3E3D6&amp;List=caf52708-714a-4e5f-ba50-5017dacf9744&amp;RootFolder=/organizations/Policies/Policies2/Data%20Management" TargetMode="External"/><Relationship Id="rId1" Type="http://schemas.openxmlformats.org/officeDocument/2006/relationships/image" Target="media/image1.jpg"/></Relationships>
</file>

<file path=word/_rels/footer5.xml.rels><?xml version="1.0" encoding="UTF-8" standalone="yes"?>
<Relationships xmlns="http://schemas.openxmlformats.org/package/2006/relationships"><Relationship Id="rId2" Type="http://schemas.openxmlformats.org/officeDocument/2006/relationships/hyperlink" Target="https://at.avanade.com/organizations/Policies/Policies2/Forms/Document%20Set/docsethomepage.aspx?ID=670&amp;FolderCTID=0x0120D52000634FE8B87F4B4141A21BFCB3CDC3E3D6&amp;List=caf52708-714a-4e5f-ba50-5017dacf9744&amp;RootFolder=/organizations/Policies/Policies2/Data%20Management" TargetMode="External"/><Relationship Id="rId1" Type="http://schemas.openxmlformats.org/officeDocument/2006/relationships/image" Target="media/image1.jpg"/></Relationships>
</file>

<file path=word/_rels/footer6.xml.rels><?xml version="1.0" encoding="UTF-8" standalone="yes"?>
<Relationships xmlns="http://schemas.openxmlformats.org/package/2006/relationships"><Relationship Id="rId2" Type="http://schemas.openxmlformats.org/officeDocument/2006/relationships/hyperlink" Target="https://at.avanade.com/organizations/Policies/Policies2/Forms/Document%20Set/docsethomepage.aspx?ID=670&amp;FolderCTID=0x0120D52000634FE8B87F4B4141A21BFCB3CDC3E3D6&amp;List=caf52708-714a-4e5f-ba50-5017dacf9744&amp;RootFolder=/organizations/Policies/Policies2/Data%20Management" TargetMode="External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17</Pages>
  <Words>1958</Words>
  <Characters>11162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Accenture</Company>
  <LinksUpToDate>false</LinksUpToDate>
  <CharactersWithSpaces>13094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Kaur, Karanpreet</dc:creator>
  <cp:lastModifiedBy>Tripti Sethi</cp:lastModifiedBy>
  <cp:revision>55</cp:revision>
  <dcterms:created xsi:type="dcterms:W3CDTF">2016-12-11T18:13:00Z</dcterms:created>
  <dcterms:modified xsi:type="dcterms:W3CDTF">2018-05-21T08:50:00Z</dcterms:modified>
</cp:coreProperties>
</file>