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4E670" w14:textId="77777777" w:rsidR="00BF0590" w:rsidRDefault="008667F4" w:rsidP="00BF0590">
      <w:pPr>
        <w:spacing w:line="780" w:lineRule="exact"/>
        <w:jc w:val="center"/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</w:pPr>
      <w:r w:rsidRPr="00BF0590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Lab</w:t>
      </w:r>
      <w:r w:rsidRPr="00BF0590"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  <w:t xml:space="preserve"> </w:t>
      </w:r>
      <w:r w:rsidR="00926984" w:rsidRPr="00BF0590"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  <w:t>for</w:t>
      </w:r>
      <w:r w:rsidR="00940A6F" w:rsidRPr="00BF0590"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  <w:t xml:space="preserve"> Chapter 1</w:t>
      </w:r>
      <w:r w:rsidR="00BF0590"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  <w:t>:</w:t>
      </w:r>
    </w:p>
    <w:p w14:paraId="77792A4E" w14:textId="77777777" w:rsidR="00940A6F" w:rsidRPr="00BF0590" w:rsidRDefault="00940A6F" w:rsidP="00BF0590">
      <w:pPr>
        <w:spacing w:line="780" w:lineRule="exact"/>
        <w:jc w:val="center"/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</w:pPr>
      <w:r w:rsidRPr="00BF0590">
        <w:rPr>
          <w:rFonts w:asciiTheme="minorHAnsi" w:eastAsia="Arial" w:hAnsiTheme="minorHAnsi" w:cs="Arial"/>
          <w:b/>
          <w:bCs/>
          <w:color w:val="FF5700"/>
          <w:spacing w:val="2"/>
          <w:position w:val="-1"/>
          <w:sz w:val="72"/>
          <w:szCs w:val="72"/>
        </w:rPr>
        <w:t>Introduction to Advanced Analytics &amp; Data Science</w:t>
      </w:r>
    </w:p>
    <w:p w14:paraId="7E58E772" w14:textId="77777777" w:rsidR="00641CAF" w:rsidRDefault="00641CAF" w:rsidP="00940A6F">
      <w:pPr>
        <w:spacing w:line="780" w:lineRule="exact"/>
        <w:ind w:left="198"/>
      </w:pPr>
    </w:p>
    <w:p w14:paraId="33B3FD05" w14:textId="77777777" w:rsidR="00641CAF" w:rsidRDefault="00641CAF">
      <w:pPr>
        <w:spacing w:line="200" w:lineRule="exact"/>
      </w:pPr>
    </w:p>
    <w:p w14:paraId="1AFE855B" w14:textId="77777777" w:rsidR="00641CAF" w:rsidRDefault="00641CAF">
      <w:pPr>
        <w:spacing w:line="200" w:lineRule="exact"/>
      </w:pPr>
    </w:p>
    <w:p w14:paraId="314EB40C" w14:textId="77777777" w:rsidR="00641CAF" w:rsidRDefault="00641CAF">
      <w:pPr>
        <w:spacing w:before="2" w:line="240" w:lineRule="exact"/>
        <w:rPr>
          <w:sz w:val="24"/>
          <w:szCs w:val="24"/>
        </w:rPr>
      </w:pPr>
    </w:p>
    <w:p w14:paraId="335E0ED8" w14:textId="77777777" w:rsidR="00641CAF" w:rsidRPr="00940A6F" w:rsidRDefault="008667F4">
      <w:pPr>
        <w:spacing w:before="14"/>
        <w:ind w:left="1096"/>
        <w:rPr>
          <w:rFonts w:asciiTheme="minorHAnsi" w:eastAsia="Arial" w:hAnsiTheme="minorHAnsi" w:cs="Arial"/>
          <w:sz w:val="36"/>
          <w:szCs w:val="36"/>
        </w:rPr>
      </w:pPr>
      <w:r w:rsidRPr="00940A6F">
        <w:rPr>
          <w:rFonts w:asciiTheme="minorHAnsi" w:eastAsia="Arial" w:hAnsiTheme="minorHAnsi" w:cs="Arial"/>
          <w:color w:val="747678"/>
          <w:sz w:val="36"/>
          <w:szCs w:val="36"/>
        </w:rPr>
        <w:t>C</w:t>
      </w:r>
      <w:r w:rsidRPr="00940A6F">
        <w:rPr>
          <w:rFonts w:asciiTheme="minorHAnsi" w:eastAsia="Arial" w:hAnsiTheme="minorHAnsi" w:cs="Arial"/>
          <w:color w:val="747678"/>
          <w:spacing w:val="-2"/>
          <w:sz w:val="36"/>
          <w:szCs w:val="36"/>
        </w:rPr>
        <w:t>o</w:t>
      </w:r>
      <w:r w:rsidRPr="00940A6F">
        <w:rPr>
          <w:rFonts w:asciiTheme="minorHAnsi" w:eastAsia="Arial" w:hAnsiTheme="minorHAnsi" w:cs="Arial"/>
          <w:color w:val="747678"/>
          <w:sz w:val="36"/>
          <w:szCs w:val="36"/>
        </w:rPr>
        <w:t>nt</w:t>
      </w:r>
      <w:r w:rsidRPr="00940A6F">
        <w:rPr>
          <w:rFonts w:asciiTheme="minorHAnsi" w:eastAsia="Arial" w:hAnsiTheme="minorHAnsi" w:cs="Arial"/>
          <w:color w:val="747678"/>
          <w:spacing w:val="1"/>
          <w:sz w:val="36"/>
          <w:szCs w:val="36"/>
        </w:rPr>
        <w:t>e</w:t>
      </w:r>
      <w:r w:rsidRPr="00940A6F">
        <w:rPr>
          <w:rFonts w:asciiTheme="minorHAnsi" w:eastAsia="Arial" w:hAnsiTheme="minorHAnsi" w:cs="Arial"/>
          <w:color w:val="747678"/>
          <w:sz w:val="36"/>
          <w:szCs w:val="36"/>
        </w:rPr>
        <w:t>nts</w:t>
      </w:r>
    </w:p>
    <w:p w14:paraId="3A6C502F" w14:textId="77777777" w:rsidR="00641CAF" w:rsidRPr="00940A6F" w:rsidRDefault="00641CAF">
      <w:pPr>
        <w:spacing w:before="3" w:line="100" w:lineRule="exact"/>
        <w:rPr>
          <w:rFonts w:asciiTheme="minorHAnsi" w:hAnsiTheme="minorHAnsi"/>
          <w:sz w:val="10"/>
          <w:szCs w:val="10"/>
        </w:rPr>
      </w:pPr>
    </w:p>
    <w:p w14:paraId="684CDB23" w14:textId="77777777" w:rsidR="00641CAF" w:rsidRPr="00940A6F" w:rsidRDefault="00641CAF">
      <w:pPr>
        <w:spacing w:line="200" w:lineRule="exact"/>
        <w:rPr>
          <w:rFonts w:asciiTheme="minorHAnsi" w:hAnsiTheme="minorHAnsi"/>
        </w:rPr>
      </w:pPr>
    </w:p>
    <w:p w14:paraId="677FB32A" w14:textId="480FB9E1" w:rsidR="00641CAF" w:rsidRPr="00940A6F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1   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0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io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&amp;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3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....................</w:t>
      </w:r>
      <w:r w:rsidR="00FA6AB5">
        <w:rPr>
          <w:rFonts w:asciiTheme="minorHAnsi" w:eastAsia="Arial" w:hAnsiTheme="minorHAnsi" w:cs="Arial"/>
          <w:b/>
          <w:sz w:val="22"/>
          <w:szCs w:val="22"/>
        </w:rPr>
        <w:t>...............................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..3</w:t>
      </w:r>
    </w:p>
    <w:p w14:paraId="29095037" w14:textId="77777777" w:rsidR="00641CAF" w:rsidRPr="00940A6F" w:rsidRDefault="00641CAF">
      <w:pPr>
        <w:spacing w:before="2" w:line="280" w:lineRule="exact"/>
        <w:rPr>
          <w:rFonts w:asciiTheme="minorHAnsi" w:hAnsiTheme="minorHAnsi"/>
          <w:sz w:val="22"/>
          <w:szCs w:val="22"/>
        </w:rPr>
      </w:pPr>
    </w:p>
    <w:p w14:paraId="65570E6B" w14:textId="00C6C4B2" w:rsidR="00641CAF" w:rsidRPr="00940A6F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2     </w:t>
      </w:r>
      <w:r w:rsidRPr="00940A6F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="00BF059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a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="00BF059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the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k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ace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cal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="00D03A68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.........................</w:t>
      </w:r>
      <w:r w:rsidR="00FA6AB5">
        <w:rPr>
          <w:rFonts w:asciiTheme="minorHAnsi" w:eastAsia="Arial" w:hAnsiTheme="minorHAnsi" w:cs="Arial"/>
          <w:b/>
          <w:sz w:val="22"/>
          <w:szCs w:val="22"/>
        </w:rPr>
        <w:t>..............................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.....4</w:t>
      </w:r>
    </w:p>
    <w:p w14:paraId="57D100CD" w14:textId="77777777" w:rsidR="00641CAF" w:rsidRPr="00940A6F" w:rsidRDefault="00641CAF">
      <w:pPr>
        <w:spacing w:before="19" w:line="260" w:lineRule="exact"/>
        <w:rPr>
          <w:rFonts w:asciiTheme="minorHAnsi" w:hAnsiTheme="minorHAnsi"/>
          <w:sz w:val="22"/>
          <w:szCs w:val="22"/>
        </w:rPr>
      </w:pPr>
    </w:p>
    <w:p w14:paraId="0818A1D3" w14:textId="1E5AD8A3" w:rsidR="00641CAF" w:rsidRPr="00940A6F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3     </w:t>
      </w:r>
      <w:r w:rsidRPr="00940A6F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2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hr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20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.................................................</w:t>
      </w:r>
      <w:r w:rsidR="00FA6AB5">
        <w:rPr>
          <w:rFonts w:asciiTheme="minorHAnsi" w:eastAsia="Arial" w:hAnsiTheme="minorHAnsi" w:cs="Arial"/>
          <w:b/>
          <w:sz w:val="22"/>
          <w:szCs w:val="22"/>
        </w:rPr>
        <w:t>................................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..5</w:t>
      </w:r>
    </w:p>
    <w:p w14:paraId="3404DDF7" w14:textId="77777777" w:rsidR="00641CAF" w:rsidRPr="00940A6F" w:rsidRDefault="00641CAF">
      <w:pPr>
        <w:spacing w:before="1" w:line="280" w:lineRule="exact"/>
        <w:rPr>
          <w:rFonts w:asciiTheme="minorHAnsi" w:hAnsiTheme="minorHAnsi"/>
          <w:sz w:val="22"/>
          <w:szCs w:val="22"/>
        </w:rPr>
      </w:pPr>
    </w:p>
    <w:p w14:paraId="39C41D0E" w14:textId="77777777" w:rsidR="00641CAF" w:rsidRPr="00940A6F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4     </w:t>
      </w:r>
      <w:r w:rsidRPr="00940A6F">
        <w:rPr>
          <w:rFonts w:asciiTheme="minorHAnsi" w:eastAsia="Segoe UI Light" w:hAnsiTheme="minorHAnsi" w:cs="Segoe UI Light"/>
          <w:spacing w:val="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3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.......................................................................7</w:t>
      </w:r>
    </w:p>
    <w:p w14:paraId="339B7123" w14:textId="77777777" w:rsidR="00641CAF" w:rsidRPr="00940A6F" w:rsidRDefault="00641CAF">
      <w:pPr>
        <w:spacing w:before="19" w:line="260" w:lineRule="exact"/>
        <w:rPr>
          <w:rFonts w:asciiTheme="minorHAnsi" w:hAnsiTheme="minorHAnsi"/>
          <w:sz w:val="22"/>
          <w:szCs w:val="22"/>
        </w:rPr>
      </w:pPr>
    </w:p>
    <w:p w14:paraId="6D501764" w14:textId="77777777" w:rsidR="00641CAF" w:rsidRPr="00940A6F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5     </w:t>
      </w:r>
      <w:r w:rsidRPr="00940A6F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4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asets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Az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0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.........................................</w:t>
      </w:r>
      <w:r w:rsidR="00A605CC">
        <w:rPr>
          <w:rFonts w:asciiTheme="minorHAnsi" w:eastAsia="Arial" w:hAnsiTheme="minorHAnsi" w:cs="Arial"/>
          <w:b/>
          <w:sz w:val="22"/>
          <w:szCs w:val="22"/>
        </w:rPr>
        <w:t xml:space="preserve">...............................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9</w:t>
      </w:r>
    </w:p>
    <w:p w14:paraId="349E42B4" w14:textId="77777777" w:rsidR="00641CAF" w:rsidRPr="00940A6F" w:rsidRDefault="00641CAF">
      <w:pPr>
        <w:spacing w:before="1" w:line="280" w:lineRule="exact"/>
        <w:rPr>
          <w:rFonts w:asciiTheme="minorHAnsi" w:hAnsiTheme="minorHAnsi"/>
          <w:sz w:val="22"/>
          <w:szCs w:val="22"/>
        </w:rPr>
      </w:pPr>
    </w:p>
    <w:p w14:paraId="3671B21B" w14:textId="652AD45B" w:rsidR="006E05D1" w:rsidRDefault="008667F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6     </w:t>
      </w:r>
      <w:r w:rsidRPr="00940A6F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5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1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Blob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2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w w:val="99"/>
          <w:sz w:val="22"/>
          <w:szCs w:val="22"/>
        </w:rPr>
        <w:t>..................................................................................</w:t>
      </w:r>
      <w:r w:rsidR="00FA6AB5">
        <w:rPr>
          <w:rFonts w:asciiTheme="minorHAnsi" w:eastAsia="Arial" w:hAnsiTheme="minorHAnsi" w:cs="Arial"/>
          <w:b/>
          <w:w w:val="99"/>
          <w:sz w:val="22"/>
          <w:szCs w:val="22"/>
        </w:rPr>
        <w:t>..</w:t>
      </w:r>
      <w:r w:rsidR="00A605CC">
        <w:rPr>
          <w:rFonts w:asciiTheme="minorHAnsi" w:eastAsia="Arial" w:hAnsiTheme="minorHAnsi" w:cs="Arial"/>
          <w:b/>
          <w:spacing w:val="-2"/>
          <w:w w:val="99"/>
          <w:sz w:val="22"/>
          <w:szCs w:val="22"/>
        </w:rPr>
        <w:t xml:space="preserve"> </w:t>
      </w:r>
      <w:r w:rsidRPr="00940A6F">
        <w:rPr>
          <w:rFonts w:asciiTheme="minorHAnsi" w:eastAsia="Arial" w:hAnsiTheme="minorHAnsi" w:cs="Arial"/>
          <w:b/>
          <w:sz w:val="22"/>
          <w:szCs w:val="22"/>
        </w:rPr>
        <w:t>10</w:t>
      </w:r>
    </w:p>
    <w:p w14:paraId="5662445C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03517704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710D47E9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1DBF6A7B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5A3F04EE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10EEA369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433218BC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382BDC65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381A22E9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489D87CE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00289BBB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44832C3F" w14:textId="77777777" w:rsidR="006E05D1" w:rsidRP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3300B033" w14:textId="7745569C" w:rsidR="006E05D1" w:rsidRDefault="006E05D1" w:rsidP="006E05D1">
      <w:pPr>
        <w:rPr>
          <w:rFonts w:asciiTheme="minorHAnsi" w:eastAsia="Arial" w:hAnsiTheme="minorHAnsi" w:cs="Arial"/>
          <w:sz w:val="22"/>
          <w:szCs w:val="22"/>
        </w:rPr>
      </w:pPr>
    </w:p>
    <w:p w14:paraId="3A1883D3" w14:textId="70230FC5" w:rsidR="006E05D1" w:rsidRDefault="006E05D1" w:rsidP="006E05D1">
      <w:pPr>
        <w:tabs>
          <w:tab w:val="left" w:pos="4682"/>
        </w:tabs>
        <w:rPr>
          <w:rFonts w:asciiTheme="minorHAnsi" w:eastAsia="Arial" w:hAnsiTheme="minorHAnsi" w:cs="Arial"/>
          <w:sz w:val="22"/>
          <w:szCs w:val="22"/>
        </w:rPr>
      </w:pPr>
      <w:r>
        <w:rPr>
          <w:rFonts w:asciiTheme="minorHAnsi" w:eastAsia="Arial" w:hAnsiTheme="minorHAnsi" w:cs="Arial"/>
          <w:sz w:val="22"/>
          <w:szCs w:val="22"/>
        </w:rPr>
        <w:tab/>
      </w:r>
    </w:p>
    <w:p w14:paraId="084F17F7" w14:textId="5D57108E" w:rsidR="00641CAF" w:rsidRPr="006E05D1" w:rsidRDefault="006E05D1" w:rsidP="006E05D1">
      <w:pPr>
        <w:tabs>
          <w:tab w:val="left" w:pos="4682"/>
        </w:tabs>
        <w:rPr>
          <w:rFonts w:asciiTheme="minorHAnsi" w:eastAsia="Arial" w:hAnsiTheme="minorHAnsi" w:cs="Arial"/>
          <w:sz w:val="22"/>
          <w:szCs w:val="22"/>
        </w:rPr>
        <w:sectPr w:rsidR="00641CAF" w:rsidRPr="006E05D1">
          <w:footerReference w:type="default" r:id="rId7"/>
          <w:pgSz w:w="11920" w:h="16840"/>
          <w:pgMar w:top="1560" w:right="360" w:bottom="280" w:left="320" w:header="0" w:footer="987" w:gutter="0"/>
          <w:cols w:space="720"/>
        </w:sectPr>
      </w:pPr>
      <w:r>
        <w:rPr>
          <w:rFonts w:asciiTheme="minorHAnsi" w:eastAsia="Arial" w:hAnsiTheme="minorHAnsi" w:cs="Arial"/>
          <w:sz w:val="22"/>
          <w:szCs w:val="22"/>
        </w:rPr>
        <w:tab/>
      </w:r>
    </w:p>
    <w:p w14:paraId="42CA90EC" w14:textId="77777777" w:rsidR="00641CAF" w:rsidRPr="00940A6F" w:rsidRDefault="008667F4">
      <w:pPr>
        <w:tabs>
          <w:tab w:val="left" w:pos="1520"/>
        </w:tabs>
        <w:spacing w:before="16" w:line="276" w:lineRule="auto"/>
        <w:ind w:left="1528" w:right="2439" w:hanging="432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lastRenderedPageBreak/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ab/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940A6F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0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:</w:t>
      </w:r>
      <w:r w:rsidRPr="00940A6F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L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o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g</w:t>
      </w:r>
      <w:r w:rsidRPr="00940A6F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o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n</w:t>
      </w:r>
      <w:r w:rsidRPr="00940A6F">
        <w:rPr>
          <w:rFonts w:asciiTheme="minorHAnsi" w:eastAsia="Segoe UI Light" w:hAnsiTheme="minorHAnsi" w:cs="Segoe UI Light"/>
          <w:b/>
          <w:spacing w:val="-3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o A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z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ure</w:t>
      </w:r>
      <w:r w:rsidRPr="00940A6F">
        <w:rPr>
          <w:rFonts w:asciiTheme="minorHAnsi" w:eastAsia="Segoe UI Light" w:hAnsiTheme="minorHAnsi" w:cs="Segoe UI Light"/>
          <w:b/>
          <w:spacing w:val="-8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ML</w:t>
      </w:r>
      <w:r w:rsidRPr="00940A6F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S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u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io</w:t>
      </w:r>
      <w:r w:rsidRPr="00940A6F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&amp; cre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="00D03A68">
        <w:rPr>
          <w:rFonts w:asciiTheme="minorHAnsi" w:eastAsia="Segoe UI Light" w:hAnsiTheme="minorHAnsi" w:cs="Segoe UI Light"/>
          <w:b/>
          <w:sz w:val="28"/>
          <w:szCs w:val="28"/>
        </w:rPr>
        <w:t xml:space="preserve">a new </w:t>
      </w:r>
      <w:r w:rsidR="00940A6F">
        <w:rPr>
          <w:rFonts w:asciiTheme="minorHAnsi" w:eastAsia="Segoe UI Light" w:hAnsiTheme="minorHAnsi" w:cs="Segoe UI Light"/>
          <w:b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x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p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er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i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m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nt</w:t>
      </w:r>
    </w:p>
    <w:p w14:paraId="702682C6" w14:textId="77777777" w:rsidR="00641CAF" w:rsidRPr="00940A6F" w:rsidRDefault="00641CAF">
      <w:pPr>
        <w:spacing w:before="1" w:line="100" w:lineRule="exact"/>
        <w:rPr>
          <w:rFonts w:asciiTheme="minorHAnsi" w:hAnsiTheme="minorHAnsi"/>
          <w:sz w:val="22"/>
          <w:szCs w:val="22"/>
        </w:rPr>
      </w:pPr>
    </w:p>
    <w:p w14:paraId="1073EC5B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A3F0D70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FF36C3C" w14:textId="77777777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 </w:t>
      </w:r>
      <w:r w:rsidRPr="00940A6F">
        <w:rPr>
          <w:rFonts w:asciiTheme="minorHAnsi" w:eastAsia="Segoe UI Light" w:hAnsiTheme="minorHAnsi" w:cs="Segoe UI Light"/>
          <w:spacing w:val="2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Access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ML</w:t>
      </w:r>
    </w:p>
    <w:p w14:paraId="688C1EDF" w14:textId="77777777" w:rsidR="00641CAF" w:rsidRPr="00940A6F" w:rsidRDefault="00C94299">
      <w:pPr>
        <w:spacing w:before="22"/>
        <w:ind w:left="217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33E2990C">
          <v:group id="_x0000_s1054" style="position:absolute;left:0;text-align:left;margin-left:162.5pt;margin-top:13.05pt;width:2.75pt;height:0;z-index:-251654656;mso-position-horizontal-relative:page" coordorigin="3250,261" coordsize="55,0">
            <v:polyline id="_x0000_s1055" style="position:absolute" points="9750,783,9805,783" coordorigin="3250,261" coordsize="55,0" filled="f" strokecolor="#ff5700" strokeweight=".7pt">
              <v:path arrowok="t"/>
              <o:lock v:ext="edit" verticies="t"/>
            </v:polyline>
            <w10:wrap anchorx="page"/>
          </v:group>
        </w:pic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a.  </w:t>
      </w:r>
      <w:r w:rsidR="008667F4"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Vi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it</w:t>
      </w:r>
      <w:r w:rsidR="008667F4" w:rsidRPr="00940A6F">
        <w:rPr>
          <w:rFonts w:asciiTheme="minorHAnsi" w:eastAsia="Segoe UI Light" w:hAnsiTheme="minorHAnsi" w:cs="Segoe UI Light"/>
          <w:spacing w:val="5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color w:val="0462C1"/>
          <w:spacing w:val="-53"/>
          <w:sz w:val="22"/>
          <w:szCs w:val="22"/>
        </w:rPr>
        <w:t xml:space="preserve"> </w:t>
      </w:r>
      <w:hyperlink r:id="rId8"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1"/>
            <w:sz w:val="22"/>
            <w:szCs w:val="22"/>
            <w:u w:val="single" w:color="0462C1"/>
          </w:rPr>
          <w:t>tt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p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2"/>
            <w:sz w:val="22"/>
            <w:szCs w:val="22"/>
            <w:u w:val="single" w:color="0462C1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: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1"/>
            <w:sz w:val="22"/>
            <w:szCs w:val="22"/>
            <w:u w:val="single" w:color="0462C1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3"/>
            <w:sz w:val="22"/>
            <w:szCs w:val="22"/>
            <w:u w:val="single" w:color="0462C1"/>
          </w:rPr>
          <w:t>t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ud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3"/>
            <w:sz w:val="22"/>
            <w:szCs w:val="22"/>
            <w:u w:val="single" w:color="0462C1"/>
          </w:rPr>
          <w:t>o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1"/>
            <w:sz w:val="22"/>
            <w:szCs w:val="22"/>
            <w:u w:val="single" w:color="0462C1"/>
          </w:rPr>
          <w:t>zu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em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2"/>
            <w:sz w:val="22"/>
            <w:szCs w:val="22"/>
            <w:u w:val="single" w:color="0462C1"/>
          </w:rPr>
          <w:t>l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-1"/>
            <w:sz w:val="22"/>
            <w:szCs w:val="22"/>
            <w:u w:val="single" w:color="0462C1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1"/>
            <w:sz w:val="22"/>
            <w:szCs w:val="22"/>
            <w:u w:val="single" w:color="0462C1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0462C1"/>
            <w:spacing w:val="4"/>
            <w:sz w:val="22"/>
            <w:szCs w:val="22"/>
            <w:u w:val="single" w:color="0462C1"/>
          </w:rPr>
          <w:t>t</w:t>
        </w:r>
        <w:r w:rsidR="008667F4" w:rsidRPr="00940A6F">
          <w:rPr>
            <w:rFonts w:asciiTheme="minorHAnsi" w:eastAsia="Segoe UI Light" w:hAnsiTheme="minorHAnsi" w:cs="Segoe UI Light"/>
            <w:color w:val="0462C1"/>
            <w:sz w:val="22"/>
            <w:szCs w:val="22"/>
            <w:u w:val="single" w:color="0462C1"/>
          </w:rPr>
          <w:t>/</w:t>
        </w:r>
      </w:hyperlink>
    </w:p>
    <w:p w14:paraId="62895290" w14:textId="77777777" w:rsidR="00641CAF" w:rsidRPr="00940A6F" w:rsidRDefault="008667F4">
      <w:pPr>
        <w:spacing w:before="19"/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s.</w:t>
      </w:r>
      <w:r w:rsidRPr="00940A6F">
        <w:rPr>
          <w:rFonts w:asciiTheme="minorHAnsi" w:eastAsia="Segoe UI Light" w:hAnsiTheme="minorHAnsi" w:cs="Segoe UI Light"/>
          <w:spacing w:val="-1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If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ed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 al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it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w.</w:t>
      </w:r>
    </w:p>
    <w:p w14:paraId="49313A53" w14:textId="77777777" w:rsidR="00641CAF" w:rsidRPr="00940A6F" w:rsidRDefault="008667F4">
      <w:pPr>
        <w:spacing w:before="19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2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ew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</w:p>
    <w:p w14:paraId="31707069" w14:textId="1AE1B85C" w:rsidR="00606877" w:rsidRDefault="008667F4" w:rsidP="00606877">
      <w:pPr>
        <w:spacing w:line="240" w:lineRule="exact"/>
        <w:ind w:left="2176"/>
        <w:rPr>
          <w:rFonts w:asciiTheme="minorHAnsi" w:eastAsia="Segoe UI Light" w:hAnsiTheme="minorHAnsi" w:cs="Segoe UI Light"/>
          <w:b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a.  </w:t>
      </w:r>
      <w:r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lick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N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t xml:space="preserve">ew 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sym w:font="Wingdings" w:char="F0E0"/>
      </w:r>
      <w:r w:rsidRPr="00940A6F">
        <w:rPr>
          <w:rFonts w:asciiTheme="minorHAnsi" w:hAnsiTheme="minorHAnsi"/>
          <w:b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sym w:font="Wingdings" w:char="F0E0"/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k</w:t>
      </w:r>
      <w:r w:rsidRPr="00940A6F">
        <w:rPr>
          <w:rFonts w:asciiTheme="minorHAnsi" w:eastAsia="Segoe UI Light" w:hAnsiTheme="minorHAnsi" w:cs="Segoe UI Light"/>
          <w:b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t</w:t>
      </w:r>
    </w:p>
    <w:p w14:paraId="187849C4" w14:textId="77777777" w:rsidR="00606877" w:rsidRDefault="00606877" w:rsidP="00606877">
      <w:pPr>
        <w:spacing w:line="240" w:lineRule="exact"/>
        <w:ind w:left="2176"/>
        <w:rPr>
          <w:rFonts w:asciiTheme="minorHAnsi" w:eastAsia="Segoe UI Light" w:hAnsiTheme="minorHAnsi" w:cs="Segoe UI Light"/>
          <w:b/>
          <w:sz w:val="22"/>
          <w:szCs w:val="22"/>
        </w:rPr>
      </w:pPr>
    </w:p>
    <w:p w14:paraId="59B2A504" w14:textId="14F25939" w:rsidR="00606877" w:rsidRPr="00940A6F" w:rsidRDefault="00606877" w:rsidP="00606877">
      <w:pPr>
        <w:spacing w:line="240" w:lineRule="exact"/>
        <w:ind w:left="2176"/>
        <w:rPr>
          <w:rFonts w:asciiTheme="minorHAnsi" w:eastAsia="Segoe UI Light" w:hAnsiTheme="minorHAnsi" w:cs="Segoe UI Light"/>
          <w:b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0560" behindDoc="1" locked="0" layoutInCell="1" allowOverlap="1" wp14:anchorId="171627A5" wp14:editId="11CD930E">
            <wp:simplePos x="0" y="0"/>
            <wp:positionH relativeFrom="page">
              <wp:posOffset>1813560</wp:posOffset>
            </wp:positionH>
            <wp:positionV relativeFrom="paragraph">
              <wp:posOffset>14605</wp:posOffset>
            </wp:positionV>
            <wp:extent cx="3134995" cy="30480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16D53" w14:textId="46A07697" w:rsidR="00940A6F" w:rsidRPr="00940A6F" w:rsidRDefault="00940A6F">
      <w:pPr>
        <w:spacing w:line="240" w:lineRule="exact"/>
        <w:ind w:left="2176"/>
        <w:rPr>
          <w:rFonts w:asciiTheme="minorHAnsi" w:eastAsia="Segoe UI Light" w:hAnsiTheme="minorHAnsi" w:cs="Segoe UI Light"/>
          <w:sz w:val="22"/>
          <w:szCs w:val="22"/>
        </w:rPr>
      </w:pPr>
    </w:p>
    <w:p w14:paraId="33CBE23F" w14:textId="456CC0DE" w:rsidR="00641CAF" w:rsidRDefault="00641CAF">
      <w:pPr>
        <w:spacing w:before="5" w:line="160" w:lineRule="exact"/>
        <w:rPr>
          <w:sz w:val="17"/>
          <w:szCs w:val="17"/>
        </w:rPr>
      </w:pPr>
    </w:p>
    <w:p w14:paraId="2FB348B4" w14:textId="77777777" w:rsidR="00641CAF" w:rsidRDefault="00641CAF">
      <w:pPr>
        <w:spacing w:line="200" w:lineRule="exact"/>
      </w:pPr>
    </w:p>
    <w:p w14:paraId="0BF8F59D" w14:textId="77777777" w:rsidR="00641CAF" w:rsidRDefault="00641CAF">
      <w:pPr>
        <w:spacing w:line="200" w:lineRule="exact"/>
      </w:pPr>
    </w:p>
    <w:p w14:paraId="68F341CD" w14:textId="77777777" w:rsidR="00641CAF" w:rsidRDefault="00641CAF">
      <w:pPr>
        <w:spacing w:line="200" w:lineRule="exact"/>
      </w:pPr>
    </w:p>
    <w:p w14:paraId="57305766" w14:textId="77777777" w:rsidR="00641CAF" w:rsidRDefault="00641CAF">
      <w:pPr>
        <w:spacing w:line="200" w:lineRule="exact"/>
      </w:pPr>
    </w:p>
    <w:p w14:paraId="7495BC8B" w14:textId="77777777" w:rsidR="00641CAF" w:rsidRDefault="00641CAF">
      <w:pPr>
        <w:spacing w:line="200" w:lineRule="exact"/>
      </w:pPr>
    </w:p>
    <w:p w14:paraId="2F6F0E31" w14:textId="77777777" w:rsidR="00641CAF" w:rsidRDefault="00641CAF">
      <w:pPr>
        <w:spacing w:line="200" w:lineRule="exact"/>
      </w:pPr>
    </w:p>
    <w:p w14:paraId="528044A4" w14:textId="77777777" w:rsidR="00641CAF" w:rsidRDefault="00641CAF">
      <w:pPr>
        <w:spacing w:line="200" w:lineRule="exact"/>
      </w:pPr>
    </w:p>
    <w:p w14:paraId="1DD6356D" w14:textId="77777777" w:rsidR="00641CAF" w:rsidRDefault="00641CAF">
      <w:pPr>
        <w:spacing w:line="200" w:lineRule="exact"/>
      </w:pPr>
    </w:p>
    <w:p w14:paraId="3DCC5503" w14:textId="77777777" w:rsidR="00641CAF" w:rsidRDefault="00641CAF">
      <w:pPr>
        <w:spacing w:line="200" w:lineRule="exact"/>
      </w:pPr>
    </w:p>
    <w:p w14:paraId="62E639B1" w14:textId="77777777" w:rsidR="00641CAF" w:rsidRDefault="00641CAF">
      <w:pPr>
        <w:spacing w:line="200" w:lineRule="exact"/>
      </w:pPr>
    </w:p>
    <w:p w14:paraId="354020D4" w14:textId="77777777" w:rsidR="00641CAF" w:rsidRDefault="00641CAF">
      <w:pPr>
        <w:spacing w:line="200" w:lineRule="exact"/>
      </w:pPr>
    </w:p>
    <w:p w14:paraId="78384392" w14:textId="77777777" w:rsidR="00641CAF" w:rsidRDefault="00641CAF">
      <w:pPr>
        <w:spacing w:line="200" w:lineRule="exact"/>
      </w:pPr>
    </w:p>
    <w:p w14:paraId="21854116" w14:textId="77777777" w:rsidR="00641CAF" w:rsidRDefault="00641CAF">
      <w:pPr>
        <w:spacing w:line="200" w:lineRule="exact"/>
      </w:pPr>
    </w:p>
    <w:p w14:paraId="101EA503" w14:textId="77777777" w:rsidR="00641CAF" w:rsidRDefault="00641CAF">
      <w:pPr>
        <w:spacing w:line="200" w:lineRule="exact"/>
      </w:pPr>
    </w:p>
    <w:p w14:paraId="02AD2A87" w14:textId="77777777" w:rsidR="00641CAF" w:rsidRDefault="00641CAF">
      <w:pPr>
        <w:spacing w:line="200" w:lineRule="exact"/>
      </w:pPr>
    </w:p>
    <w:p w14:paraId="484526A1" w14:textId="77777777" w:rsidR="00641CAF" w:rsidRDefault="00641CAF">
      <w:pPr>
        <w:spacing w:line="200" w:lineRule="exact"/>
      </w:pPr>
    </w:p>
    <w:p w14:paraId="1FE7C110" w14:textId="77777777" w:rsidR="00641CAF" w:rsidRDefault="00641CAF">
      <w:pPr>
        <w:spacing w:line="200" w:lineRule="exact"/>
      </w:pPr>
    </w:p>
    <w:p w14:paraId="18E653BD" w14:textId="77777777" w:rsidR="00641CAF" w:rsidRDefault="00641CAF">
      <w:pPr>
        <w:spacing w:line="200" w:lineRule="exact"/>
      </w:pPr>
    </w:p>
    <w:p w14:paraId="572733BA" w14:textId="77777777" w:rsidR="00641CAF" w:rsidRDefault="00641CAF">
      <w:pPr>
        <w:spacing w:line="200" w:lineRule="exact"/>
      </w:pPr>
    </w:p>
    <w:p w14:paraId="15F85E02" w14:textId="77777777" w:rsidR="00641CAF" w:rsidRDefault="00641CAF">
      <w:pPr>
        <w:spacing w:line="200" w:lineRule="exact"/>
      </w:pPr>
    </w:p>
    <w:p w14:paraId="0025C77B" w14:textId="77777777" w:rsidR="00063F3B" w:rsidRDefault="00063F3B">
      <w:pPr>
        <w:spacing w:line="200" w:lineRule="exact"/>
      </w:pPr>
    </w:p>
    <w:p w14:paraId="1F490721" w14:textId="77777777" w:rsidR="00641CAF" w:rsidRDefault="00641CAF">
      <w:pPr>
        <w:spacing w:line="200" w:lineRule="exact"/>
      </w:pPr>
    </w:p>
    <w:p w14:paraId="4FA345BE" w14:textId="77777777" w:rsidR="00641CAF" w:rsidRDefault="00641CAF">
      <w:pPr>
        <w:spacing w:line="200" w:lineRule="exact"/>
      </w:pPr>
    </w:p>
    <w:p w14:paraId="45B7722C" w14:textId="77777777" w:rsidR="00641CAF" w:rsidRPr="00940A6F" w:rsidRDefault="008667F4">
      <w:pPr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Name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5"/>
          <w:sz w:val="22"/>
          <w:szCs w:val="22"/>
        </w:rPr>
        <w:t>‘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01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-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940A6F" w:rsidRPr="00940A6F">
        <w:rPr>
          <w:rFonts w:asciiTheme="minorHAnsi" w:eastAsia="Segoe UI Light" w:hAnsiTheme="minorHAnsi" w:cs="Segoe UI Light"/>
          <w:sz w:val="22"/>
          <w:szCs w:val="22"/>
        </w:rPr>
        <w:t>Introduction to Advanced Analytics &amp; Data Science</w:t>
      </w:r>
      <w:r w:rsidR="00940A6F">
        <w:rPr>
          <w:rFonts w:asciiTheme="minorHAnsi" w:eastAsia="Segoe UI Light" w:hAnsiTheme="minorHAnsi" w:cs="Segoe UI Light"/>
          <w:sz w:val="22"/>
          <w:szCs w:val="22"/>
        </w:rPr>
        <w:t>’</w:t>
      </w:r>
    </w:p>
    <w:p w14:paraId="29A3EE42" w14:textId="77777777" w:rsidR="00641CAF" w:rsidRDefault="00641CAF">
      <w:pPr>
        <w:spacing w:before="5" w:line="260" w:lineRule="exact"/>
        <w:rPr>
          <w:sz w:val="26"/>
          <w:szCs w:val="26"/>
        </w:rPr>
      </w:pPr>
    </w:p>
    <w:p w14:paraId="10F81F83" w14:textId="77777777" w:rsidR="00641CAF" w:rsidRDefault="003062EB">
      <w:pPr>
        <w:ind w:left="2536"/>
        <w:sectPr w:rsidR="00641CAF">
          <w:pgSz w:w="11920" w:h="16840"/>
          <w:pgMar w:top="1380" w:right="360" w:bottom="280" w:left="320" w:header="0" w:footer="987" w:gutter="0"/>
          <w:cols w:space="720"/>
        </w:sectPr>
      </w:pPr>
      <w:r>
        <w:pict w14:anchorId="47FBA6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05pt;height:94.2pt">
            <v:imagedata r:id="rId10" o:title=""/>
          </v:shape>
        </w:pict>
      </w:r>
    </w:p>
    <w:p w14:paraId="19DDADA6" w14:textId="77777777" w:rsidR="00641CAF" w:rsidRPr="00940A6F" w:rsidRDefault="008667F4">
      <w:pPr>
        <w:spacing w:before="16"/>
        <w:ind w:left="1096"/>
        <w:rPr>
          <w:rFonts w:asciiTheme="minorHAnsi" w:eastAsia="Segoe UI Light" w:hAnsiTheme="minorHAnsi" w:cs="Segoe UI Light"/>
          <w:b/>
          <w:sz w:val="28"/>
          <w:szCs w:val="28"/>
        </w:rPr>
      </w:pP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lastRenderedPageBreak/>
        <w:t xml:space="preserve">2  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940A6F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1: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U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p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lo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s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pacing w:val="-4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 xml:space="preserve">o </w:t>
      </w:r>
      <w:r w:rsidR="00D03A68">
        <w:rPr>
          <w:rFonts w:asciiTheme="minorHAnsi" w:eastAsia="Segoe UI Light" w:hAnsiTheme="minorHAnsi" w:cs="Segoe UI Light"/>
          <w:b/>
          <w:sz w:val="28"/>
          <w:szCs w:val="28"/>
        </w:rPr>
        <w:t xml:space="preserve">the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wo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ks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p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ace</w:t>
      </w:r>
      <w:r w:rsidRPr="00940A6F">
        <w:rPr>
          <w:rFonts w:asciiTheme="minorHAnsi" w:eastAsia="Segoe UI Light" w:hAnsiTheme="minorHAnsi" w:cs="Segoe UI Light"/>
          <w:b/>
          <w:spacing w:val="-13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f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om</w:t>
      </w:r>
      <w:r w:rsidRPr="00940A6F">
        <w:rPr>
          <w:rFonts w:asciiTheme="minorHAnsi" w:eastAsia="Segoe UI Light" w:hAnsiTheme="minorHAnsi" w:cs="Segoe UI Light"/>
          <w:b/>
          <w:spacing w:val="-5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 local</w:t>
      </w:r>
      <w:r w:rsidRPr="00940A6F">
        <w:rPr>
          <w:rFonts w:asciiTheme="minorHAnsi" w:eastAsia="Segoe UI Light" w:hAnsiTheme="minorHAnsi" w:cs="Segoe UI Light"/>
          <w:b/>
          <w:spacing w:val="-5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f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i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le</w:t>
      </w:r>
    </w:p>
    <w:p w14:paraId="685B709A" w14:textId="77777777" w:rsidR="00641CAF" w:rsidRPr="00940A6F" w:rsidRDefault="00641CAF">
      <w:pPr>
        <w:spacing w:before="5" w:line="160" w:lineRule="exact"/>
        <w:rPr>
          <w:rFonts w:asciiTheme="minorHAnsi" w:hAnsiTheme="minorHAnsi"/>
          <w:sz w:val="22"/>
          <w:szCs w:val="22"/>
        </w:rPr>
      </w:pPr>
    </w:p>
    <w:p w14:paraId="16FB9FBC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E2BB65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DFE95D8" w14:textId="77777777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 </w:t>
      </w:r>
      <w:r w:rsidRPr="00940A6F">
        <w:rPr>
          <w:rFonts w:asciiTheme="minorHAnsi" w:eastAsia="Segoe UI Light" w:hAnsiTheme="minorHAnsi" w:cs="Segoe UI Light"/>
          <w:spacing w:val="2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Fo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se,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will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5"/>
          <w:sz w:val="22"/>
          <w:szCs w:val="22"/>
        </w:rPr>
        <w:t>“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b/>
          <w:i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b/>
          <w:i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da</w:t>
      </w:r>
      <w:r w:rsidRPr="00940A6F">
        <w:rPr>
          <w:rFonts w:asciiTheme="minorHAnsi" w:eastAsia="Segoe UI Light" w:hAnsiTheme="minorHAnsi" w:cs="Segoe UI Light"/>
          <w:b/>
          <w:i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b/>
          <w:i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b/>
          <w:i/>
          <w:spacing w:val="4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1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ely</w:t>
      </w:r>
      <w:r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crea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</w:p>
    <w:p w14:paraId="2AC77DCD" w14:textId="77777777" w:rsidR="00641CAF" w:rsidRPr="00940A6F" w:rsidRDefault="008667F4">
      <w:pPr>
        <w:spacing w:line="26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2 &amp; 3.</w:t>
      </w:r>
    </w:p>
    <w:p w14:paraId="4231DE8A" w14:textId="23B5309B" w:rsidR="00641CAF" w:rsidRDefault="00317B7F">
      <w:pPr>
        <w:spacing w:line="240" w:lineRule="exact"/>
        <w:ind w:left="1456"/>
        <w:rPr>
          <w:rFonts w:asciiTheme="minorHAnsi" w:eastAsia="Segoe UI Light" w:hAnsiTheme="minorHAnsi" w:cs="Segoe UI Light"/>
          <w:color w:val="FF5700"/>
          <w:spacing w:val="-1"/>
          <w:position w:val="-1"/>
          <w:sz w:val="22"/>
          <w:szCs w:val="22"/>
          <w:u w:val="single"/>
        </w:rPr>
      </w:pPr>
      <w:r>
        <w:rPr>
          <w:rFonts w:asciiTheme="minorHAnsi" w:eastAsia="Segoe UI Light" w:hAnsiTheme="minorHAnsi" w:cs="Segoe UI Light"/>
          <w:noProof/>
          <w:spacing w:val="1"/>
          <w:position w:val="-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191B3CE3" wp14:editId="168F3776">
                <wp:simplePos x="0" y="0"/>
                <wp:positionH relativeFrom="page">
                  <wp:posOffset>1659074</wp:posOffset>
                </wp:positionH>
                <wp:positionV relativeFrom="paragraph">
                  <wp:posOffset>155303</wp:posOffset>
                </wp:positionV>
                <wp:extent cx="3594100" cy="0"/>
                <wp:effectExtent l="0" t="0" r="38100" b="25400"/>
                <wp:wrapNone/>
                <wp:docPr id="3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94100" cy="0"/>
                        </a:xfrm>
                        <a:custGeom>
                          <a:avLst/>
                          <a:gdLst>
                            <a:gd name="T0" fmla="+- 0 2576 2576"/>
                            <a:gd name="T1" fmla="*/ T0 w 5660"/>
                            <a:gd name="T2" fmla="+- 0 8236 2576"/>
                            <a:gd name="T3" fmla="*/ T2 w 56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660">
                              <a:moveTo>
                                <a:pt x="0" y="0"/>
                              </a:moveTo>
                              <a:lnTo>
                                <a:pt x="5660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FF57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polyline w14:anchorId="3FC4728C" id="Freeform 2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points="130.65pt,12.25pt,413.65pt,12.25pt" coordsize="566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" filled="f" strokecolor="#ff5700" strokeweight=".7pt">
                <v:path arrowok="t" o:connecttype="custom" o:connectlocs="0,0;3594100,0" o:connectangles="0,0"/>
                <w10:wrap anchorx="page"/>
              </v:polyline>
            </w:pict>
          </mc:Fallback>
        </mc:AlternateContent>
      </w:r>
      <w:r>
        <w:rPr>
          <w:rFonts w:asciiTheme="minorHAnsi" w:eastAsia="Segoe UI Light" w:hAnsiTheme="minorHAnsi" w:cs="Segoe UI Light"/>
          <w:noProof/>
          <w:spacing w:val="1"/>
          <w:position w:val="-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1853F127" wp14:editId="0F4F6643">
                <wp:simplePos x="0" y="0"/>
                <wp:positionH relativeFrom="page">
                  <wp:posOffset>5253174</wp:posOffset>
                </wp:positionH>
                <wp:positionV relativeFrom="paragraph">
                  <wp:posOffset>155303</wp:posOffset>
                </wp:positionV>
                <wp:extent cx="62230" cy="0"/>
                <wp:effectExtent l="0" t="0" r="13970" b="25400"/>
                <wp:wrapNone/>
                <wp:docPr id="4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0"/>
                        </a:xfrm>
                        <a:custGeom>
                          <a:avLst/>
                          <a:gdLst>
                            <a:gd name="T0" fmla="+- 0 8236 8236"/>
                            <a:gd name="T1" fmla="*/ T0 w 98"/>
                            <a:gd name="T2" fmla="+- 0 8334 8236"/>
                            <a:gd name="T3" fmla="*/ T2 w 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">
                              <a:moveTo>
                                <a:pt x="0" y="0"/>
                              </a:moveTo>
                              <a:lnTo>
                                <a:pt x="98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462C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polyline w14:anchorId="08C906DC" id="Freeform 26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points="413.65pt,12.25pt,418.55pt,12.25pt" coordsize="98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" filled="f" strokecolor="#0462c1" strokeweight=".7pt">
                <v:path arrowok="t" o:connecttype="custom" o:connectlocs="0,0;62230,0" o:connectangles="0,0"/>
                <w10:wrap anchorx="page"/>
              </v:polyline>
            </w:pict>
          </mc:Fallback>
        </mc:AlternateContent>
      </w:r>
      <w:r w:rsidR="008667F4" w:rsidRPr="00940A6F">
        <w:rPr>
          <w:rFonts w:asciiTheme="minorHAnsi" w:eastAsia="Segoe UI Light" w:hAnsiTheme="minorHAnsi" w:cs="Segoe UI Light"/>
          <w:spacing w:val="1"/>
          <w:position w:val="-1"/>
          <w:sz w:val="22"/>
          <w:szCs w:val="22"/>
        </w:rPr>
        <w:t>2</w:t>
      </w:r>
      <w:r w:rsidR="008667F4" w:rsidRPr="00940A6F">
        <w:rPr>
          <w:rFonts w:asciiTheme="minorHAnsi" w:eastAsia="Segoe UI Light" w:hAnsiTheme="minorHAnsi" w:cs="Segoe UI Light"/>
          <w:position w:val="-1"/>
          <w:sz w:val="22"/>
          <w:szCs w:val="22"/>
        </w:rPr>
        <w:t xml:space="preserve">.  </w:t>
      </w:r>
      <w:r w:rsidR="008667F4" w:rsidRPr="00940A6F">
        <w:rPr>
          <w:rFonts w:asciiTheme="minorHAnsi" w:eastAsia="Segoe UI Light" w:hAnsiTheme="minorHAnsi" w:cs="Segoe UI Light"/>
          <w:spacing w:val="47"/>
          <w:position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position w:val="-1"/>
          <w:sz w:val="22"/>
          <w:szCs w:val="22"/>
        </w:rPr>
        <w:t>Vi</w:t>
      </w:r>
      <w:r w:rsidR="008667F4" w:rsidRPr="00940A6F">
        <w:rPr>
          <w:rFonts w:asciiTheme="minorHAnsi" w:eastAsia="Segoe UI Light" w:hAnsiTheme="minorHAnsi" w:cs="Segoe UI Light"/>
          <w:spacing w:val="-1"/>
          <w:position w:val="-1"/>
          <w:sz w:val="22"/>
          <w:szCs w:val="22"/>
        </w:rPr>
        <w:t>s</w:t>
      </w:r>
      <w:r w:rsidR="008667F4" w:rsidRPr="00940A6F">
        <w:rPr>
          <w:rFonts w:asciiTheme="minorHAnsi" w:eastAsia="Segoe UI Light" w:hAnsiTheme="minorHAnsi" w:cs="Segoe UI Light"/>
          <w:position w:val="-1"/>
          <w:sz w:val="22"/>
          <w:szCs w:val="22"/>
        </w:rPr>
        <w:t>i</w:t>
      </w:r>
      <w:r w:rsidR="008667F4" w:rsidRPr="00940A6F">
        <w:rPr>
          <w:rFonts w:asciiTheme="minorHAnsi" w:eastAsia="Segoe UI Light" w:hAnsiTheme="minorHAnsi" w:cs="Segoe UI Light"/>
          <w:spacing w:val="1"/>
          <w:position w:val="-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position w:val="-1"/>
          <w:sz w:val="22"/>
          <w:szCs w:val="22"/>
        </w:rPr>
        <w:t>:</w:t>
      </w:r>
      <w:r w:rsidR="008667F4" w:rsidRPr="00940A6F">
        <w:rPr>
          <w:rFonts w:asciiTheme="minorHAnsi" w:eastAsia="Segoe UI Light" w:hAnsiTheme="minorHAnsi" w:cs="Segoe UI Light"/>
          <w:spacing w:val="-2"/>
          <w:position w:val="-1"/>
          <w:sz w:val="22"/>
          <w:szCs w:val="22"/>
        </w:rPr>
        <w:t xml:space="preserve"> </w:t>
      </w:r>
      <w:hyperlink r:id="rId11"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tt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p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: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//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3"/>
            <w:position w:val="-1"/>
            <w:sz w:val="22"/>
            <w:szCs w:val="22"/>
          </w:rPr>
          <w:t>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v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ic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u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ci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d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u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ml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mac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4"/>
            <w:position w:val="-1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-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lea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g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-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d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position w:val="-1"/>
            <w:sz w:val="22"/>
            <w:szCs w:val="22"/>
          </w:rPr>
          <w:t>t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b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as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position w:val="-1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position w:val="-1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position w:val="-1"/>
            <w:sz w:val="22"/>
            <w:szCs w:val="22"/>
            <w:u w:val="single"/>
          </w:rPr>
          <w:t>s/iris.data</w:t>
        </w:r>
      </w:hyperlink>
    </w:p>
    <w:p w14:paraId="11747FA5" w14:textId="607A57FD" w:rsidR="00317B7F" w:rsidRDefault="00317B7F">
      <w:pPr>
        <w:spacing w:line="240" w:lineRule="exact"/>
        <w:ind w:left="1456"/>
        <w:rPr>
          <w:rFonts w:asciiTheme="minorHAnsi" w:eastAsia="Segoe UI Light" w:hAnsiTheme="minorHAnsi" w:cs="Segoe UI Light"/>
          <w:color w:val="FF5700"/>
          <w:spacing w:val="-1"/>
          <w:position w:val="-1"/>
          <w:sz w:val="22"/>
          <w:szCs w:val="22"/>
          <w:u w:val="single"/>
        </w:rPr>
      </w:pPr>
      <w:r>
        <w:rPr>
          <w:rFonts w:asciiTheme="minorHAnsi" w:eastAsia="Segoe UI Light" w:hAnsiTheme="minorHAnsi" w:cs="Segoe UI Light"/>
          <w:noProof/>
          <w:color w:val="FF5700"/>
          <w:spacing w:val="-1"/>
          <w:position w:val="-1"/>
          <w:sz w:val="22"/>
          <w:szCs w:val="22"/>
          <w:u w:val="single"/>
        </w:rPr>
        <w:drawing>
          <wp:anchor distT="0" distB="0" distL="114300" distR="114300" simplePos="0" relativeHeight="251653632" behindDoc="1" locked="0" layoutInCell="1" allowOverlap="1" wp14:anchorId="508E772D" wp14:editId="7412DB3F">
            <wp:simplePos x="0" y="0"/>
            <wp:positionH relativeFrom="page">
              <wp:posOffset>1836420</wp:posOffset>
            </wp:positionH>
            <wp:positionV relativeFrom="paragraph">
              <wp:posOffset>137251</wp:posOffset>
            </wp:positionV>
            <wp:extent cx="2819400" cy="656590"/>
            <wp:effectExtent l="0" t="0" r="0" b="3810"/>
            <wp:wrapNone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56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039E43B3" w14:textId="77777777" w:rsidR="00317B7F" w:rsidRPr="00940A6F" w:rsidRDefault="00317B7F">
      <w:pPr>
        <w:spacing w:line="240" w:lineRule="exact"/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0E332F66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CAE18AC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1DF5564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7FC9D50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12C01FE" w14:textId="77777777" w:rsidR="00641CAF" w:rsidRPr="00940A6F" w:rsidRDefault="00641CAF">
      <w:pPr>
        <w:spacing w:before="11" w:line="240" w:lineRule="exact"/>
        <w:rPr>
          <w:rFonts w:asciiTheme="minorHAnsi" w:hAnsiTheme="minorHAnsi"/>
          <w:sz w:val="22"/>
          <w:szCs w:val="22"/>
        </w:rPr>
      </w:pPr>
    </w:p>
    <w:p w14:paraId="705557BE" w14:textId="77777777" w:rsidR="00940A6F" w:rsidRPr="00940A6F" w:rsidRDefault="008667F4" w:rsidP="00940A6F">
      <w:pPr>
        <w:pStyle w:val="ListParagraph"/>
        <w:numPr>
          <w:ilvl w:val="0"/>
          <w:numId w:val="2"/>
        </w:numPr>
        <w:spacing w:before="5" w:line="257" w:lineRule="auto"/>
        <w:ind w:right="1885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ice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elim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k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 can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940A6F" w:rsidRPr="00940A6F">
        <w:rPr>
          <w:rFonts w:asciiTheme="minorHAnsi" w:eastAsia="Segoe UI Light" w:hAnsiTheme="minorHAnsi" w:cs="Segoe UI Light"/>
          <w:sz w:val="22"/>
          <w:szCs w:val="22"/>
        </w:rPr>
        <w:t xml:space="preserve">a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V. </w:t>
      </w:r>
    </w:p>
    <w:p w14:paraId="15141880" w14:textId="77777777" w:rsidR="00641CAF" w:rsidRPr="00940A6F" w:rsidRDefault="008667F4" w:rsidP="00940A6F">
      <w:pPr>
        <w:pStyle w:val="ListParagraph"/>
        <w:numPr>
          <w:ilvl w:val="0"/>
          <w:numId w:val="2"/>
        </w:numPr>
        <w:spacing w:before="5" w:line="257" w:lineRule="auto"/>
        <w:ind w:right="1885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xcel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iles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el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mited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ext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V.</w:t>
      </w:r>
    </w:p>
    <w:p w14:paraId="3EFC9F5F" w14:textId="77777777" w:rsidR="00641CAF" w:rsidRPr="00940A6F" w:rsidRDefault="008667F4" w:rsidP="00940A6F">
      <w:pPr>
        <w:pStyle w:val="ListParagraph"/>
        <w:numPr>
          <w:ilvl w:val="0"/>
          <w:numId w:val="2"/>
        </w:numPr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ice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es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It will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ask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mati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1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7C7AD42D" w14:textId="77777777" w:rsidR="00641CAF" w:rsidRPr="00940A6F" w:rsidRDefault="008667F4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save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file.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5"/>
          <w:sz w:val="22"/>
          <w:szCs w:val="22"/>
        </w:rPr>
        <w:t>‘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b/>
          <w:i/>
          <w:spacing w:val="3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b/>
          <w:i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i/>
          <w:spacing w:val="1"/>
          <w:sz w:val="22"/>
          <w:szCs w:val="22"/>
        </w:rPr>
        <w:t>ta.</w:t>
      </w:r>
      <w:r w:rsidRPr="00940A6F">
        <w:rPr>
          <w:rFonts w:asciiTheme="minorHAnsi" w:eastAsia="Segoe UI Light" w:hAnsiTheme="minorHAnsi" w:cs="Segoe UI Light"/>
          <w:b/>
          <w:i/>
          <w:spacing w:val="-1"/>
          <w:sz w:val="22"/>
          <w:szCs w:val="22"/>
        </w:rPr>
        <w:t>CS</w:t>
      </w:r>
      <w:r w:rsidRPr="00940A6F">
        <w:rPr>
          <w:rFonts w:asciiTheme="minorHAnsi" w:eastAsia="Segoe UI Light" w:hAnsiTheme="minorHAnsi" w:cs="Segoe UI Light"/>
          <w:b/>
          <w:i/>
          <w:sz w:val="22"/>
          <w:szCs w:val="22"/>
        </w:rPr>
        <w:t>V’</w:t>
      </w:r>
    </w:p>
    <w:p w14:paraId="0F2ACC4B" w14:textId="77777777" w:rsidR="00641CAF" w:rsidRPr="00940A6F" w:rsidRDefault="008667F4">
      <w:pPr>
        <w:spacing w:before="19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4.  </w:t>
      </w:r>
      <w:r w:rsidRPr="00940A6F">
        <w:rPr>
          <w:rFonts w:asciiTheme="minorHAnsi" w:eastAsia="Segoe UI Light" w:hAnsiTheme="minorHAnsi" w:cs="Segoe UI Light"/>
          <w:spacing w:val="4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77EC1C27" w14:textId="77777777" w:rsidR="00641CAF" w:rsidRPr="00940A6F" w:rsidRDefault="00641CAF">
      <w:pPr>
        <w:spacing w:before="15" w:line="240" w:lineRule="exact"/>
        <w:rPr>
          <w:rFonts w:asciiTheme="minorHAnsi" w:hAnsiTheme="minorHAnsi"/>
          <w:sz w:val="22"/>
          <w:szCs w:val="22"/>
        </w:rPr>
      </w:pPr>
    </w:p>
    <w:p w14:paraId="38010C3D" w14:textId="77777777" w:rsidR="00641CAF" w:rsidRPr="00940A6F" w:rsidRDefault="008667F4">
      <w:pPr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a.  </w:t>
      </w:r>
      <w:r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lick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N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t xml:space="preserve">ew </w:t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sym w:font="Wingdings" w:char="F0E0"/>
      </w:r>
      <w:r w:rsidR="00940A6F" w:rsidRPr="00940A6F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="00940A6F" w:rsidRPr="00940A6F">
        <w:rPr>
          <w:rFonts w:asciiTheme="minorHAnsi" w:eastAsia="Segoe UI Light" w:hAnsiTheme="minorHAnsi" w:cs="Segoe UI Light"/>
          <w:b/>
          <w:spacing w:val="-8"/>
          <w:sz w:val="22"/>
          <w:szCs w:val="22"/>
        </w:rPr>
        <w:t xml:space="preserve"> </w:t>
      </w:r>
      <w:r w:rsidR="00940A6F" w:rsidRPr="00940A6F">
        <w:rPr>
          <w:rFonts w:asciiTheme="minorHAnsi" w:eastAsia="Segoe UI Light" w:hAnsiTheme="minorHAnsi" w:cs="Segoe UI Light"/>
          <w:b/>
          <w:spacing w:val="-8"/>
          <w:sz w:val="22"/>
          <w:szCs w:val="22"/>
        </w:rPr>
        <w:sym w:font="Wingdings" w:char="F0E0"/>
      </w:r>
      <w:r w:rsidR="00940A6F" w:rsidRPr="00940A6F">
        <w:rPr>
          <w:rFonts w:asciiTheme="minorHAnsi" w:eastAsia="Segoe UI Light" w:hAnsiTheme="minorHAnsi" w:cs="Segoe UI Light"/>
          <w:b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LO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b/>
          <w:sz w:val="22"/>
          <w:szCs w:val="22"/>
        </w:rPr>
        <w:t>ILE</w:t>
      </w:r>
    </w:p>
    <w:p w14:paraId="1B3F549B" w14:textId="77777777" w:rsidR="00641CAF" w:rsidRPr="00940A6F" w:rsidRDefault="008667F4">
      <w:pPr>
        <w:spacing w:line="240" w:lineRule="exact"/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ew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679D8CFB" w14:textId="77777777" w:rsidR="00641CAF" w:rsidRPr="00940A6F" w:rsidRDefault="008667F4">
      <w:pPr>
        <w:spacing w:before="14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5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ify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en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22366EC0" w14:textId="104DA113" w:rsidR="00641CAF" w:rsidRDefault="008667F4">
      <w:pPr>
        <w:spacing w:before="22"/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a.  </w:t>
      </w:r>
      <w:r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Th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will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called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“Sa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asets”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in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5AA46272" w14:textId="3937960D" w:rsidR="00317B7F" w:rsidRDefault="00317B7F">
      <w:pPr>
        <w:spacing w:before="22"/>
        <w:ind w:left="2176"/>
        <w:rPr>
          <w:rFonts w:asciiTheme="minorHAnsi" w:eastAsia="Segoe UI Light" w:hAnsiTheme="minorHAnsi" w:cs="Segoe UI Light"/>
          <w:sz w:val="22"/>
          <w:szCs w:val="22"/>
        </w:rPr>
      </w:pPr>
    </w:p>
    <w:p w14:paraId="2112ECBB" w14:textId="24845547" w:rsidR="00317B7F" w:rsidRPr="00940A6F" w:rsidRDefault="00317B7F">
      <w:pPr>
        <w:spacing w:before="22"/>
        <w:ind w:left="217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4656" behindDoc="1" locked="0" layoutInCell="1" allowOverlap="1" wp14:anchorId="7A1776AC" wp14:editId="127207F6">
            <wp:simplePos x="0" y="0"/>
            <wp:positionH relativeFrom="page">
              <wp:posOffset>1813560</wp:posOffset>
            </wp:positionH>
            <wp:positionV relativeFrom="paragraph">
              <wp:posOffset>34290</wp:posOffset>
            </wp:positionV>
            <wp:extent cx="2715895" cy="1667510"/>
            <wp:effectExtent l="0" t="0" r="1905" b="8890"/>
            <wp:wrapNone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36F01" w14:textId="77777777" w:rsidR="00641CAF" w:rsidRDefault="00641CAF">
      <w:pPr>
        <w:spacing w:line="200" w:lineRule="exact"/>
      </w:pPr>
    </w:p>
    <w:p w14:paraId="3F063621" w14:textId="77777777" w:rsidR="00641CAF" w:rsidRDefault="00641CAF">
      <w:pPr>
        <w:spacing w:line="200" w:lineRule="exact"/>
      </w:pPr>
    </w:p>
    <w:p w14:paraId="6C5775BD" w14:textId="77777777" w:rsidR="00641CAF" w:rsidRDefault="00641CAF">
      <w:pPr>
        <w:spacing w:line="200" w:lineRule="exact"/>
      </w:pPr>
    </w:p>
    <w:p w14:paraId="724CC71F" w14:textId="77777777" w:rsidR="00641CAF" w:rsidRDefault="00641CAF">
      <w:pPr>
        <w:spacing w:line="200" w:lineRule="exact"/>
      </w:pPr>
    </w:p>
    <w:p w14:paraId="067FED05" w14:textId="77777777" w:rsidR="00641CAF" w:rsidRDefault="00641CAF">
      <w:pPr>
        <w:spacing w:line="200" w:lineRule="exact"/>
      </w:pPr>
    </w:p>
    <w:p w14:paraId="74B49CEC" w14:textId="77777777" w:rsidR="00641CAF" w:rsidRDefault="00641CAF">
      <w:pPr>
        <w:spacing w:line="200" w:lineRule="exact"/>
      </w:pPr>
    </w:p>
    <w:p w14:paraId="4FF50E35" w14:textId="77777777" w:rsidR="00641CAF" w:rsidRDefault="00641CAF">
      <w:pPr>
        <w:spacing w:line="200" w:lineRule="exact"/>
      </w:pPr>
    </w:p>
    <w:p w14:paraId="072EE67E" w14:textId="77777777" w:rsidR="00641CAF" w:rsidRDefault="00641CAF">
      <w:pPr>
        <w:spacing w:line="200" w:lineRule="exact"/>
      </w:pPr>
    </w:p>
    <w:p w14:paraId="2D4D1E15" w14:textId="77777777" w:rsidR="00641CAF" w:rsidRDefault="00641CAF">
      <w:pPr>
        <w:spacing w:line="200" w:lineRule="exact"/>
      </w:pPr>
    </w:p>
    <w:p w14:paraId="0287C8D9" w14:textId="77777777" w:rsidR="00641CAF" w:rsidRDefault="00641CAF">
      <w:pPr>
        <w:spacing w:line="200" w:lineRule="exact"/>
      </w:pPr>
    </w:p>
    <w:p w14:paraId="2E30EFAB" w14:textId="77777777" w:rsidR="00641CAF" w:rsidRDefault="00641CAF">
      <w:pPr>
        <w:spacing w:line="200" w:lineRule="exact"/>
      </w:pPr>
    </w:p>
    <w:p w14:paraId="26674DDD" w14:textId="77777777" w:rsidR="00641CAF" w:rsidRDefault="00641CAF">
      <w:pPr>
        <w:spacing w:line="200" w:lineRule="exact"/>
      </w:pPr>
    </w:p>
    <w:p w14:paraId="6422E07D" w14:textId="77777777" w:rsidR="00641CAF" w:rsidRDefault="00641CAF">
      <w:pPr>
        <w:spacing w:before="12" w:line="200" w:lineRule="exact"/>
      </w:pPr>
    </w:p>
    <w:p w14:paraId="290B0702" w14:textId="77777777" w:rsidR="00641CAF" w:rsidRPr="00940A6F" w:rsidRDefault="008667F4">
      <w:pPr>
        <w:ind w:left="217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Plea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ef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called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wo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lass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</w:p>
    <w:p w14:paraId="2718AB46" w14:textId="77777777" w:rsidR="00641CAF" w:rsidRPr="00940A6F" w:rsidRDefault="008667F4">
      <w:pPr>
        <w:spacing w:line="220" w:lineRule="exact"/>
        <w:ind w:left="2536"/>
        <w:rPr>
          <w:rFonts w:asciiTheme="minorHAnsi" w:eastAsia="Segoe UI Light" w:hAnsiTheme="minorHAnsi" w:cs="Segoe UI Light"/>
          <w:sz w:val="22"/>
          <w:szCs w:val="22"/>
        </w:rPr>
        <w:sectPr w:rsidR="00641CAF" w:rsidRPr="00940A6F">
          <w:pgSz w:w="11920" w:h="16840"/>
          <w:pgMar w:top="1380" w:right="360" w:bottom="280" w:left="320" w:header="0" w:footer="987" w:gutter="0"/>
          <w:cols w:space="720"/>
        </w:sect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with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j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786F6435" w14:textId="77777777" w:rsidR="00641CAF" w:rsidRPr="00940A6F" w:rsidRDefault="008667F4">
      <w:pPr>
        <w:spacing w:before="16"/>
        <w:ind w:left="1096"/>
        <w:rPr>
          <w:rFonts w:asciiTheme="minorHAnsi" w:eastAsia="Segoe UI Light" w:hAnsiTheme="minorHAnsi" w:cs="Segoe UI Light"/>
          <w:b/>
          <w:sz w:val="28"/>
          <w:szCs w:val="28"/>
        </w:rPr>
      </w:pP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lastRenderedPageBreak/>
        <w:t xml:space="preserve">3  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940A6F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2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:</w:t>
      </w:r>
      <w:r w:rsidRPr="00940A6F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Re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i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ng</w:t>
      </w:r>
      <w:r w:rsidRPr="00940A6F">
        <w:rPr>
          <w:rFonts w:asciiTheme="minorHAnsi" w:eastAsia="Segoe UI Light" w:hAnsiTheme="minorHAnsi" w:cs="Segoe UI Light"/>
          <w:b/>
          <w:spacing w:val="-11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ata</w:t>
      </w:r>
      <w:r w:rsidRPr="00940A6F">
        <w:rPr>
          <w:rFonts w:asciiTheme="minorHAnsi" w:eastAsia="Segoe UI Light" w:hAnsiTheme="minorHAnsi" w:cs="Segoe UI Light"/>
          <w:b/>
          <w:spacing w:val="-5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s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o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ur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c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pacing w:val="-9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thro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u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g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h</w:t>
      </w:r>
      <w:r w:rsidRPr="00940A6F">
        <w:rPr>
          <w:rFonts w:asciiTheme="minorHAnsi" w:eastAsia="Segoe UI Light" w:hAnsiTheme="minorHAnsi" w:cs="Segoe UI Light"/>
          <w:b/>
          <w:spacing w:val="-11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ht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p</w:t>
      </w:r>
    </w:p>
    <w:p w14:paraId="646445E7" w14:textId="77777777" w:rsidR="00641CAF" w:rsidRDefault="00641CAF">
      <w:pPr>
        <w:spacing w:before="5" w:line="160" w:lineRule="exact"/>
        <w:rPr>
          <w:sz w:val="17"/>
          <w:szCs w:val="17"/>
        </w:rPr>
      </w:pPr>
    </w:p>
    <w:p w14:paraId="75DAAA79" w14:textId="77777777" w:rsidR="00641CAF" w:rsidRDefault="00641CAF">
      <w:pPr>
        <w:spacing w:line="200" w:lineRule="exact"/>
      </w:pPr>
    </w:p>
    <w:p w14:paraId="3C8EA891" w14:textId="54F1B70C" w:rsidR="00641CAF" w:rsidRPr="00D068CD" w:rsidRDefault="008667F4" w:rsidP="00D068CD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 </w:t>
      </w:r>
      <w:r w:rsidRPr="00940A6F">
        <w:rPr>
          <w:rFonts w:asciiTheme="minorHAnsi" w:eastAsia="Segoe UI Light" w:hAnsiTheme="minorHAnsi" w:cs="Segoe UI Light"/>
          <w:spacing w:val="2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In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wly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creat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01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1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ag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dr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="004A444B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B67E46">
        <w:rPr>
          <w:rFonts w:asciiTheme="minorHAnsi" w:eastAsia="Segoe UI Light" w:hAnsiTheme="minorHAnsi" w:cs="Segoe UI Light"/>
          <w:spacing w:val="10"/>
          <w:sz w:val="22"/>
          <w:szCs w:val="22"/>
        </w:rPr>
        <w:t xml:space="preserve">‘Import Data’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 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lef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7CBB051A" w14:textId="2F2B6D15" w:rsidR="00641CAF" w:rsidRPr="00940A6F" w:rsidRDefault="00641CAF">
      <w:pPr>
        <w:spacing w:before="14" w:line="260" w:lineRule="exact"/>
        <w:rPr>
          <w:rFonts w:asciiTheme="minorHAnsi" w:hAnsiTheme="minorHAnsi"/>
          <w:sz w:val="22"/>
          <w:szCs w:val="22"/>
        </w:rPr>
      </w:pPr>
    </w:p>
    <w:p w14:paraId="46189EE7" w14:textId="6A21A57C" w:rsidR="00D068CD" w:rsidRDefault="00D068CD">
      <w:pPr>
        <w:ind w:left="1456"/>
        <w:rPr>
          <w:rFonts w:asciiTheme="minorHAnsi" w:eastAsia="Segoe UI Light" w:hAnsiTheme="minorHAnsi" w:cs="Segoe UI Light"/>
          <w:spacing w:val="1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pacing w:val="1"/>
          <w:sz w:val="22"/>
          <w:szCs w:val="22"/>
        </w:rPr>
        <w:drawing>
          <wp:inline distT="0" distB="0" distL="0" distR="0" wp14:anchorId="411F8EAE" wp14:editId="3BA81673">
            <wp:extent cx="2357755" cy="18573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6489" w14:textId="77777777" w:rsidR="003437B5" w:rsidRDefault="003437B5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2DBFA1D2" w14:textId="47D7315E" w:rsidR="00641CAF" w:rsidRPr="00940A6F" w:rsidRDefault="00D068CD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eastAsia="Segoe UI Light" w:hAnsiTheme="minorHAnsi" w:cs="Segoe UI Light"/>
          <w:sz w:val="22"/>
          <w:szCs w:val="22"/>
        </w:rPr>
        <w:t xml:space="preserve">2.  </w:t>
      </w:r>
      <w:r w:rsidR="008667F4"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Sp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eci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f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‘W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URL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ia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P’</w:t>
      </w:r>
      <w:r w:rsidR="008667F4"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Da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so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u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ce.</w:t>
      </w:r>
    </w:p>
    <w:p w14:paraId="2BAFB401" w14:textId="77777777" w:rsidR="00641CAF" w:rsidRPr="00940A6F" w:rsidRDefault="00C94299">
      <w:pPr>
        <w:spacing w:before="19"/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6FD200C9">
          <v:group id="_x0000_s1043" style="position:absolute;left:0;text-align:left;margin-left:199.25pt;margin-top:12.55pt;width:288.75pt;height:.7pt;z-index:-251653632;mso-position-horizontal-relative:page" coordorigin="3985,251" coordsize="5775,14">
            <v:polyline id="_x0000_s1045" style="position:absolute" points="11976,774,17636,774" coordorigin="3992,258" coordsize="5660,0" filled="f" strokecolor="#ff5700" strokeweight=".7pt">
              <v:path arrowok="t"/>
              <o:lock v:ext="edit" verticies="t"/>
            </v:polyline>
            <v:polyline id="_x0000_s1044" style="position:absolute" points="28956,774,29057,774" coordorigin="9652,258" coordsize="101,0" filled="f" strokecolor="#0462c1" strokeweight=".7pt">
              <v:path arrowok="t"/>
              <o:lock v:ext="edit" verticies="t"/>
            </v:polyline>
            <w10:wrap anchorx="page"/>
          </v:group>
        </w:pic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="008667F4"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In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URL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fie</w:t>
      </w:r>
      <w:r w:rsidR="008667F4"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l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er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hyperlink r:id="rId15"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tt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p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: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v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ic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.u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3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d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u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m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l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m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ac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h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4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-lea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n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g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-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d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</w:rPr>
          <w:t>t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b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as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e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  <w:u w:val="single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  <w:u w:val="single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  <w:u w:val="single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  <w:u w:val="single"/>
          </w:rPr>
          <w:t>/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  <w:u w:val="single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  <w:u w:val="single"/>
          </w:rPr>
          <w:t>r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2"/>
            <w:sz w:val="22"/>
            <w:szCs w:val="22"/>
            <w:u w:val="single"/>
          </w:rPr>
          <w:t>i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  <w:u w:val="single"/>
          </w:rPr>
          <w:t>s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  <w:u w:val="single"/>
          </w:rPr>
          <w:t>.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-1"/>
            <w:sz w:val="22"/>
            <w:szCs w:val="22"/>
            <w:u w:val="single"/>
          </w:rPr>
          <w:t>d</w:t>
        </w:r>
        <w:r w:rsidR="008667F4" w:rsidRPr="00940A6F">
          <w:rPr>
            <w:rFonts w:asciiTheme="minorHAnsi" w:eastAsia="Segoe UI Light" w:hAnsiTheme="minorHAnsi" w:cs="Segoe UI Light"/>
            <w:color w:val="FF5700"/>
            <w:sz w:val="22"/>
            <w:szCs w:val="22"/>
            <w:u w:val="single"/>
          </w:rPr>
          <w:t>a</w:t>
        </w:r>
        <w:r w:rsidR="008667F4" w:rsidRPr="00940A6F">
          <w:rPr>
            <w:rFonts w:asciiTheme="minorHAnsi" w:eastAsia="Segoe UI Light" w:hAnsiTheme="minorHAnsi" w:cs="Segoe UI Light"/>
            <w:color w:val="FF5700"/>
            <w:spacing w:val="1"/>
            <w:sz w:val="22"/>
            <w:szCs w:val="22"/>
            <w:u w:val="single"/>
          </w:rPr>
          <w:t>ta</w:t>
        </w:r>
      </w:hyperlink>
    </w:p>
    <w:p w14:paraId="0E99657B" w14:textId="77777777" w:rsidR="00641CAF" w:rsidRPr="00940A6F" w:rsidRDefault="008667F4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4.  </w:t>
      </w:r>
      <w:r w:rsidRPr="00940A6F">
        <w:rPr>
          <w:rFonts w:asciiTheme="minorHAnsi" w:eastAsia="Segoe UI Light" w:hAnsiTheme="minorHAnsi" w:cs="Segoe UI Light"/>
          <w:spacing w:val="4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from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‘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mat’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wn</w:t>
      </w:r>
    </w:p>
    <w:p w14:paraId="0871A51A" w14:textId="31121E60" w:rsidR="003437B5" w:rsidRDefault="008667F4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5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‘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w’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k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</w:p>
    <w:p w14:paraId="5FA70929" w14:textId="36B34B0D" w:rsidR="003437B5" w:rsidRDefault="003437B5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1752F443" w14:textId="2C854458" w:rsidR="003437B5" w:rsidRPr="00940A6F" w:rsidRDefault="003437B5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z w:val="22"/>
          <w:szCs w:val="22"/>
        </w:rPr>
        <w:drawing>
          <wp:inline distT="0" distB="0" distL="0" distR="0" wp14:anchorId="2B68CE44" wp14:editId="3A720874">
            <wp:extent cx="5888355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E03A" w14:textId="4E749301" w:rsidR="00641CAF" w:rsidRDefault="00641CAF">
      <w:pPr>
        <w:spacing w:line="200" w:lineRule="exact"/>
      </w:pPr>
    </w:p>
    <w:p w14:paraId="7F78A252" w14:textId="77777777" w:rsidR="00641CAF" w:rsidRDefault="00641CAF">
      <w:pPr>
        <w:spacing w:line="200" w:lineRule="exact"/>
      </w:pPr>
    </w:p>
    <w:p w14:paraId="51F83047" w14:textId="76C06635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="Segoe UI Light" w:eastAsia="Segoe UI Light" w:hAnsi="Segoe UI Light" w:cs="Segoe UI Light"/>
          <w:spacing w:val="1"/>
        </w:rPr>
        <w:t>6</w:t>
      </w:r>
      <w:r>
        <w:rPr>
          <w:rFonts w:ascii="Segoe UI Light" w:eastAsia="Segoe UI Light" w:hAnsi="Segoe UI Light" w:cs="Segoe UI Light"/>
        </w:rPr>
        <w:t xml:space="preserve">.  </w:t>
      </w:r>
      <w:r>
        <w:rPr>
          <w:rFonts w:ascii="Segoe UI Light" w:eastAsia="Segoe UI Light" w:hAnsi="Segoe UI Light" w:cs="Segoe UI Light"/>
          <w:spacing w:val="47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 me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otto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m.</w:t>
      </w:r>
    </w:p>
    <w:p w14:paraId="396103D0" w14:textId="661BA2D0" w:rsidR="00641CAF" w:rsidRPr="00940A6F" w:rsidRDefault="00317B7F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351C2C63" wp14:editId="43BB1957">
            <wp:simplePos x="0" y="0"/>
            <wp:positionH relativeFrom="page">
              <wp:posOffset>1356360</wp:posOffset>
            </wp:positionH>
            <wp:positionV relativeFrom="paragraph">
              <wp:posOffset>89535</wp:posOffset>
            </wp:positionV>
            <wp:extent cx="1382395" cy="753110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75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C0B3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9A82AB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37B2BC8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74B832D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6F4485E" w14:textId="77777777" w:rsidR="00641CA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353FD68" w14:textId="77777777" w:rsidR="00317B7F" w:rsidRPr="00940A6F" w:rsidRDefault="00317B7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488EAA7" w14:textId="77777777" w:rsidR="00641CAF" w:rsidRPr="00940A6F" w:rsidRDefault="00641CAF">
      <w:pPr>
        <w:spacing w:before="4" w:line="280" w:lineRule="exact"/>
        <w:rPr>
          <w:rFonts w:asciiTheme="minorHAnsi" w:hAnsiTheme="minorHAnsi"/>
          <w:sz w:val="22"/>
          <w:szCs w:val="22"/>
        </w:rPr>
      </w:pPr>
    </w:p>
    <w:p w14:paraId="739F04D2" w14:textId="77777777" w:rsidR="00641CAF" w:rsidRPr="00940A6F" w:rsidRDefault="00C94299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14DFA86F">
          <v:shape id="_x0000_s1040" type="#_x0000_t75" style="position:absolute;left:0;text-align:left;margin-left:106.8pt;margin-top:13.25pt;width:177pt;height:57.85pt;z-index:-251652608;mso-position-horizontal-relative:page">
            <v:imagedata r:id="rId18" o:title=""/>
            <w10:wrap anchorx="page"/>
          </v:shape>
        </w:pic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7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="008667F4"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exe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cut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p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688EBAB" w14:textId="77777777" w:rsidR="00641CAF" w:rsidRPr="00940A6F" w:rsidRDefault="00641CAF">
      <w:pPr>
        <w:spacing w:before="6" w:line="140" w:lineRule="exact"/>
        <w:rPr>
          <w:rFonts w:asciiTheme="minorHAnsi" w:hAnsiTheme="minorHAnsi"/>
          <w:sz w:val="22"/>
          <w:szCs w:val="22"/>
        </w:rPr>
      </w:pPr>
    </w:p>
    <w:p w14:paraId="3DC5D0D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8EAB501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F2ED7D5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131AD28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70A8DB0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85516B6" w14:textId="77777777" w:rsidR="003437B5" w:rsidRDefault="003437B5">
      <w:pPr>
        <w:ind w:left="1456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2B24D310" w14:textId="77777777" w:rsidR="003437B5" w:rsidRDefault="003437B5" w:rsidP="003437B5">
      <w:pPr>
        <w:ind w:left="1456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7D6AB7C9" w14:textId="77777777" w:rsidR="003437B5" w:rsidRDefault="003437B5" w:rsidP="003437B5">
      <w:pPr>
        <w:ind w:left="1456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3AEA3EDA" w14:textId="64B5856A" w:rsidR="00641CAF" w:rsidRPr="003437B5" w:rsidRDefault="008667F4" w:rsidP="003437B5">
      <w:pPr>
        <w:ind w:left="1456"/>
        <w:rPr>
          <w:rFonts w:asciiTheme="minorHAnsi" w:eastAsia="Segoe UI Light" w:hAnsiTheme="minorHAnsi" w:cs="Segoe UI Light"/>
          <w:spacing w:val="47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8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iew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ali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136797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136797">
        <w:rPr>
          <w:rFonts w:asciiTheme="minorHAnsi" w:eastAsia="Segoe UI Light" w:hAnsiTheme="minorHAnsi" w:cs="Segoe UI Light"/>
          <w:spacing w:val="10"/>
          <w:sz w:val="22"/>
          <w:szCs w:val="22"/>
        </w:rPr>
        <w:t>‘Import Data’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click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otto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</w:p>
    <w:p w14:paraId="0722BE94" w14:textId="0E532584" w:rsidR="003437B5" w:rsidRDefault="008667F4" w:rsidP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136797">
        <w:rPr>
          <w:rFonts w:asciiTheme="minorHAnsi" w:eastAsia="Segoe UI Light" w:hAnsiTheme="minorHAnsi" w:cs="Segoe UI Light"/>
          <w:spacing w:val="10"/>
          <w:sz w:val="22"/>
          <w:szCs w:val="22"/>
        </w:rPr>
        <w:t xml:space="preserve">‘Import Data’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ess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click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“Vis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ali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e”.</w:t>
      </w:r>
    </w:p>
    <w:p w14:paraId="446CCB07" w14:textId="00518EAA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53DAB55F" w14:textId="5F1B2F00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30E6E9D8" w14:textId="4F637977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36379755" w14:textId="7BB95D3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113A9999" w14:textId="765CD91A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6301C3C9" w14:textId="77777777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50779946" w14:textId="2C3F1137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0A842282" w14:textId="06DACD7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13099E29" w14:textId="6DDF22DD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4496ED3" w14:textId="7F13E586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39593BC4" w14:textId="0380CFDA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7FB28AB3" w14:textId="20C90AB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5BAD62E7" w14:textId="3F292E7D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9E93885" w14:textId="0BE5243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70ABA979" w14:textId="0727907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13DE6F04" w14:textId="44E5064D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12F88AC" w14:textId="4B2D9745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F11052A" w14:textId="77777777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74DB5994" w14:textId="3B746100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7ABA19AF" w14:textId="5F72D9DB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541C9AC5" w14:textId="3C8310BD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0B2605B8" w14:textId="2AFB311D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0197F3B1" w14:textId="4D426E05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z w:val="22"/>
          <w:szCs w:val="22"/>
        </w:rPr>
        <w:drawing>
          <wp:anchor distT="0" distB="0" distL="114300" distR="114300" simplePos="0" relativeHeight="251656704" behindDoc="0" locked="0" layoutInCell="1" allowOverlap="1" wp14:anchorId="0D883C24" wp14:editId="7BC7F837">
            <wp:simplePos x="0" y="0"/>
            <wp:positionH relativeFrom="column">
              <wp:posOffset>1155186</wp:posOffset>
            </wp:positionH>
            <wp:positionV relativeFrom="paragraph">
              <wp:posOffset>-2822781</wp:posOffset>
            </wp:positionV>
            <wp:extent cx="3789680" cy="2927985"/>
            <wp:effectExtent l="0" t="0" r="127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D2DA3B" w14:textId="4B86D0A3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0DFEDDE0" w14:textId="6F17AB59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04EF1CA7" w14:textId="475253CB" w:rsidR="003437B5" w:rsidRDefault="003437B5" w:rsidP="003437B5">
      <w:pPr>
        <w:spacing w:line="220" w:lineRule="exact"/>
        <w:rPr>
          <w:rFonts w:asciiTheme="minorHAnsi" w:eastAsia="Segoe UI Light" w:hAnsiTheme="minorHAnsi" w:cs="Segoe UI Light"/>
          <w:sz w:val="22"/>
          <w:szCs w:val="22"/>
        </w:rPr>
      </w:pPr>
    </w:p>
    <w:p w14:paraId="3598E40C" w14:textId="77777777" w:rsidR="003437B5" w:rsidRDefault="003437B5">
      <w:pPr>
        <w:spacing w:line="220" w:lineRule="exact"/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F81EFE4" w14:textId="22DA0BB7" w:rsidR="00641CAF" w:rsidRPr="00940A6F" w:rsidRDefault="008667F4">
      <w:pPr>
        <w:spacing w:before="93"/>
        <w:ind w:left="1816"/>
        <w:rPr>
          <w:rFonts w:asciiTheme="minorHAnsi" w:hAnsiTheme="minorHAnsi"/>
          <w:sz w:val="22"/>
          <w:szCs w:val="22"/>
        </w:rPr>
        <w:sectPr w:rsidR="00641CAF" w:rsidRPr="00940A6F">
          <w:footerReference w:type="default" r:id="rId20"/>
          <w:pgSz w:w="11920" w:h="16840"/>
          <w:pgMar w:top="1280" w:right="360" w:bottom="280" w:left="320" w:header="0" w:footer="390" w:gutter="0"/>
          <w:pgNumType w:start="6"/>
          <w:cols w:space="720"/>
        </w:sectPr>
      </w:pPr>
      <w:r w:rsidRPr="00940A6F">
        <w:rPr>
          <w:rFonts w:asciiTheme="minorHAnsi" w:hAnsiTheme="minorHAnsi"/>
          <w:sz w:val="22"/>
          <w:szCs w:val="22"/>
        </w:rPr>
        <w:t xml:space="preserve">   </w:t>
      </w:r>
      <w:r w:rsidRPr="00940A6F">
        <w:rPr>
          <w:rFonts w:asciiTheme="minorHAnsi" w:hAnsiTheme="minorHAnsi"/>
          <w:spacing w:val="9"/>
          <w:sz w:val="22"/>
          <w:szCs w:val="22"/>
        </w:rPr>
        <w:t xml:space="preserve"> </w:t>
      </w:r>
      <w:r w:rsidR="00C94299">
        <w:rPr>
          <w:rFonts w:asciiTheme="minorHAnsi" w:hAnsiTheme="minorHAnsi"/>
          <w:sz w:val="22"/>
          <w:szCs w:val="22"/>
        </w:rPr>
        <w:pict w14:anchorId="2D9AEA8A">
          <v:shape id="_x0000_i1069" type="#_x0000_t75" style="width:252.15pt;height:150.15pt">
            <v:imagedata r:id="rId21" o:title=""/>
          </v:shape>
        </w:pict>
      </w:r>
    </w:p>
    <w:p w14:paraId="26DCD4F9" w14:textId="77777777" w:rsidR="00641CAF" w:rsidRPr="00940A6F" w:rsidRDefault="008667F4">
      <w:pPr>
        <w:spacing w:before="16"/>
        <w:ind w:left="1096"/>
        <w:rPr>
          <w:rFonts w:asciiTheme="minorHAnsi" w:eastAsia="Segoe UI Light" w:hAnsiTheme="minorHAnsi" w:cs="Segoe UI Light"/>
          <w:b/>
          <w:sz w:val="28"/>
          <w:szCs w:val="28"/>
        </w:rPr>
      </w:pP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lastRenderedPageBreak/>
        <w:t xml:space="preserve">4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940A6F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3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:</w:t>
      </w:r>
      <w:r w:rsidRPr="00940A6F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Re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i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ng</w:t>
      </w:r>
      <w:r w:rsidRPr="00940A6F">
        <w:rPr>
          <w:rFonts w:asciiTheme="minorHAnsi" w:eastAsia="Segoe UI Light" w:hAnsiTheme="minorHAnsi" w:cs="Segoe UI Light"/>
          <w:b/>
          <w:spacing w:val="-11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ata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s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pacing w:val="-9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f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om</w:t>
      </w:r>
      <w:r w:rsidRPr="00940A6F">
        <w:rPr>
          <w:rFonts w:asciiTheme="minorHAnsi" w:eastAsia="Segoe UI Light" w:hAnsiTheme="minorHAnsi" w:cs="Segoe UI Light"/>
          <w:b/>
          <w:spacing w:val="-5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z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u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e</w:t>
      </w:r>
      <w:r w:rsidRPr="00940A6F">
        <w:rPr>
          <w:rFonts w:asciiTheme="minorHAnsi" w:eastAsia="Segoe UI Light" w:hAnsiTheme="minorHAnsi" w:cs="Segoe UI Light"/>
          <w:b/>
          <w:spacing w:val="-8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Bl</w:t>
      </w:r>
      <w:r w:rsidRPr="00940A6F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o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b</w:t>
      </w:r>
      <w:r w:rsidRPr="00940A6F">
        <w:rPr>
          <w:rFonts w:asciiTheme="minorHAnsi" w:eastAsia="Segoe UI Light" w:hAnsiTheme="minorHAnsi" w:cs="Segoe UI Light"/>
          <w:b/>
          <w:spacing w:val="-6"/>
          <w:sz w:val="28"/>
          <w:szCs w:val="28"/>
        </w:rPr>
        <w:t xml:space="preserve"> </w:t>
      </w:r>
      <w:r w:rsidRPr="00940A6F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S</w:t>
      </w:r>
      <w:r w:rsidRPr="00940A6F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o</w:t>
      </w:r>
      <w:r w:rsidRPr="00940A6F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r</w:t>
      </w:r>
      <w:r w:rsidRPr="00940A6F">
        <w:rPr>
          <w:rFonts w:asciiTheme="minorHAnsi" w:eastAsia="Segoe UI Light" w:hAnsiTheme="minorHAnsi" w:cs="Segoe UI Light"/>
          <w:b/>
          <w:sz w:val="28"/>
          <w:szCs w:val="28"/>
        </w:rPr>
        <w:t>age</w:t>
      </w:r>
    </w:p>
    <w:p w14:paraId="00E31174" w14:textId="77777777" w:rsidR="00641CAF" w:rsidRPr="00940A6F" w:rsidRDefault="00641CAF">
      <w:pPr>
        <w:spacing w:before="5" w:line="160" w:lineRule="exact"/>
        <w:rPr>
          <w:rFonts w:asciiTheme="minorHAnsi" w:hAnsiTheme="minorHAnsi"/>
          <w:sz w:val="22"/>
          <w:szCs w:val="22"/>
        </w:rPr>
      </w:pPr>
    </w:p>
    <w:p w14:paraId="22213D13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030C2A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DA15769" w14:textId="03413510" w:rsidR="00936C14" w:rsidRDefault="008667F4" w:rsidP="00936C14">
      <w:pPr>
        <w:ind w:left="1456"/>
        <w:rPr>
          <w:rFonts w:asciiTheme="minorHAnsi" w:hAnsiTheme="minorHAnsi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 </w:t>
      </w:r>
      <w:r w:rsidRPr="00940A6F">
        <w:rPr>
          <w:rFonts w:asciiTheme="minorHAnsi" w:eastAsia="Segoe UI Light" w:hAnsiTheme="minorHAnsi" w:cs="Segoe UI Light"/>
          <w:spacing w:val="2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A5323E">
        <w:rPr>
          <w:rFonts w:asciiTheme="minorHAnsi" w:eastAsia="Segoe UI Light" w:hAnsiTheme="minorHAnsi" w:cs="Segoe UI Light"/>
          <w:sz w:val="22"/>
          <w:szCs w:val="22"/>
        </w:rPr>
        <w:t>Import Data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 me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5253B64A" w14:textId="56A237DC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845CCD6" w14:textId="15224607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EE52480" w14:textId="7086D758" w:rsidR="00936C14" w:rsidRDefault="00A73ED2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pacing w:val="1"/>
          <w:sz w:val="22"/>
          <w:szCs w:val="22"/>
        </w:rPr>
        <w:drawing>
          <wp:anchor distT="0" distB="0" distL="114300" distR="114300" simplePos="0" relativeHeight="251657728" behindDoc="0" locked="0" layoutInCell="1" allowOverlap="1" wp14:anchorId="12E67533" wp14:editId="418A5F79">
            <wp:simplePos x="0" y="0"/>
            <wp:positionH relativeFrom="column">
              <wp:posOffset>1229360</wp:posOffset>
            </wp:positionH>
            <wp:positionV relativeFrom="paragraph">
              <wp:posOffset>13335</wp:posOffset>
            </wp:positionV>
            <wp:extent cx="2357755" cy="1857375"/>
            <wp:effectExtent l="0" t="0" r="444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1C6361" w14:textId="32B6DDF4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C6D9669" w14:textId="374FE9B9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FC62877" w14:textId="7EA348A1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592633EF" w14:textId="2E1E1158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28C2619" w14:textId="76A21C49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4240B57" w14:textId="38381E82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BF74362" w14:textId="4D377576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3A200B7" w14:textId="4FCD021C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6D6C20B" w14:textId="02951D61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2D94C5DE" w14:textId="69A1D299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0192F06" w14:textId="4632FD4F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D2CA54E" w14:textId="1EBC7454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EC78166" w14:textId="185288FD" w:rsidR="00936C14" w:rsidRDefault="00936C14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81D5493" w14:textId="3E843234" w:rsidR="00641CAF" w:rsidRPr="00940A6F" w:rsidRDefault="00936C14" w:rsidP="00936C14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284272E1" w14:textId="3D05EA9E" w:rsidR="00940A6F" w:rsidRDefault="008667F4">
      <w:pPr>
        <w:tabs>
          <w:tab w:val="left" w:pos="1800"/>
          <w:tab w:val="left" w:pos="2520"/>
        </w:tabs>
        <w:spacing w:line="257" w:lineRule="auto"/>
        <w:ind w:left="2176" w:right="3194" w:hanging="720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2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ab/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r </w:t>
      </w:r>
      <w:r w:rsid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</w:t>
      </w:r>
    </w:p>
    <w:p w14:paraId="183DF5A9" w14:textId="77777777" w:rsidR="00940A6F" w:rsidRPr="00940A6F" w:rsidRDefault="008667F4" w:rsidP="00370A0E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  <w:bookmarkStart w:id="0" w:name="_GoBack"/>
      <w:bookmarkEnd w:id="0"/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Da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S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Blob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</w:p>
    <w:p w14:paraId="1C0618A8" w14:textId="51468836" w:rsidR="00940A6F" w:rsidRPr="00940A6F" w:rsidRDefault="008667F4" w:rsidP="00940A6F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ica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-13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ty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="003062EB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Storage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</w:p>
    <w:p w14:paraId="30ECAAB7" w14:textId="4C393B17" w:rsidR="00DF6639" w:rsidRDefault="008667F4" w:rsidP="00210B74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proofErr w:type="spellStart"/>
      <w:r w:rsidR="00210B74" w:rsidRPr="00210B74">
        <w:rPr>
          <w:rFonts w:asciiTheme="minorHAnsi" w:eastAsia="Segoe UI Light" w:hAnsiTheme="minorHAnsi" w:cs="Segoe UI Light"/>
          <w:spacing w:val="-1"/>
          <w:sz w:val="22"/>
          <w:szCs w:val="22"/>
        </w:rPr>
        <w:t>analyticsbootcamposlo</w:t>
      </w:r>
      <w:proofErr w:type="spellEnd"/>
    </w:p>
    <w:p w14:paraId="025E057A" w14:textId="77777777" w:rsidR="00DF6639" w:rsidRPr="00DF6639" w:rsidRDefault="008667F4" w:rsidP="00DF6639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b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Account key:</w:t>
      </w:r>
      <w:r w:rsidR="00DF6639" w:rsidRPr="00DF6639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</w:p>
    <w:p w14:paraId="6C04C85F" w14:textId="7093C7A6" w:rsidR="00DF6639" w:rsidRPr="00DF6639" w:rsidRDefault="00210B74" w:rsidP="00D03A68">
      <w:pPr>
        <w:pStyle w:val="NoSpacing"/>
        <w:ind w:left="3600"/>
        <w:rPr>
          <w:rFonts w:asciiTheme="minorHAnsi" w:eastAsia="Segoe UI Light" w:hAnsiTheme="minorHAnsi"/>
          <w:sz w:val="22"/>
          <w:szCs w:val="22"/>
        </w:rPr>
      </w:pPr>
      <w:r w:rsidRPr="00210B74">
        <w:rPr>
          <w:rFonts w:asciiTheme="minorHAnsi" w:eastAsia="Segoe UI Light" w:hAnsiTheme="minorHAnsi"/>
          <w:sz w:val="22"/>
          <w:szCs w:val="22"/>
        </w:rPr>
        <w:t>WxHhL/+EhKva80Y3x25Id4gYndW0H6hzo1ChikRzaD21rtf3Dy2JIy4mNcSWw7ohqqDA1UPB29OTfoG7ogP2+w==</w:t>
      </w:r>
    </w:p>
    <w:p w14:paraId="0E87E76B" w14:textId="77777777" w:rsidR="00940A6F" w:rsidRPr="00D03A68" w:rsidRDefault="00940A6F" w:rsidP="00D03A68">
      <w:p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</w:p>
    <w:p w14:paraId="0EC5A481" w14:textId="77777777" w:rsidR="00940A6F" w:rsidRDefault="00940A6F" w:rsidP="00766B6D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77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,</w:t>
      </w:r>
      <w:r w:rsidRPr="00DF6639">
        <w:rPr>
          <w:rFonts w:asciiTheme="minorHAnsi" w:eastAsia="Segoe UI Light" w:hAnsiTheme="minorHAnsi" w:cs="Segoe UI Light"/>
          <w:b/>
          <w:spacing w:val="-9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d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y</w:t>
      </w:r>
      <w:r w:rsidRPr="00DF6639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 xml:space="preserve">r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 xml:space="preserve"> </w:t>
      </w: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ic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proofErr w:type="spellEnd"/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/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.</w:t>
      </w:r>
      <w:r>
        <w:rPr>
          <w:rFonts w:asciiTheme="minorHAnsi" w:eastAsia="Segoe UI Light" w:hAnsiTheme="minorHAnsi" w:cs="Segoe UI Light"/>
          <w:sz w:val="22"/>
          <w:szCs w:val="22"/>
        </w:rPr>
        <w:t xml:space="preserve">csv </w:t>
      </w:r>
    </w:p>
    <w:p w14:paraId="4F4497EB" w14:textId="77777777" w:rsidR="00940A6F" w:rsidRPr="00940A6F" w:rsidRDefault="00940A6F" w:rsidP="00940A6F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file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ma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</w:p>
    <w:p w14:paraId="1584EEE9" w14:textId="63950BAB" w:rsidR="00940A6F" w:rsidRDefault="00DF6639" w:rsidP="00940A6F">
      <w:pPr>
        <w:pStyle w:val="ListParagraph"/>
        <w:numPr>
          <w:ilvl w:val="2"/>
          <w:numId w:val="4"/>
        </w:numPr>
        <w:tabs>
          <w:tab w:val="left" w:pos="1800"/>
          <w:tab w:val="left" w:pos="2520"/>
        </w:tabs>
        <w:spacing w:line="257" w:lineRule="auto"/>
        <w:ind w:right="3194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 xml:space="preserve">ile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as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h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d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-7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w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k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ed</w:t>
      </w:r>
    </w:p>
    <w:p w14:paraId="67ED9535" w14:textId="1622123A" w:rsidR="00BC6E14" w:rsidRDefault="00BC6E14" w:rsidP="00BC6E14">
      <w:pPr>
        <w:pStyle w:val="ListParagraph"/>
        <w:tabs>
          <w:tab w:val="left" w:pos="1800"/>
          <w:tab w:val="left" w:pos="2520"/>
        </w:tabs>
        <w:spacing w:line="257" w:lineRule="auto"/>
        <w:ind w:left="3616" w:right="3194"/>
        <w:rPr>
          <w:rFonts w:asciiTheme="minorHAnsi" w:eastAsia="Segoe UI Light" w:hAnsiTheme="minorHAnsi" w:cs="Segoe UI Light"/>
          <w:sz w:val="22"/>
          <w:szCs w:val="22"/>
        </w:rPr>
      </w:pPr>
    </w:p>
    <w:p w14:paraId="3421F4C4" w14:textId="77777777" w:rsidR="00BC6E14" w:rsidRPr="00940A6F" w:rsidRDefault="00BC6E14" w:rsidP="00BC6E14">
      <w:pPr>
        <w:pStyle w:val="ListParagraph"/>
        <w:tabs>
          <w:tab w:val="left" w:pos="1800"/>
          <w:tab w:val="left" w:pos="2520"/>
        </w:tabs>
        <w:spacing w:line="257" w:lineRule="auto"/>
        <w:ind w:left="3616" w:right="3194"/>
        <w:rPr>
          <w:rFonts w:asciiTheme="minorHAnsi" w:eastAsia="Segoe UI Light" w:hAnsiTheme="minorHAnsi" w:cs="Segoe UI Light"/>
          <w:sz w:val="22"/>
          <w:szCs w:val="22"/>
        </w:rPr>
      </w:pPr>
    </w:p>
    <w:p w14:paraId="27CE20A3" w14:textId="591050E9" w:rsidR="00641CAF" w:rsidRDefault="00063F3B" w:rsidP="00063F3B">
      <w:pPr>
        <w:ind w:left="217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eastAsia="Segoe UI Light" w:hAnsiTheme="minorHAnsi" w:cs="Segoe UI Light"/>
          <w:sz w:val="22"/>
          <w:szCs w:val="22"/>
        </w:rPr>
        <w:t xml:space="preserve">                  </w:t>
      </w:r>
      <w:r w:rsidR="00A73ED2">
        <w:rPr>
          <w:rFonts w:asciiTheme="minorHAnsi" w:eastAsia="Segoe UI Light" w:hAnsiTheme="minorHAnsi" w:cs="Segoe UI Light"/>
          <w:sz w:val="22"/>
          <w:szCs w:val="22"/>
        </w:rPr>
        <w:t xml:space="preserve">  </w:t>
      </w:r>
      <w:r>
        <w:rPr>
          <w:rFonts w:asciiTheme="minorHAnsi" w:eastAsia="Segoe UI Light" w:hAnsiTheme="minorHAnsi" w:cs="Segoe UI Light"/>
          <w:sz w:val="22"/>
          <w:szCs w:val="22"/>
        </w:rPr>
        <w:t xml:space="preserve">      </w:t>
      </w:r>
      <w:r w:rsidR="00BC6E14">
        <w:rPr>
          <w:rFonts w:asciiTheme="minorHAnsi" w:eastAsia="Segoe UI Light" w:hAnsiTheme="minorHAnsi" w:cs="Segoe UI Light"/>
          <w:noProof/>
          <w:sz w:val="22"/>
          <w:szCs w:val="22"/>
        </w:rPr>
        <w:drawing>
          <wp:inline distT="0" distB="0" distL="0" distR="0" wp14:anchorId="2B45D6AC" wp14:editId="30A655E5">
            <wp:extent cx="2069506" cy="276755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506" cy="27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C556" w14:textId="77777777" w:rsidR="00940A6F" w:rsidRPr="00940A6F" w:rsidRDefault="00940A6F">
      <w:pPr>
        <w:ind w:left="2176"/>
        <w:rPr>
          <w:rFonts w:asciiTheme="minorHAnsi" w:eastAsia="Segoe UI Light" w:hAnsiTheme="minorHAnsi" w:cs="Segoe UI Light"/>
          <w:sz w:val="22"/>
          <w:szCs w:val="22"/>
        </w:rPr>
      </w:pPr>
    </w:p>
    <w:p w14:paraId="498D4FF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D412A11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EEFCBA9" w14:textId="77777777" w:rsidR="00DF6639" w:rsidRDefault="008667F4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cut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="00DF6639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</w:p>
    <w:p w14:paraId="2064D276" w14:textId="6D03AC6A" w:rsidR="00DF6639" w:rsidRDefault="00DF6639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56EAB7F5" w14:textId="5F1E51A7" w:rsidR="00DF6639" w:rsidRDefault="00317B7F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pacing w:val="2"/>
          <w:sz w:val="22"/>
          <w:szCs w:val="22"/>
        </w:rPr>
        <w:lastRenderedPageBreak/>
        <w:drawing>
          <wp:anchor distT="0" distB="0" distL="114300" distR="114300" simplePos="0" relativeHeight="251658752" behindDoc="1" locked="0" layoutInCell="1" allowOverlap="1" wp14:anchorId="292F63B0" wp14:editId="032644A9">
            <wp:simplePos x="0" y="0"/>
            <wp:positionH relativeFrom="margin">
              <wp:posOffset>1590675</wp:posOffset>
            </wp:positionH>
            <wp:positionV relativeFrom="paragraph">
              <wp:posOffset>67582</wp:posOffset>
            </wp:positionV>
            <wp:extent cx="1902932" cy="600905"/>
            <wp:effectExtent l="0" t="0" r="2540" b="8890"/>
            <wp:wrapNone/>
            <wp:docPr id="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32" cy="6009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D1A826B" w14:textId="5F52CB8F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598D9EF1" w14:textId="6A309969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657A5192" w14:textId="1E025E17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5BE064C8" w14:textId="214661DE" w:rsidR="00A5323E" w:rsidRDefault="00317B7F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  <w:r>
        <w:rPr>
          <w:rFonts w:asciiTheme="minorHAnsi" w:eastAsia="Segoe UI Light" w:hAnsiTheme="minorHAnsi" w:cs="Segoe UI Light"/>
          <w:noProof/>
          <w:spacing w:val="2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4253F3E" wp14:editId="0792DD66">
                <wp:simplePos x="0" y="0"/>
                <wp:positionH relativeFrom="margin">
                  <wp:posOffset>714963</wp:posOffset>
                </wp:positionH>
                <wp:positionV relativeFrom="paragraph">
                  <wp:posOffset>87312</wp:posOffset>
                </wp:positionV>
                <wp:extent cx="5870061" cy="0"/>
                <wp:effectExtent l="0" t="0" r="22860" b="25400"/>
                <wp:wrapNone/>
                <wp:docPr id="21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70061" cy="0"/>
                        </a:xfrm>
                        <a:custGeom>
                          <a:avLst/>
                          <a:gdLst>
                            <a:gd name="T0" fmla="+- 0 506 506"/>
                            <a:gd name="T1" fmla="*/ T0 w 10920"/>
                            <a:gd name="T2" fmla="+- 0 11426 506"/>
                            <a:gd name="T3" fmla="*/ T2 w 10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920">
                              <a:moveTo>
                                <a:pt x="0" y="0"/>
                              </a:moveTo>
                              <a:lnTo>
                                <a:pt x="1092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14CAB5FB" id="Freeform 41" o:spid="_x0000_s1026" style="position:absolute;margin-left:56.3pt;margin-top:6.85pt;width:462.2pt;height:0;z-index:-25164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109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" path="m0,0l10920,0e" filled="f" strokecolor="#f60" strokeweight=".72pt">
                <v:path arrowok="t" o:connecttype="custom" o:connectlocs="0,0;5870061,0" o:connectangles="0,0"/>
                <w10:wrap anchorx="margin"/>
              </v:shape>
            </w:pict>
          </mc:Fallback>
        </mc:AlternateContent>
      </w:r>
    </w:p>
    <w:p w14:paraId="2AC8968F" w14:textId="033DBD6A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729847BF" w14:textId="3C397A27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04100369" w14:textId="33127888" w:rsidR="00A5323E" w:rsidRDefault="00A5323E" w:rsidP="00DF6639">
      <w:pPr>
        <w:ind w:left="1456"/>
        <w:rPr>
          <w:rFonts w:asciiTheme="minorHAnsi" w:eastAsia="Segoe UI Light" w:hAnsiTheme="minorHAnsi" w:cs="Segoe UI Light"/>
          <w:spacing w:val="2"/>
          <w:sz w:val="22"/>
          <w:szCs w:val="22"/>
        </w:rPr>
      </w:pPr>
    </w:p>
    <w:p w14:paraId="0B23E8C0" w14:textId="77777777" w:rsidR="00DF6639" w:rsidRDefault="00DF6639" w:rsidP="00DF6639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7BA4D0BC" w14:textId="314FE55D" w:rsidR="00641CAF" w:rsidRDefault="00C94299" w:rsidP="00DF6639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38A2686A">
          <v:group id="_x0000_s1031" style="position:absolute;left:0;text-align:left;margin-left:25.3pt;margin-top:772.2pt;width:546pt;height:0;z-index:-251651584;mso-position-horizontal-relative:page;mso-position-vertical-relative:page" coordorigin="506,15444" coordsize="10920,0">
            <v:polyline id="_x0000_s1032" style="position:absolute" points="1518,46332,12438,46332" coordorigin="506,15444" coordsize="10920,0" filled="f" strokecolor="#f60" strokeweight=".72pt">
              <v:path arrowok="t"/>
              <o:lock v:ext="edit" verticies="t"/>
            </v:polyline>
            <w10:wrap anchorx="page" anchory="page"/>
          </v:group>
        </w:pict>
      </w:r>
      <w:r w:rsidR="00DF6639">
        <w:rPr>
          <w:rFonts w:asciiTheme="minorHAnsi" w:eastAsia="Segoe UI Light" w:hAnsiTheme="minorHAnsi" w:cs="Segoe UI Light"/>
          <w:sz w:val="22"/>
          <w:szCs w:val="22"/>
        </w:rPr>
        <w:t xml:space="preserve">4.   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iew</w:t>
      </w:r>
      <w:r w:rsidR="008667F4"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ali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="008667F4"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="008667F4"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136797">
        <w:rPr>
          <w:rFonts w:asciiTheme="minorHAnsi" w:eastAsia="Segoe UI Light" w:hAnsiTheme="minorHAnsi" w:cs="Segoe UI Light"/>
          <w:spacing w:val="10"/>
          <w:sz w:val="22"/>
          <w:szCs w:val="22"/>
        </w:rPr>
        <w:t xml:space="preserve">‘Import Data’ 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="008667F4"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click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otto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="008667F4"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mi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 xml:space="preserve">le 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136797">
        <w:rPr>
          <w:rFonts w:asciiTheme="minorHAnsi" w:eastAsia="Segoe UI Light" w:hAnsiTheme="minorHAnsi" w:cs="Segoe UI Light"/>
          <w:spacing w:val="10"/>
          <w:sz w:val="22"/>
          <w:szCs w:val="22"/>
        </w:rPr>
        <w:t xml:space="preserve">‘Import Data’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="008667F4"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ac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ess</w:t>
      </w:r>
      <w:r w:rsidR="008667F4"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="008667F4"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="008667F4"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8667F4"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="008667F4"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16077DFE" w14:textId="6D216778" w:rsidR="00A5323E" w:rsidRDefault="00A5323E" w:rsidP="00A5323E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7CE8A4F8" w14:textId="77777777" w:rsidR="00DF6639" w:rsidRPr="00940A6F" w:rsidRDefault="00DF6639" w:rsidP="00DF6639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040DB4DC" w14:textId="5AD19E48" w:rsidR="00641CAF" w:rsidRPr="00940A6F" w:rsidRDefault="008667F4" w:rsidP="00A73ED2">
      <w:pPr>
        <w:spacing w:before="1"/>
        <w:ind w:left="1456" w:firstLine="704"/>
        <w:rPr>
          <w:rFonts w:asciiTheme="minorHAnsi" w:hAnsiTheme="minorHAnsi"/>
          <w:sz w:val="22"/>
          <w:szCs w:val="22"/>
        </w:rPr>
        <w:sectPr w:rsidR="00641CAF" w:rsidRPr="00940A6F">
          <w:footerReference w:type="default" r:id="rId24"/>
          <w:pgSz w:w="11920" w:h="16840"/>
          <w:pgMar w:top="1340" w:right="1300" w:bottom="280" w:left="320" w:header="0" w:footer="987" w:gutter="0"/>
          <w:pgNumType w:start="8"/>
          <w:cols w:space="720"/>
        </w:sectPr>
      </w:pPr>
      <w:r w:rsidRPr="00940A6F">
        <w:rPr>
          <w:rFonts w:asciiTheme="minorHAnsi" w:hAnsiTheme="minorHAnsi"/>
          <w:sz w:val="22"/>
          <w:szCs w:val="22"/>
        </w:rPr>
        <w:t xml:space="preserve">   </w:t>
      </w:r>
      <w:r w:rsidRPr="00940A6F">
        <w:rPr>
          <w:rFonts w:asciiTheme="minorHAnsi" w:hAnsiTheme="minorHAnsi"/>
          <w:spacing w:val="9"/>
          <w:sz w:val="22"/>
          <w:szCs w:val="22"/>
        </w:rPr>
        <w:t xml:space="preserve"> </w:t>
      </w:r>
      <w:r w:rsidR="00C94299">
        <w:rPr>
          <w:rFonts w:asciiTheme="minorHAnsi" w:hAnsiTheme="minorHAnsi"/>
          <w:sz w:val="22"/>
          <w:szCs w:val="22"/>
        </w:rPr>
        <w:pict w14:anchorId="2BF53C14">
          <v:shape id="_x0000_i1027" type="#_x0000_t75" style="width:247.75pt;height:2in">
            <v:imagedata r:id="rId25" o:title=""/>
          </v:shape>
        </w:pict>
      </w:r>
    </w:p>
    <w:p w14:paraId="1CE00BA7" w14:textId="77777777" w:rsidR="00641CAF" w:rsidRPr="00DF6639" w:rsidRDefault="008667F4">
      <w:pPr>
        <w:spacing w:before="16"/>
        <w:ind w:left="1096"/>
        <w:rPr>
          <w:rFonts w:asciiTheme="minorHAnsi" w:eastAsia="Segoe UI Light" w:hAnsiTheme="minorHAnsi" w:cs="Segoe UI Light"/>
          <w:b/>
          <w:sz w:val="28"/>
          <w:szCs w:val="28"/>
        </w:rPr>
      </w:pP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lastRenderedPageBreak/>
        <w:t xml:space="preserve">5  </w:t>
      </w:r>
      <w:r w:rsidRPr="00DF6639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DF6639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4: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W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ri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n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g</w:t>
      </w:r>
      <w:r w:rsidRPr="00DF6639">
        <w:rPr>
          <w:rFonts w:asciiTheme="minorHAnsi" w:eastAsia="Segoe UI Light" w:hAnsiTheme="minorHAnsi" w:cs="Segoe UI Light"/>
          <w:b/>
          <w:spacing w:val="-9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D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s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s</w:t>
      </w:r>
      <w:r w:rsidRPr="00DF6639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n</w:t>
      </w:r>
      <w:r w:rsidRPr="00DF6639">
        <w:rPr>
          <w:rFonts w:asciiTheme="minorHAnsi" w:eastAsia="Segoe UI Light" w:hAnsiTheme="minorHAnsi" w:cs="Segoe UI Light"/>
          <w:b/>
          <w:spacing w:val="-4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z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u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re</w:t>
      </w:r>
      <w:r w:rsidRPr="00DF6639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B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>l</w:t>
      </w:r>
      <w:r w:rsidRPr="00DF6639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b</w:t>
      </w:r>
      <w:r w:rsidRPr="00DF6639">
        <w:rPr>
          <w:rFonts w:asciiTheme="minorHAnsi" w:eastAsia="Segoe UI Light" w:hAnsiTheme="minorHAnsi" w:cs="Segoe UI Light"/>
          <w:b/>
          <w:spacing w:val="-6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S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r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g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e</w:t>
      </w:r>
    </w:p>
    <w:p w14:paraId="5A2BD431" w14:textId="77777777" w:rsidR="00641CAF" w:rsidRPr="00940A6F" w:rsidRDefault="00641CAF">
      <w:pPr>
        <w:spacing w:before="3" w:line="160" w:lineRule="exact"/>
        <w:rPr>
          <w:rFonts w:asciiTheme="minorHAnsi" w:hAnsiTheme="minorHAnsi"/>
          <w:sz w:val="22"/>
          <w:szCs w:val="22"/>
        </w:rPr>
      </w:pPr>
    </w:p>
    <w:p w14:paraId="5E78436D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6BF8E7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DC8DA86" w14:textId="77777777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  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ks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e.</w:t>
      </w:r>
    </w:p>
    <w:p w14:paraId="5D740D1C" w14:textId="64C51533" w:rsidR="00641CAF" w:rsidRPr="00940A6F" w:rsidRDefault="008667F4">
      <w:pPr>
        <w:spacing w:before="22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2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  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‘</w:t>
      </w:r>
      <w:r w:rsidR="00B67E46">
        <w:rPr>
          <w:rFonts w:asciiTheme="minorHAnsi" w:eastAsia="Segoe UI Light" w:hAnsiTheme="minorHAnsi" w:cs="Segoe UI Light"/>
          <w:sz w:val="22"/>
          <w:szCs w:val="22"/>
        </w:rPr>
        <w:t>Export Data’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4827E17C" w14:textId="77777777" w:rsidR="00DF6639" w:rsidRDefault="008667F4">
      <w:pPr>
        <w:tabs>
          <w:tab w:val="left" w:pos="1800"/>
          <w:tab w:val="left" w:pos="2520"/>
        </w:tabs>
        <w:spacing w:before="19" w:line="257" w:lineRule="auto"/>
        <w:ind w:left="2176" w:right="4134" w:hanging="720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="00F85276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="00F85276">
        <w:rPr>
          <w:rFonts w:asciiTheme="minorHAnsi" w:eastAsia="Segoe UI Light" w:hAnsiTheme="minorHAnsi" w:cs="Segoe UI Light"/>
          <w:sz w:val="22"/>
          <w:szCs w:val="22"/>
        </w:rPr>
        <w:t xml:space="preserve">r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</w:t>
      </w:r>
    </w:p>
    <w:p w14:paraId="3D02249E" w14:textId="77777777" w:rsidR="00DF6639" w:rsidRDefault="008667F4" w:rsidP="00DF6639">
      <w:pPr>
        <w:tabs>
          <w:tab w:val="left" w:pos="1800"/>
          <w:tab w:val="left" w:pos="2520"/>
        </w:tabs>
        <w:spacing w:before="19" w:line="257" w:lineRule="auto"/>
        <w:ind w:left="2176" w:right="4134" w:hanging="720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lease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s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ify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d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d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est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Blob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</w:p>
    <w:p w14:paraId="1643A1AF" w14:textId="77777777" w:rsidR="00DF6639" w:rsidRDefault="008667F4" w:rsidP="00DF6639">
      <w:pPr>
        <w:tabs>
          <w:tab w:val="left" w:pos="1800"/>
          <w:tab w:val="left" w:pos="2520"/>
        </w:tabs>
        <w:spacing w:before="19" w:line="257" w:lineRule="auto"/>
        <w:ind w:left="2176" w:right="4134" w:hanging="720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lease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s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ify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-13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ty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t </w:t>
      </w:r>
    </w:p>
    <w:p w14:paraId="3B9E79B6" w14:textId="3E46CE17" w:rsidR="00DF6639" w:rsidRDefault="008667F4" w:rsidP="00DF6639">
      <w:pPr>
        <w:tabs>
          <w:tab w:val="left" w:pos="1800"/>
          <w:tab w:val="left" w:pos="2520"/>
        </w:tabs>
        <w:spacing w:before="19" w:line="257" w:lineRule="auto"/>
        <w:ind w:left="2176" w:right="4134" w:hanging="720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z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me: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proofErr w:type="spellStart"/>
      <w:r w:rsidR="00934172" w:rsidRPr="00934172">
        <w:rPr>
          <w:rFonts w:asciiTheme="minorHAnsi" w:eastAsia="Segoe UI Light" w:hAnsiTheme="minorHAnsi" w:cs="Segoe UI Light"/>
          <w:spacing w:val="-1"/>
          <w:sz w:val="22"/>
          <w:szCs w:val="22"/>
        </w:rPr>
        <w:t>analyticsbootcamposlo</w:t>
      </w:r>
      <w:proofErr w:type="spellEnd"/>
    </w:p>
    <w:p w14:paraId="49B00B5D" w14:textId="77777777" w:rsidR="00641CAF" w:rsidRPr="00DF6639" w:rsidRDefault="008667F4" w:rsidP="00DF6639">
      <w:pPr>
        <w:tabs>
          <w:tab w:val="left" w:pos="1800"/>
          <w:tab w:val="left" w:pos="2520"/>
        </w:tabs>
        <w:spacing w:before="19" w:line="257" w:lineRule="auto"/>
        <w:ind w:left="2176" w:right="4134" w:hanging="720"/>
        <w:rPr>
          <w:rFonts w:asciiTheme="minorHAnsi" w:eastAsia="Segoe UI Light" w:hAnsiTheme="minorHAnsi" w:cs="Segoe UI Light"/>
          <w:b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z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Acc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ke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y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</w:p>
    <w:p w14:paraId="7923F03B" w14:textId="11E9AF08" w:rsidR="00641CAF" w:rsidRPr="00940A6F" w:rsidRDefault="00934172">
      <w:pPr>
        <w:spacing w:line="260" w:lineRule="exact"/>
        <w:ind w:left="2536"/>
        <w:rPr>
          <w:rFonts w:asciiTheme="minorHAnsi" w:eastAsia="Segoe UI Light" w:hAnsiTheme="minorHAnsi" w:cs="Segoe UI Light"/>
          <w:sz w:val="22"/>
          <w:szCs w:val="22"/>
        </w:rPr>
      </w:pPr>
      <w:r w:rsidRPr="00934172">
        <w:rPr>
          <w:rFonts w:asciiTheme="minorHAnsi" w:eastAsia="Segoe UI Light" w:hAnsiTheme="minorHAnsi" w:cs="Segoe UI Light"/>
          <w:sz w:val="22"/>
          <w:szCs w:val="22"/>
        </w:rPr>
        <w:t>WxHhL/+EhKva80Y3x25Id4gYndW0H6hzo1ChikRzaD21rtf3Dy2JIy4mNcSWw7ohqqDA1UPB29OTfoG7ogP2+w==</w:t>
      </w:r>
    </w:p>
    <w:p w14:paraId="72C3F26E" w14:textId="77777777" w:rsidR="00DF6639" w:rsidRDefault="008667F4" w:rsidP="00DF6639">
      <w:pPr>
        <w:spacing w:before="44" w:line="257" w:lineRule="auto"/>
        <w:ind w:left="720" w:right="1552" w:firstLine="720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P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g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g</w:t>
      </w:r>
      <w:r w:rsidRPr="00DF6639">
        <w:rPr>
          <w:rFonts w:asciiTheme="minorHAnsi" w:eastAsia="Segoe UI Light" w:hAnsiTheme="minorHAnsi" w:cs="Segoe UI Light"/>
          <w:b/>
          <w:spacing w:val="-9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wi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pacing w:val="-4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ics</w:t>
      </w:r>
      <w:proofErr w:type="spellEnd"/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/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-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_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&lt;</w:t>
      </w: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4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proofErr w:type="spellEnd"/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&gt;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csv </w:t>
      </w:r>
    </w:p>
    <w:p w14:paraId="62386590" w14:textId="77777777" w:rsidR="00641CAF" w:rsidRPr="00940A6F" w:rsidRDefault="008667F4" w:rsidP="00DF6639">
      <w:pPr>
        <w:spacing w:before="44" w:line="257" w:lineRule="auto"/>
        <w:ind w:left="720" w:right="1552" w:firstLine="720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z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st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g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w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3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mo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d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 Ov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</w:p>
    <w:p w14:paraId="289D2C0A" w14:textId="77777777" w:rsidR="00641CAF" w:rsidRPr="00940A6F" w:rsidRDefault="008667F4">
      <w:pPr>
        <w:spacing w:before="64"/>
        <w:ind w:left="2976"/>
        <w:rPr>
          <w:rFonts w:asciiTheme="minorHAnsi" w:eastAsia="Segoe UI Light" w:hAnsiTheme="minorHAnsi" w:cs="Segoe UI Light"/>
          <w:sz w:val="22"/>
          <w:szCs w:val="22"/>
        </w:rPr>
      </w:pP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proofErr w:type="spellEnd"/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3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Wr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wi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re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rr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if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ame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sts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</w:p>
    <w:p w14:paraId="30AF5699" w14:textId="77777777" w:rsidR="00641CAF" w:rsidRPr="00940A6F" w:rsidRDefault="008667F4">
      <w:pPr>
        <w:spacing w:line="220" w:lineRule="exact"/>
        <w:ind w:left="3221" w:right="6227"/>
        <w:jc w:val="center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>st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="00DF6639">
        <w:rPr>
          <w:rFonts w:asciiTheme="minorHAnsi" w:eastAsia="Segoe UI Light" w:hAnsiTheme="minorHAnsi" w:cs="Segoe UI Light"/>
          <w:spacing w:val="-5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w w:val="99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co</w:t>
      </w:r>
      <w:r w:rsidRPr="00940A6F">
        <w:rPr>
          <w:rFonts w:asciiTheme="minorHAnsi" w:eastAsia="Segoe UI Light" w:hAnsiTheme="minorHAnsi" w:cs="Segoe UI Light"/>
          <w:spacing w:val="-1"/>
          <w:w w:val="99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pacing w:val="3"/>
          <w:w w:val="99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w w:val="99"/>
          <w:sz w:val="22"/>
          <w:szCs w:val="22"/>
        </w:rPr>
        <w:t>.</w:t>
      </w:r>
    </w:p>
    <w:p w14:paraId="5199F2B0" w14:textId="77777777" w:rsidR="00641CAF" w:rsidRPr="00940A6F" w:rsidRDefault="008667F4" w:rsidP="00DF6639">
      <w:pPr>
        <w:spacing w:before="17"/>
        <w:ind w:left="720" w:right="6312" w:firstLine="720"/>
        <w:jc w:val="both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ile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mat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 xml:space="preserve">r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f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V</w:t>
      </w:r>
    </w:p>
    <w:p w14:paraId="3CF6B339" w14:textId="13322D46" w:rsidR="003C136E" w:rsidRPr="00940A6F" w:rsidRDefault="008667F4" w:rsidP="00DF6639">
      <w:pPr>
        <w:spacing w:before="14"/>
        <w:ind w:left="720" w:right="5949" w:firstLine="720"/>
        <w:jc w:val="both"/>
        <w:rPr>
          <w:rFonts w:asciiTheme="minorHAnsi" w:eastAsia="Segoe UI Light" w:hAnsiTheme="minorHAnsi" w:cs="Segoe UI Light"/>
          <w:sz w:val="22"/>
          <w:szCs w:val="22"/>
        </w:rPr>
      </w:pP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W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 xml:space="preserve"> b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b</w:t>
      </w:r>
      <w:r w:rsidRPr="00DF6639">
        <w:rPr>
          <w:rFonts w:asciiTheme="minorHAnsi" w:eastAsia="Segoe UI Light" w:hAnsiTheme="minorHAnsi" w:cs="Segoe UI Light"/>
          <w:b/>
          <w:spacing w:val="-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h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d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-7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w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ked</w:t>
      </w:r>
    </w:p>
    <w:p w14:paraId="1494220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11E96405" w14:textId="15941B05" w:rsidR="00641CAF" w:rsidRPr="00940A6F" w:rsidRDefault="00FA6AB5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60800" behindDoc="0" locked="0" layoutInCell="1" allowOverlap="1" wp14:anchorId="4932AAC1" wp14:editId="39134E10">
            <wp:simplePos x="0" y="0"/>
            <wp:positionH relativeFrom="column">
              <wp:posOffset>1558925</wp:posOffset>
            </wp:positionH>
            <wp:positionV relativeFrom="paragraph">
              <wp:posOffset>44450</wp:posOffset>
            </wp:positionV>
            <wp:extent cx="4615180" cy="359918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AEDD9F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C78F360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71DA92D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7F01490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051C3D5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BD2B55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1D82D6B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731E37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E5AFC9F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439A3508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DF1428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B913D7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DEF8F3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A56F9F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5C14F27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40668C1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14ED88EF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7AB03F9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6C46EC6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8DAA3EE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6CFC0FF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0B2BC0D2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890E506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59AEDB83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428239B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2EAC42E" w14:textId="3B6988EE" w:rsidR="00641CAF" w:rsidRPr="00940A6F" w:rsidRDefault="00882944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7374EE80" w14:textId="13A0A985" w:rsidR="00641CAF" w:rsidRPr="00940A6F" w:rsidRDefault="00882944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67EEA3E0" w14:textId="365CECFE" w:rsidR="00641CAF" w:rsidRPr="00940A6F" w:rsidRDefault="00882944">
      <w:pPr>
        <w:spacing w:before="8" w:line="28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4911C07C" w14:textId="77777777" w:rsidR="00641CA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4.  </w:t>
      </w:r>
      <w:r w:rsidRPr="00940A6F">
        <w:rPr>
          <w:rFonts w:asciiTheme="minorHAnsi" w:eastAsia="Segoe UI Light" w:hAnsiTheme="minorHAnsi" w:cs="Segoe UI Light"/>
          <w:spacing w:val="4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exe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cut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aset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6E24C73B" w14:textId="77777777" w:rsidR="00317B7F" w:rsidRPr="00940A6F" w:rsidRDefault="00317B7F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</w:p>
    <w:p w14:paraId="49123568" w14:textId="77777777" w:rsidR="00641CAF" w:rsidRPr="00940A6F" w:rsidRDefault="008667F4">
      <w:pPr>
        <w:ind w:left="2176" w:right="4969"/>
        <w:jc w:val="both"/>
        <w:rPr>
          <w:rFonts w:asciiTheme="minorHAnsi" w:hAnsiTheme="minorHAnsi"/>
          <w:sz w:val="22"/>
          <w:szCs w:val="22"/>
        </w:rPr>
      </w:pPr>
      <w:r w:rsidRPr="00940A6F">
        <w:rPr>
          <w:rFonts w:asciiTheme="minorHAnsi" w:hAnsiTheme="minorHAnsi"/>
          <w:sz w:val="22"/>
          <w:szCs w:val="22"/>
        </w:rPr>
        <w:t xml:space="preserve">    </w:t>
      </w:r>
      <w:r w:rsidRPr="00940A6F">
        <w:rPr>
          <w:rFonts w:asciiTheme="minorHAnsi" w:hAnsiTheme="minorHAnsi"/>
          <w:spacing w:val="18"/>
          <w:sz w:val="22"/>
          <w:szCs w:val="22"/>
        </w:rPr>
        <w:t xml:space="preserve"> </w:t>
      </w:r>
      <w:r w:rsidR="00C94299">
        <w:rPr>
          <w:rFonts w:asciiTheme="minorHAnsi" w:hAnsiTheme="minorHAnsi"/>
          <w:sz w:val="22"/>
          <w:szCs w:val="22"/>
        </w:rPr>
        <w:pict w14:anchorId="1CBEA70E">
          <v:shape id="_x0000_i1028" type="#_x0000_t75" style="width:175.75pt;height:58pt">
            <v:imagedata r:id="rId18" o:title=""/>
          </v:shape>
        </w:pict>
      </w:r>
    </w:p>
    <w:p w14:paraId="5A97A0E2" w14:textId="77777777" w:rsidR="00641CAF" w:rsidRPr="00940A6F" w:rsidRDefault="00641CAF">
      <w:pPr>
        <w:spacing w:line="200" w:lineRule="exact"/>
        <w:ind w:left="2176" w:right="8928"/>
        <w:jc w:val="both"/>
        <w:rPr>
          <w:rFonts w:asciiTheme="minorHAnsi" w:eastAsia="Symbol" w:hAnsiTheme="minorHAnsi" w:cs="Symbol"/>
          <w:sz w:val="22"/>
          <w:szCs w:val="22"/>
        </w:rPr>
        <w:sectPr w:rsidR="00641CAF" w:rsidRPr="00940A6F">
          <w:pgSz w:w="11920" w:h="16840"/>
          <w:pgMar w:top="1380" w:right="360" w:bottom="280" w:left="320" w:header="0" w:footer="987" w:gutter="0"/>
          <w:cols w:space="720"/>
        </w:sectPr>
      </w:pPr>
    </w:p>
    <w:p w14:paraId="0603F099" w14:textId="77777777" w:rsidR="00641CAF" w:rsidRPr="00DF6639" w:rsidRDefault="008667F4" w:rsidP="00F85276">
      <w:pPr>
        <w:spacing w:before="16"/>
        <w:ind w:left="1053" w:right="3602"/>
        <w:rPr>
          <w:rFonts w:asciiTheme="minorHAnsi" w:eastAsia="Segoe UI Light" w:hAnsiTheme="minorHAnsi" w:cs="Segoe UI Light"/>
          <w:b/>
          <w:sz w:val="28"/>
          <w:szCs w:val="28"/>
        </w:rPr>
      </w:pP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lastRenderedPageBreak/>
        <w:t xml:space="preserve">6  </w:t>
      </w:r>
      <w:r w:rsidRPr="00DF6639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DF6639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5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: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C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n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ne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c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i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ng</w:t>
      </w:r>
      <w:r w:rsidRPr="00DF6639">
        <w:rPr>
          <w:rFonts w:asciiTheme="minorHAnsi" w:eastAsia="Segoe UI Light" w:hAnsiTheme="minorHAnsi" w:cs="Segoe UI Light"/>
          <w:b/>
          <w:spacing w:val="-12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z</w:t>
      </w:r>
      <w:r w:rsidRPr="00DF6639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u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re</w:t>
      </w:r>
      <w:r w:rsidRPr="00DF6639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B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l</w:t>
      </w:r>
      <w:r w:rsidRPr="00DF6639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z w:val="28"/>
          <w:szCs w:val="28"/>
        </w:rPr>
        <w:t>b</w:t>
      </w:r>
      <w:r w:rsidRPr="00DF6639">
        <w:rPr>
          <w:rFonts w:asciiTheme="minorHAnsi" w:eastAsia="Segoe UI Light" w:hAnsiTheme="minorHAnsi" w:cs="Segoe UI Light"/>
          <w:b/>
          <w:spacing w:val="-4"/>
          <w:sz w:val="28"/>
          <w:szCs w:val="28"/>
        </w:rPr>
        <w:t xml:space="preserve"> </w:t>
      </w:r>
      <w:r w:rsidRPr="00DF6639">
        <w:rPr>
          <w:rFonts w:asciiTheme="minorHAnsi" w:eastAsia="Segoe UI Light" w:hAnsiTheme="minorHAnsi" w:cs="Segoe UI Light"/>
          <w:b/>
          <w:w w:val="99"/>
          <w:sz w:val="28"/>
          <w:szCs w:val="28"/>
        </w:rPr>
        <w:t>S</w:t>
      </w:r>
      <w:r w:rsidRPr="00DF6639">
        <w:rPr>
          <w:rFonts w:asciiTheme="minorHAnsi" w:eastAsia="Segoe UI Light" w:hAnsiTheme="minorHAnsi" w:cs="Segoe UI Light"/>
          <w:b/>
          <w:spacing w:val="-2"/>
          <w:w w:val="99"/>
          <w:sz w:val="28"/>
          <w:szCs w:val="28"/>
        </w:rPr>
        <w:t>t</w:t>
      </w:r>
      <w:r w:rsidRPr="00DF6639">
        <w:rPr>
          <w:rFonts w:asciiTheme="minorHAnsi" w:eastAsia="Segoe UI Light" w:hAnsiTheme="minorHAnsi" w:cs="Segoe UI Light"/>
          <w:b/>
          <w:w w:val="99"/>
          <w:sz w:val="28"/>
          <w:szCs w:val="28"/>
        </w:rPr>
        <w:t>o</w:t>
      </w:r>
      <w:r w:rsidRPr="00DF6639">
        <w:rPr>
          <w:rFonts w:asciiTheme="minorHAnsi" w:eastAsia="Segoe UI Light" w:hAnsiTheme="minorHAnsi" w:cs="Segoe UI Light"/>
          <w:b/>
          <w:spacing w:val="1"/>
          <w:w w:val="99"/>
          <w:sz w:val="28"/>
          <w:szCs w:val="28"/>
        </w:rPr>
        <w:t>r</w:t>
      </w:r>
      <w:r w:rsidRPr="00DF6639">
        <w:rPr>
          <w:rFonts w:asciiTheme="minorHAnsi" w:eastAsia="Segoe UI Light" w:hAnsiTheme="minorHAnsi" w:cs="Segoe UI Light"/>
          <w:b/>
          <w:spacing w:val="3"/>
          <w:w w:val="99"/>
          <w:sz w:val="28"/>
          <w:szCs w:val="28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w w:val="99"/>
          <w:sz w:val="28"/>
          <w:szCs w:val="28"/>
        </w:rPr>
        <w:t>g</w:t>
      </w:r>
      <w:r w:rsidRPr="00DF6639">
        <w:rPr>
          <w:rFonts w:asciiTheme="minorHAnsi" w:eastAsia="Segoe UI Light" w:hAnsiTheme="minorHAnsi" w:cs="Segoe UI Light"/>
          <w:b/>
          <w:w w:val="99"/>
          <w:sz w:val="28"/>
          <w:szCs w:val="28"/>
        </w:rPr>
        <w:t>e</w:t>
      </w:r>
    </w:p>
    <w:p w14:paraId="6031BFAC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6F931C1F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79AACE04" w14:textId="77777777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8AE59EE" w14:textId="77777777" w:rsidR="00641CAF" w:rsidRPr="00940A6F" w:rsidRDefault="00641CAF">
      <w:pPr>
        <w:spacing w:before="10" w:line="200" w:lineRule="exact"/>
        <w:rPr>
          <w:rFonts w:asciiTheme="minorHAnsi" w:hAnsiTheme="minorHAnsi"/>
          <w:sz w:val="22"/>
          <w:szCs w:val="22"/>
        </w:rPr>
      </w:pPr>
    </w:p>
    <w:p w14:paraId="43BCB748" w14:textId="123C1877" w:rsidR="00641CA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 </w:t>
      </w:r>
      <w:r w:rsidRPr="00940A6F">
        <w:rPr>
          <w:rFonts w:asciiTheme="minorHAnsi" w:eastAsia="Segoe UI Light" w:hAnsiTheme="minorHAnsi" w:cs="Segoe UI Light"/>
          <w:spacing w:val="2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stall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zu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yo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="00151A23">
        <w:rPr>
          <w:rFonts w:asciiTheme="minorHAnsi" w:eastAsia="Segoe UI Light" w:hAnsiTheme="minorHAnsi" w:cs="Segoe UI Light"/>
          <w:sz w:val="22"/>
          <w:szCs w:val="22"/>
        </w:rPr>
        <w:t>e from:</w:t>
      </w:r>
    </w:p>
    <w:p w14:paraId="26835623" w14:textId="00719AAF" w:rsidR="00151A23" w:rsidRPr="00940A6F" w:rsidRDefault="00151A23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eastAsia="Segoe UI Light" w:hAnsiTheme="minorHAnsi" w:cs="Segoe UI Light"/>
          <w:sz w:val="22"/>
          <w:szCs w:val="22"/>
        </w:rPr>
        <w:tab/>
      </w:r>
      <w:r w:rsidRPr="00151A23">
        <w:rPr>
          <w:rFonts w:asciiTheme="minorHAnsi" w:eastAsia="Segoe UI Light" w:hAnsiTheme="minorHAnsi" w:cs="Segoe UI Light"/>
          <w:sz w:val="22"/>
          <w:szCs w:val="22"/>
        </w:rPr>
        <w:t>https://azure.microsoft.com/en-us/features/storage-explorer/</w:t>
      </w:r>
    </w:p>
    <w:p w14:paraId="39D02B5C" w14:textId="77777777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2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stall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en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“A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z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x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click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Acc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</w:p>
    <w:p w14:paraId="021C38F9" w14:textId="77777777" w:rsidR="00641CAF" w:rsidRPr="00940A6F" w:rsidRDefault="008667F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ails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cl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ck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Acc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ou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</w:p>
    <w:p w14:paraId="771456C9" w14:textId="010A11FB" w:rsidR="00AD470A" w:rsidRPr="00367479" w:rsidRDefault="008667F4" w:rsidP="00367479">
      <w:pPr>
        <w:spacing w:line="260" w:lineRule="exact"/>
        <w:ind w:left="1440" w:right="3869" w:firstLine="720"/>
        <w:rPr>
          <w:rFonts w:asciiTheme="minorHAnsi" w:eastAsia="Segoe UI Light" w:hAnsiTheme="minorHAnsi" w:cs="Segoe UI Light"/>
          <w:b/>
          <w:spacing w:val="2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a.  </w:t>
      </w:r>
      <w:r w:rsidRPr="00940A6F">
        <w:rPr>
          <w:rFonts w:asciiTheme="minorHAnsi" w:eastAsia="Segoe UI Light" w:hAnsiTheme="minorHAnsi" w:cs="Segoe UI Light"/>
          <w:spacing w:val="52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S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g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="00AD470A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="00AD470A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m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="00AD470A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:</w:t>
      </w:r>
      <w:r w:rsidR="0036747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ab/>
      </w:r>
      <w:proofErr w:type="spellStart"/>
      <w:r w:rsidR="00AD470A" w:rsidRPr="00AD470A">
        <w:rPr>
          <w:rFonts w:asciiTheme="minorHAnsi" w:eastAsia="Segoe UI Light" w:hAnsiTheme="minorHAnsi" w:cs="Segoe UI Light"/>
          <w:spacing w:val="-1"/>
          <w:w w:val="99"/>
          <w:sz w:val="22"/>
          <w:szCs w:val="22"/>
        </w:rPr>
        <w:t>analyticsbootcamposlo</w:t>
      </w:r>
      <w:proofErr w:type="spellEnd"/>
    </w:p>
    <w:p w14:paraId="1CC11CC5" w14:textId="276F5A50" w:rsidR="00641CAF" w:rsidRPr="00637121" w:rsidRDefault="008667F4" w:rsidP="00637121">
      <w:pPr>
        <w:spacing w:before="22"/>
        <w:ind w:left="2552" w:right="2309" w:hanging="376"/>
        <w:rPr>
          <w:rFonts w:asciiTheme="minorHAnsi" w:eastAsia="Segoe UI Light" w:hAnsiTheme="minorHAnsi" w:cs="Segoe UI Light"/>
          <w:b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S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DF6639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g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DF6639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ac</w:t>
      </w:r>
      <w:r w:rsidRPr="00DF6639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cou</w:t>
      </w:r>
      <w:r w:rsidRPr="00DF6639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Pr="00DF6639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ke</w:t>
      </w:r>
      <w:r w:rsidRPr="00DF6639">
        <w:rPr>
          <w:rFonts w:asciiTheme="minorHAnsi" w:eastAsia="Segoe UI Light" w:hAnsiTheme="minorHAnsi" w:cs="Segoe UI Light"/>
          <w:b/>
          <w:spacing w:val="4"/>
          <w:sz w:val="22"/>
          <w:szCs w:val="22"/>
        </w:rPr>
        <w:t>y</w:t>
      </w:r>
      <w:r w:rsidRPr="00DF6639">
        <w:rPr>
          <w:rFonts w:asciiTheme="minorHAnsi" w:eastAsia="Segoe UI Light" w:hAnsiTheme="minorHAnsi" w:cs="Segoe UI Light"/>
          <w:b/>
          <w:sz w:val="22"/>
          <w:szCs w:val="22"/>
        </w:rPr>
        <w:t>:</w:t>
      </w:r>
      <w:r w:rsidR="00367479">
        <w:rPr>
          <w:rFonts w:asciiTheme="minorHAnsi" w:eastAsia="Segoe UI Light" w:hAnsiTheme="minorHAnsi" w:cs="Segoe UI Light"/>
          <w:b/>
          <w:sz w:val="22"/>
          <w:szCs w:val="22"/>
        </w:rPr>
        <w:t xml:space="preserve"> </w:t>
      </w:r>
      <w:r w:rsidR="00637121" w:rsidRPr="00637121">
        <w:rPr>
          <w:rFonts w:asciiTheme="minorHAnsi" w:eastAsia="Segoe UI Light" w:hAnsiTheme="minorHAnsi" w:cs="Segoe UI Light"/>
          <w:sz w:val="22"/>
          <w:szCs w:val="22"/>
        </w:rPr>
        <w:t>WxHhL/+EhKva80Y3x25Id4gYndW0H6hzo1ChikRzaD21rtf3Dy2JIy4mNcSWw7ohqqDA1UPB29OTfoG7ogP2+w==</w:t>
      </w:r>
    </w:p>
    <w:p w14:paraId="377982F0" w14:textId="77777777" w:rsidR="00641CAF" w:rsidRPr="00940A6F" w:rsidRDefault="008667F4">
      <w:pPr>
        <w:spacing w:line="240" w:lineRule="exact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4.  </w:t>
      </w:r>
      <w:r w:rsidRPr="00940A6F">
        <w:rPr>
          <w:rFonts w:asciiTheme="minorHAnsi" w:eastAsia="Segoe UI Light" w:hAnsiTheme="minorHAnsi" w:cs="Segoe UI Light"/>
          <w:spacing w:val="4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ce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on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1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eck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in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xerci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4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(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7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-</w:t>
      </w:r>
    </w:p>
    <w:p w14:paraId="4BA11511" w14:textId="65D48F89" w:rsidR="00641CAF" w:rsidRPr="00940A6F" w:rsidRDefault="008667F4">
      <w:pPr>
        <w:spacing w:line="260" w:lineRule="exact"/>
        <w:ind w:left="1781" w:right="4536"/>
        <w:jc w:val="center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_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&lt;</w:t>
      </w: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Name</w:t>
      </w:r>
      <w:proofErr w:type="spellEnd"/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&gt;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cs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)</w:t>
      </w:r>
      <w:r w:rsidRPr="00940A6F">
        <w:rPr>
          <w:rFonts w:asciiTheme="minorHAnsi" w:eastAsia="Segoe UI Light" w:hAnsiTheme="minorHAnsi" w:cs="Segoe UI Light"/>
          <w:spacing w:val="-2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is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pr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ese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in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w w:val="99"/>
          <w:sz w:val="22"/>
          <w:szCs w:val="22"/>
        </w:rPr>
        <w:t>ac</w:t>
      </w:r>
      <w:r w:rsidRPr="00940A6F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cou</w:t>
      </w:r>
      <w:r w:rsidRPr="00940A6F">
        <w:rPr>
          <w:rFonts w:asciiTheme="minorHAnsi" w:eastAsia="Segoe UI Light" w:hAnsiTheme="minorHAnsi" w:cs="Segoe UI Light"/>
          <w:spacing w:val="-1"/>
          <w:w w:val="99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w w:val="99"/>
          <w:sz w:val="22"/>
          <w:szCs w:val="22"/>
        </w:rPr>
        <w:t>.</w:t>
      </w:r>
    </w:p>
    <w:p w14:paraId="7DB20BE2" w14:textId="4A7C7E1F" w:rsidR="00641CAF" w:rsidRPr="00940A6F" w:rsidRDefault="008667F4">
      <w:pPr>
        <w:tabs>
          <w:tab w:val="left" w:pos="1800"/>
        </w:tabs>
        <w:spacing w:before="4" w:line="260" w:lineRule="exact"/>
        <w:ind w:left="1816" w:right="1476" w:hanging="360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5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ab/>
        <w:t>Y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u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can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,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b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selec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file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click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g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="00A50AEB">
        <w:rPr>
          <w:rFonts w:asciiTheme="minorHAnsi" w:eastAsia="Segoe UI Light" w:hAnsiTheme="minorHAnsi" w:cs="Segoe UI Light"/>
          <w:sz w:val="22"/>
          <w:szCs w:val="22"/>
        </w:rPr>
        <w:t>oa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bu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tto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m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“Bl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b 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bb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to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27ECDB8" w14:textId="1F5E8AF1" w:rsidR="00641CAF" w:rsidRPr="00940A6F" w:rsidRDefault="008667F4">
      <w:pPr>
        <w:spacing w:line="260" w:lineRule="exact"/>
        <w:ind w:left="1456"/>
        <w:rPr>
          <w:rFonts w:asciiTheme="minorHAnsi" w:eastAsia="Segoe UI Light" w:hAnsiTheme="minorHAnsi" w:cs="Segoe UI Light"/>
          <w:sz w:val="22"/>
          <w:szCs w:val="22"/>
        </w:rPr>
      </w:pP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6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940A6F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l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10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a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d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eck</w:t>
      </w:r>
      <w:r w:rsidRPr="00940A6F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ont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f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“iri</w:t>
      </w:r>
      <w:r w:rsidRPr="00940A6F">
        <w:rPr>
          <w:rFonts w:asciiTheme="minorHAnsi" w:eastAsia="Segoe UI Light" w:hAnsiTheme="minorHAnsi" w:cs="Segoe UI Light"/>
          <w:spacing w:val="4"/>
          <w:sz w:val="22"/>
          <w:szCs w:val="22"/>
        </w:rPr>
        <w:t>s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-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w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i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_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&lt;</w:t>
      </w:r>
      <w:proofErr w:type="spellStart"/>
      <w:r w:rsidRPr="00940A6F">
        <w:rPr>
          <w:rFonts w:asciiTheme="minorHAnsi" w:eastAsia="Segoe UI Light" w:hAnsiTheme="minorHAnsi" w:cs="Segoe UI Light"/>
          <w:sz w:val="22"/>
          <w:szCs w:val="22"/>
        </w:rPr>
        <w:t>Y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our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Name</w:t>
      </w:r>
      <w:proofErr w:type="spellEnd"/>
      <w:r w:rsidRPr="00940A6F">
        <w:rPr>
          <w:rFonts w:asciiTheme="minorHAnsi" w:eastAsia="Segoe UI Light" w:hAnsiTheme="minorHAnsi" w:cs="Segoe UI Light"/>
          <w:spacing w:val="2"/>
          <w:sz w:val="22"/>
          <w:szCs w:val="22"/>
        </w:rPr>
        <w:t>&gt;</w:t>
      </w:r>
      <w:r w:rsidRPr="00940A6F">
        <w:rPr>
          <w:rFonts w:asciiTheme="minorHAnsi" w:eastAsia="Segoe UI Light" w:hAnsiTheme="minorHAnsi" w:cs="Segoe UI Light"/>
          <w:spacing w:val="-1"/>
          <w:sz w:val="22"/>
          <w:szCs w:val="22"/>
        </w:rPr>
        <w:t>.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cs</w:t>
      </w:r>
      <w:r w:rsidRPr="00940A6F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940A6F">
        <w:rPr>
          <w:rFonts w:asciiTheme="minorHAnsi" w:eastAsia="Segoe UI Light" w:hAnsiTheme="minorHAnsi" w:cs="Segoe UI Light"/>
          <w:sz w:val="22"/>
          <w:szCs w:val="22"/>
        </w:rPr>
        <w:t>”</w:t>
      </w:r>
    </w:p>
    <w:p w14:paraId="45A6E5FC" w14:textId="77777777" w:rsidR="00641CAF" w:rsidRPr="00940A6F" w:rsidRDefault="00641CAF">
      <w:pPr>
        <w:spacing w:before="2" w:line="120" w:lineRule="exact"/>
        <w:rPr>
          <w:rFonts w:asciiTheme="minorHAnsi" w:hAnsiTheme="minorHAnsi"/>
          <w:sz w:val="22"/>
          <w:szCs w:val="22"/>
        </w:rPr>
      </w:pPr>
    </w:p>
    <w:p w14:paraId="2ED1BBBB" w14:textId="1ABC4F4A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1BBDD7" w14:textId="4EF8BFA2" w:rsidR="00641CAF" w:rsidRPr="00940A6F" w:rsidRDefault="00641CAF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264EB0D5" w14:textId="26935FB3" w:rsidR="00641CAF" w:rsidRPr="00940A6F" w:rsidRDefault="00955525" w:rsidP="00955525">
      <w:pPr>
        <w:ind w:left="851" w:right="1034"/>
        <w:rPr>
          <w:rFonts w:asciiTheme="minorHAnsi" w:hAnsi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614DF42" wp14:editId="68271B79">
                <wp:simplePos x="0" y="0"/>
                <wp:positionH relativeFrom="column">
                  <wp:posOffset>2969031</wp:posOffset>
                </wp:positionH>
                <wp:positionV relativeFrom="paragraph">
                  <wp:posOffset>30889</wp:posOffset>
                </wp:positionV>
                <wp:extent cx="441960" cy="429032"/>
                <wp:effectExtent l="0" t="0" r="15240" b="2857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2903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92AC0" id="Rectangle: Rounded Corners 55" o:spid="_x0000_s1026" style="position:absolute;margin-left:233.8pt;margin-top:2.45pt;width:34.8pt;height:33.8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" filled="f" strokecolor="red"/>
            </w:pict>
          </mc:Fallback>
        </mc:AlternateContent>
      </w:r>
      <w:r w:rsidR="00016372">
        <w:rPr>
          <w:noProof/>
        </w:rPr>
        <w:drawing>
          <wp:inline distT="0" distB="0" distL="0" distR="0" wp14:anchorId="33404AD9" wp14:editId="0A8CE188">
            <wp:extent cx="5932075" cy="198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3660" cy="20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CAF" w:rsidRPr="00940A6F">
      <w:pgSz w:w="11920" w:h="16840"/>
      <w:pgMar w:top="1380" w:right="360" w:bottom="280" w:left="32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732F1" w14:textId="77777777" w:rsidR="00C94299" w:rsidRDefault="00C94299">
      <w:r>
        <w:separator/>
      </w:r>
    </w:p>
  </w:endnote>
  <w:endnote w:type="continuationSeparator" w:id="0">
    <w:p w14:paraId="6A1F6380" w14:textId="77777777" w:rsidR="00C94299" w:rsidRDefault="00C94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6C940" w14:textId="1D4CEFC1" w:rsidR="00641CAF" w:rsidRDefault="00934172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68992" behindDoc="0" locked="0" layoutInCell="1" allowOverlap="1" wp14:anchorId="2B96791C" wp14:editId="52CE3D91">
          <wp:simplePos x="0" y="0"/>
          <wp:positionH relativeFrom="column">
            <wp:posOffset>0</wp:posOffset>
          </wp:positionH>
          <wp:positionV relativeFrom="paragraph">
            <wp:posOffset>-103505</wp:posOffset>
          </wp:positionV>
          <wp:extent cx="1727835" cy="633095"/>
          <wp:effectExtent l="0" t="0" r="5715" b="0"/>
          <wp:wrapSquare wrapText="bothSides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4299">
      <w:pict w14:anchorId="39258BD4">
        <v:group id="_x0000_s2059" style="position:absolute;margin-left:25.3pt;margin-top:772.2pt;width:546pt;height:0;z-index:-251662848;mso-position-horizontal-relative:page;mso-position-vertical-relative:page" coordorigin="506,15444" coordsize="10920,0">
          <v:polyline id="_x0000_s2060" style="position:absolute" points="1518,46332,12438,46332" coordorigin="506,15444" coordsize="10920,0" filled="f" strokecolor="#f60" strokeweight=".72pt">
            <v:path arrowok="t"/>
            <o:lock v:ext="edit" verticies="t"/>
          </v:polyline>
          <w10:wrap anchorx="page" anchory="page"/>
        </v:group>
      </w:pict>
    </w:r>
    <w:r w:rsidR="00C94299">
      <w:pict w14:anchorId="70722425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17pt;margin-top:791.1pt;width:9.55pt;height:11.95pt;z-index:-251661824;mso-position-horizontal-relative:page;mso-position-vertical-relative:page" filled="f" stroked="f">
          <v:textbox style="mso-next-textbox:#_x0000_s2058" inset="0,0,0,0">
            <w:txbxContent>
              <w:p w14:paraId="0FBECC6F" w14:textId="0537758F" w:rsidR="00641CAF" w:rsidRDefault="008667F4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370A0E">
                  <w:rPr>
                    <w:rFonts w:ascii="Arial" w:eastAsia="Arial" w:hAnsi="Arial" w:cs="Arial"/>
                    <w:noProof/>
                    <w:color w:val="74767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C94299">
      <w:pict w14:anchorId="65E1A15D">
        <v:shape id="_x0000_s2057" type="#_x0000_t202" style="position:absolute;margin-left:169.65pt;margin-top:793.35pt;width:260.2pt;height:19.4pt;z-index:-251660800;mso-position-horizontal-relative:page;mso-position-vertical-relative:page" filled="f" stroked="f">
          <v:textbox style="mso-next-textbox:#_x0000_s2057" inset="0,0,0,0">
            <w:txbxContent>
              <w:p w14:paraId="3E31A7C1" w14:textId="77777777" w:rsidR="00641CAF" w:rsidRDefault="008667F4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11FD78D3" w14:textId="33278982" w:rsidR="00641CAF" w:rsidRDefault="008667F4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 w:rsidR="006E05D1"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1CD05" w14:textId="5FFF98F9" w:rsidR="00641CAF" w:rsidRDefault="00934172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64896" behindDoc="0" locked="0" layoutInCell="1" allowOverlap="1" wp14:anchorId="6B9C79D2" wp14:editId="2F325689">
          <wp:simplePos x="0" y="0"/>
          <wp:positionH relativeFrom="column">
            <wp:posOffset>0</wp:posOffset>
          </wp:positionH>
          <wp:positionV relativeFrom="paragraph">
            <wp:posOffset>-486410</wp:posOffset>
          </wp:positionV>
          <wp:extent cx="1727835" cy="633095"/>
          <wp:effectExtent l="0" t="0" r="5715" b="0"/>
          <wp:wrapSquare wrapText="bothSides"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4299">
      <w:pict w14:anchorId="244BF9A7">
        <v:group id="_x0000_s2054" style="position:absolute;margin-left:25.3pt;margin-top:772.2pt;width:546pt;height:0;z-index:-251658752;mso-position-horizontal-relative:page;mso-position-vertical-relative:page" coordorigin="506,15444" coordsize="10920,0">
          <v:polyline id="_x0000_s2055" style="position:absolute" points="1518,46332,12438,46332" coordorigin="506,15444" coordsize="10920,0" filled="f" strokecolor="#f60" strokeweight=".72pt">
            <v:path arrowok="t"/>
            <o:lock v:ext="edit" verticies="t"/>
          </v:polyline>
          <w10:wrap anchorx="page" anchory="page"/>
        </v:group>
      </w:pict>
    </w:r>
    <w:r w:rsidR="00C94299">
      <w:pict w14:anchorId="11B54A45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7pt;margin-top:791.1pt;width:9.55pt;height:11.95pt;z-index:-251657728;mso-position-horizontal-relative:page;mso-position-vertical-relative:page" filled="f" stroked="f">
          <v:textbox style="mso-next-textbox:#_x0000_s2053" inset="0,0,0,0">
            <w:txbxContent>
              <w:p w14:paraId="5723CEF8" w14:textId="52837A5B" w:rsidR="00641CAF" w:rsidRDefault="008667F4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370A0E">
                  <w:rPr>
                    <w:rFonts w:ascii="Arial" w:eastAsia="Arial" w:hAnsi="Arial" w:cs="Arial"/>
                    <w:noProof/>
                    <w:color w:val="747678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C94299">
      <w:pict w14:anchorId="72EF014B">
        <v:shape id="_x0000_s2052" type="#_x0000_t202" style="position:absolute;margin-left:169.65pt;margin-top:793.35pt;width:260.2pt;height:19.4pt;z-index:-251656704;mso-position-horizontal-relative:page;mso-position-vertical-relative:page" filled="f" stroked="f">
          <v:textbox style="mso-next-textbox:#_x0000_s2052" inset="0,0,0,0">
            <w:txbxContent>
              <w:p w14:paraId="792807A4" w14:textId="77777777" w:rsidR="00641CAF" w:rsidRDefault="008667F4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0FBA2813" w14:textId="31982248" w:rsidR="00641CAF" w:rsidRDefault="008667F4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 w:rsidR="00934172"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EE0D0" w14:textId="404D66A3" w:rsidR="00641CAF" w:rsidRDefault="00934172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66944" behindDoc="0" locked="0" layoutInCell="1" allowOverlap="1" wp14:anchorId="74674FA8" wp14:editId="3AD39A3F">
          <wp:simplePos x="0" y="0"/>
          <wp:positionH relativeFrom="column">
            <wp:posOffset>0</wp:posOffset>
          </wp:positionH>
          <wp:positionV relativeFrom="paragraph">
            <wp:posOffset>-111125</wp:posOffset>
          </wp:positionV>
          <wp:extent cx="1727835" cy="633095"/>
          <wp:effectExtent l="0" t="0" r="5715" b="0"/>
          <wp:wrapSquare wrapText="bothSides"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4299">
      <w:pict w14:anchorId="7CF478CC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1.35pt;margin-top:791.1pt;width:15.2pt;height:11.95pt;z-index:-251654656;mso-position-horizontal-relative:page;mso-position-vertical-relative:page" filled="f" stroked="f">
          <v:textbox style="mso-next-textbox:#_x0000_s2050" inset="0,0,0,0">
            <w:txbxContent>
              <w:p w14:paraId="61068A37" w14:textId="29F6F8B8" w:rsidR="00641CAF" w:rsidRDefault="008667F4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370A0E">
                  <w:rPr>
                    <w:rFonts w:ascii="Arial" w:eastAsia="Arial" w:hAnsi="Arial" w:cs="Arial"/>
                    <w:noProof/>
                    <w:color w:val="747678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C94299">
      <w:pict w14:anchorId="49CB1A5A">
        <v:shape id="_x0000_s2049" type="#_x0000_t202" style="position:absolute;margin-left:169.65pt;margin-top:793.35pt;width:260.2pt;height:19.4pt;z-index:-251653632;mso-position-horizontal-relative:page;mso-position-vertical-relative:page" filled="f" stroked="f">
          <v:textbox style="mso-next-textbox:#_x0000_s2049" inset="0,0,0,0">
            <w:txbxContent>
              <w:p w14:paraId="0FE449AF" w14:textId="77777777" w:rsidR="00641CAF" w:rsidRDefault="008667F4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43EB67B6" w14:textId="55A5E7C6" w:rsidR="00641CAF" w:rsidRDefault="008667F4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 w:rsidR="00934172"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7FC3B" w14:textId="77777777" w:rsidR="00C94299" w:rsidRDefault="00C94299">
      <w:r>
        <w:separator/>
      </w:r>
    </w:p>
  </w:footnote>
  <w:footnote w:type="continuationSeparator" w:id="0">
    <w:p w14:paraId="3097E7F4" w14:textId="77777777" w:rsidR="00C94299" w:rsidRDefault="00C94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B55F9"/>
    <w:multiLevelType w:val="hybridMultilevel"/>
    <w:tmpl w:val="F50EA312"/>
    <w:lvl w:ilvl="0" w:tplc="0409000F">
      <w:start w:val="1"/>
      <w:numFmt w:val="decimal"/>
      <w:lvlText w:val="%1."/>
      <w:lvlJc w:val="left"/>
      <w:pPr>
        <w:ind w:left="2896" w:hanging="360"/>
      </w:pPr>
    </w:lvl>
    <w:lvl w:ilvl="1" w:tplc="04090019" w:tentative="1">
      <w:start w:val="1"/>
      <w:numFmt w:val="lowerLetter"/>
      <w:lvlText w:val="%2."/>
      <w:lvlJc w:val="left"/>
      <w:pPr>
        <w:ind w:left="3616" w:hanging="360"/>
      </w:pPr>
    </w:lvl>
    <w:lvl w:ilvl="2" w:tplc="0409001B" w:tentative="1">
      <w:start w:val="1"/>
      <w:numFmt w:val="lowerRoman"/>
      <w:lvlText w:val="%3."/>
      <w:lvlJc w:val="right"/>
      <w:pPr>
        <w:ind w:left="4336" w:hanging="180"/>
      </w:pPr>
    </w:lvl>
    <w:lvl w:ilvl="3" w:tplc="0409000F" w:tentative="1">
      <w:start w:val="1"/>
      <w:numFmt w:val="decimal"/>
      <w:lvlText w:val="%4."/>
      <w:lvlJc w:val="left"/>
      <w:pPr>
        <w:ind w:left="5056" w:hanging="360"/>
      </w:pPr>
    </w:lvl>
    <w:lvl w:ilvl="4" w:tplc="04090019" w:tentative="1">
      <w:start w:val="1"/>
      <w:numFmt w:val="lowerLetter"/>
      <w:lvlText w:val="%5."/>
      <w:lvlJc w:val="left"/>
      <w:pPr>
        <w:ind w:left="5776" w:hanging="360"/>
      </w:pPr>
    </w:lvl>
    <w:lvl w:ilvl="5" w:tplc="0409001B" w:tentative="1">
      <w:start w:val="1"/>
      <w:numFmt w:val="lowerRoman"/>
      <w:lvlText w:val="%6."/>
      <w:lvlJc w:val="right"/>
      <w:pPr>
        <w:ind w:left="6496" w:hanging="180"/>
      </w:pPr>
    </w:lvl>
    <w:lvl w:ilvl="6" w:tplc="0409000F" w:tentative="1">
      <w:start w:val="1"/>
      <w:numFmt w:val="decimal"/>
      <w:lvlText w:val="%7."/>
      <w:lvlJc w:val="left"/>
      <w:pPr>
        <w:ind w:left="7216" w:hanging="360"/>
      </w:pPr>
    </w:lvl>
    <w:lvl w:ilvl="7" w:tplc="04090019" w:tentative="1">
      <w:start w:val="1"/>
      <w:numFmt w:val="lowerLetter"/>
      <w:lvlText w:val="%8."/>
      <w:lvlJc w:val="left"/>
      <w:pPr>
        <w:ind w:left="7936" w:hanging="360"/>
      </w:pPr>
    </w:lvl>
    <w:lvl w:ilvl="8" w:tplc="0409001B" w:tentative="1">
      <w:start w:val="1"/>
      <w:numFmt w:val="lowerRoman"/>
      <w:lvlText w:val="%9."/>
      <w:lvlJc w:val="right"/>
      <w:pPr>
        <w:ind w:left="8656" w:hanging="180"/>
      </w:pPr>
    </w:lvl>
  </w:abstractNum>
  <w:abstractNum w:abstractNumId="1" w15:restartNumberingAfterBreak="0">
    <w:nsid w:val="299E3B92"/>
    <w:multiLevelType w:val="hybridMultilevel"/>
    <w:tmpl w:val="C1C67516"/>
    <w:lvl w:ilvl="0" w:tplc="B9AEEE62">
      <w:start w:val="1"/>
      <w:numFmt w:val="lowerLetter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2" w15:restartNumberingAfterBreak="0">
    <w:nsid w:val="55323589"/>
    <w:multiLevelType w:val="hybridMultilevel"/>
    <w:tmpl w:val="1BE6CDC8"/>
    <w:lvl w:ilvl="0" w:tplc="B9AEEE62">
      <w:start w:val="1"/>
      <w:numFmt w:val="lowerLetter"/>
      <w:lvlText w:val="%1."/>
      <w:lvlJc w:val="left"/>
      <w:pPr>
        <w:ind w:left="39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6" w:hanging="360"/>
      </w:pPr>
    </w:lvl>
    <w:lvl w:ilvl="2" w:tplc="B44680C2">
      <w:start w:val="1"/>
      <w:numFmt w:val="lowerLetter"/>
      <w:lvlText w:val="%3."/>
      <w:lvlJc w:val="left"/>
      <w:pPr>
        <w:ind w:left="2534" w:hanging="35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336" w:hanging="360"/>
      </w:pPr>
    </w:lvl>
    <w:lvl w:ilvl="4" w:tplc="04090019" w:tentative="1">
      <w:start w:val="1"/>
      <w:numFmt w:val="lowerLetter"/>
      <w:lvlText w:val="%5."/>
      <w:lvlJc w:val="left"/>
      <w:pPr>
        <w:ind w:left="5056" w:hanging="360"/>
      </w:pPr>
    </w:lvl>
    <w:lvl w:ilvl="5" w:tplc="0409001B" w:tentative="1">
      <w:start w:val="1"/>
      <w:numFmt w:val="lowerRoman"/>
      <w:lvlText w:val="%6."/>
      <w:lvlJc w:val="right"/>
      <w:pPr>
        <w:ind w:left="5776" w:hanging="180"/>
      </w:pPr>
    </w:lvl>
    <w:lvl w:ilvl="6" w:tplc="0409000F" w:tentative="1">
      <w:start w:val="1"/>
      <w:numFmt w:val="decimal"/>
      <w:lvlText w:val="%7."/>
      <w:lvlJc w:val="left"/>
      <w:pPr>
        <w:ind w:left="6496" w:hanging="360"/>
      </w:pPr>
    </w:lvl>
    <w:lvl w:ilvl="7" w:tplc="04090019" w:tentative="1">
      <w:start w:val="1"/>
      <w:numFmt w:val="lowerLetter"/>
      <w:lvlText w:val="%8."/>
      <w:lvlJc w:val="left"/>
      <w:pPr>
        <w:ind w:left="7216" w:hanging="360"/>
      </w:pPr>
    </w:lvl>
    <w:lvl w:ilvl="8" w:tplc="0409001B" w:tentative="1">
      <w:start w:val="1"/>
      <w:numFmt w:val="lowerRoman"/>
      <w:lvlText w:val="%9."/>
      <w:lvlJc w:val="right"/>
      <w:pPr>
        <w:ind w:left="7936" w:hanging="180"/>
      </w:pPr>
    </w:lvl>
  </w:abstractNum>
  <w:abstractNum w:abstractNumId="3" w15:restartNumberingAfterBreak="0">
    <w:nsid w:val="72004760"/>
    <w:multiLevelType w:val="multilevel"/>
    <w:tmpl w:val="F3B288B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CAF"/>
    <w:rsid w:val="00016372"/>
    <w:rsid w:val="00030676"/>
    <w:rsid w:val="00063F3B"/>
    <w:rsid w:val="00077CA7"/>
    <w:rsid w:val="00136797"/>
    <w:rsid w:val="00151A23"/>
    <w:rsid w:val="00210B74"/>
    <w:rsid w:val="00212728"/>
    <w:rsid w:val="002F30F1"/>
    <w:rsid w:val="003062EB"/>
    <w:rsid w:val="00317B7F"/>
    <w:rsid w:val="003437B5"/>
    <w:rsid w:val="00367479"/>
    <w:rsid w:val="00370A0E"/>
    <w:rsid w:val="003C136E"/>
    <w:rsid w:val="003E092D"/>
    <w:rsid w:val="00443C1A"/>
    <w:rsid w:val="00445474"/>
    <w:rsid w:val="004A444B"/>
    <w:rsid w:val="005306CF"/>
    <w:rsid w:val="00530DB4"/>
    <w:rsid w:val="00597D76"/>
    <w:rsid w:val="00606877"/>
    <w:rsid w:val="006269D9"/>
    <w:rsid w:val="00637121"/>
    <w:rsid w:val="00641CAF"/>
    <w:rsid w:val="006D577F"/>
    <w:rsid w:val="006E05D1"/>
    <w:rsid w:val="00731880"/>
    <w:rsid w:val="00766B6D"/>
    <w:rsid w:val="007B471B"/>
    <w:rsid w:val="008667F4"/>
    <w:rsid w:val="00882944"/>
    <w:rsid w:val="008E244B"/>
    <w:rsid w:val="00926984"/>
    <w:rsid w:val="00934172"/>
    <w:rsid w:val="00936C14"/>
    <w:rsid w:val="00940A6F"/>
    <w:rsid w:val="00955525"/>
    <w:rsid w:val="009D2D1C"/>
    <w:rsid w:val="00A50AEB"/>
    <w:rsid w:val="00A5323E"/>
    <w:rsid w:val="00A605CC"/>
    <w:rsid w:val="00A73ED2"/>
    <w:rsid w:val="00AD470A"/>
    <w:rsid w:val="00B24721"/>
    <w:rsid w:val="00B655A2"/>
    <w:rsid w:val="00B67E46"/>
    <w:rsid w:val="00BC6C5A"/>
    <w:rsid w:val="00BC6E14"/>
    <w:rsid w:val="00BF0590"/>
    <w:rsid w:val="00C94299"/>
    <w:rsid w:val="00D03A68"/>
    <w:rsid w:val="00D068CD"/>
    <w:rsid w:val="00DF5BDB"/>
    <w:rsid w:val="00DF6639"/>
    <w:rsid w:val="00E000C3"/>
    <w:rsid w:val="00E613C1"/>
    <w:rsid w:val="00E8697C"/>
    <w:rsid w:val="00ED3114"/>
    <w:rsid w:val="00F24D76"/>
    <w:rsid w:val="00F85276"/>
    <w:rsid w:val="00FA0AF7"/>
    <w:rsid w:val="00FA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27C5BDFA"/>
  <w15:docId w15:val="{6555B92D-0593-4457-B3CF-6C96DC56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940A6F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940A6F"/>
    <w:pPr>
      <w:ind w:left="720"/>
      <w:contextualSpacing/>
    </w:pPr>
  </w:style>
  <w:style w:type="paragraph" w:styleId="NoSpacing">
    <w:name w:val="No Spacing"/>
    <w:uiPriority w:val="1"/>
    <w:qFormat/>
    <w:rsid w:val="00DF6639"/>
  </w:style>
  <w:style w:type="character" w:styleId="CommentReference">
    <w:name w:val="annotation reference"/>
    <w:basedOn w:val="DefaultParagraphFont"/>
    <w:uiPriority w:val="99"/>
    <w:semiHidden/>
    <w:unhideWhenUsed/>
    <w:rsid w:val="00BC6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6C5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6C5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6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6C5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C5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C5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05D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5D1"/>
  </w:style>
  <w:style w:type="paragraph" w:styleId="Footer">
    <w:name w:val="footer"/>
    <w:basedOn w:val="Normal"/>
    <w:link w:val="FooterChar"/>
    <w:uiPriority w:val="99"/>
    <w:unhideWhenUsed/>
    <w:rsid w:val="006E05D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4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io.azureml.net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rchive.ics.uci.edu/ml/machine-learning-databases/iris/iris.data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archive.ics.uci.edu/ml/machine-learning-databases/iris/iris.dat" TargetMode="External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9</Pages>
  <Words>939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Kaur, Karanpreet</dc:creator>
  <cp:lastModifiedBy>Joachim Haakonsen</cp:lastModifiedBy>
  <cp:revision>38</cp:revision>
  <dcterms:created xsi:type="dcterms:W3CDTF">2016-12-11T16:07:00Z</dcterms:created>
  <dcterms:modified xsi:type="dcterms:W3CDTF">2018-05-18T19:26:00Z</dcterms:modified>
</cp:coreProperties>
</file>